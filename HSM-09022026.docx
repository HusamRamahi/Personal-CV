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divPARAGRAPHNAME"/>
        <w:tblW w:w="0" w:type="auto"/>
        <w:tblCellSpacing w:w="0" w:type="dxa"/>
        <w:shd w:val="clear" w:color="auto" w:fill="084B81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36"/>
      </w:tblGrid>
      <w:tr w:rsidR="003B2E78" w14:paraId="67444A4B" w14:textId="77777777">
        <w:trPr>
          <w:tblCellSpacing w:w="0" w:type="dxa"/>
        </w:trPr>
        <w:tc>
          <w:tcPr>
            <w:tcW w:w="4" w:type="dxa"/>
            <w:shd w:val="clear" w:color="auto" w:fill="084B81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82233D" w14:textId="77777777" w:rsidR="003B2E78" w:rsidRDefault="003B2E78">
            <w:pP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</w:p>
        </w:tc>
        <w:tc>
          <w:tcPr>
            <w:tcW w:w="12236" w:type="dxa"/>
            <w:shd w:val="clear" w:color="auto" w:fill="084B81"/>
            <w:tcMar>
              <w:top w:w="500" w:type="dxa"/>
              <w:left w:w="0" w:type="dxa"/>
              <w:bottom w:w="100" w:type="dxa"/>
              <w:right w:w="0" w:type="dxa"/>
            </w:tcMar>
            <w:hideMark/>
          </w:tcPr>
          <w:p w14:paraId="4D8EBD04" w14:textId="77777777" w:rsidR="003B2E78" w:rsidRPr="00604CBF" w:rsidRDefault="000835BE" w:rsidP="00B464F6">
            <w:pPr>
              <w:pStyle w:val="gap-btn-hidden"/>
              <w:spacing w:line="240" w:lineRule="auto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EEECE1" w:themeColor="background2"/>
                <w:sz w:val="52"/>
                <w:szCs w:val="52"/>
                <w:shd w:val="clear" w:color="auto" w:fill="auto"/>
              </w:rPr>
            </w:pPr>
            <w:r w:rsidRPr="00604CBF"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EEECE1" w:themeColor="background2"/>
                <w:sz w:val="52"/>
                <w:szCs w:val="52"/>
                <w:shd w:val="clear" w:color="auto" w:fill="auto"/>
              </w:rPr>
              <w:t> </w:t>
            </w:r>
          </w:p>
          <w:p w14:paraId="77F624D5" w14:textId="44E0E529" w:rsidR="003B2E78" w:rsidRPr="00604CBF" w:rsidRDefault="000835BE" w:rsidP="001C2269">
            <w:pPr>
              <w:pStyle w:val="divdocumentdivinnername"/>
              <w:spacing w:line="240" w:lineRule="auto"/>
              <w:ind w:left="840" w:right="840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EEECE1" w:themeColor="background2"/>
                <w:sz w:val="96"/>
                <w:szCs w:val="96"/>
                <w:shd w:val="clear" w:color="auto" w:fill="auto"/>
              </w:rPr>
            </w:pPr>
            <w:r w:rsidRPr="00604CBF">
              <w:rPr>
                <w:rStyle w:val="span"/>
                <w:rFonts w:ascii="Century Gothic" w:eastAsia="Century Gothic" w:hAnsi="Century Gothic" w:cs="Century Gothic"/>
                <w:b/>
                <w:bCs/>
                <w:color w:val="EEECE1" w:themeColor="background2"/>
                <w:sz w:val="52"/>
                <w:szCs w:val="52"/>
              </w:rPr>
              <w:t>Husam</w:t>
            </w:r>
            <w:r w:rsidRPr="00604CBF"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EEECE1" w:themeColor="background2"/>
                <w:sz w:val="52"/>
                <w:szCs w:val="52"/>
                <w:shd w:val="clear" w:color="auto" w:fill="auto"/>
              </w:rPr>
              <w:t xml:space="preserve"> </w:t>
            </w:r>
            <w:r w:rsidRPr="00604CBF">
              <w:rPr>
                <w:rStyle w:val="span"/>
                <w:rFonts w:ascii="Century Gothic" w:eastAsia="Century Gothic" w:hAnsi="Century Gothic" w:cs="Century Gothic"/>
                <w:b/>
                <w:bCs/>
                <w:color w:val="EEECE1" w:themeColor="background2"/>
                <w:sz w:val="52"/>
                <w:szCs w:val="52"/>
              </w:rPr>
              <w:t>Al-</w:t>
            </w:r>
            <w:r w:rsidR="00B150CB" w:rsidRPr="00604CBF">
              <w:rPr>
                <w:rStyle w:val="span"/>
                <w:rFonts w:ascii="Century Gothic" w:eastAsia="Century Gothic" w:hAnsi="Century Gothic" w:cs="Century Gothic"/>
                <w:b/>
                <w:bCs/>
                <w:color w:val="EEECE1" w:themeColor="background2"/>
                <w:sz w:val="52"/>
                <w:szCs w:val="52"/>
              </w:rPr>
              <w:t>Ramahi,</w:t>
            </w:r>
            <w:r w:rsidR="00CC3DD8" w:rsidRPr="00604CBF">
              <w:rPr>
                <w:rStyle w:val="span"/>
                <w:rFonts w:ascii="Century Gothic" w:eastAsia="Century Gothic" w:hAnsi="Century Gothic" w:cs="Century Gothic"/>
                <w:b/>
                <w:bCs/>
                <w:color w:val="EEECE1" w:themeColor="background2"/>
                <w:sz w:val="32"/>
                <w:szCs w:val="32"/>
              </w:rPr>
              <w:t xml:space="preserve"> </w:t>
            </w:r>
            <w:r w:rsidR="00CC3DD8" w:rsidRPr="00604CBF">
              <w:rPr>
                <w:rStyle w:val="span"/>
                <w:rFonts w:ascii="Century Gothic" w:eastAsia="Century Gothic" w:hAnsi="Century Gothic" w:cs="Century Gothic"/>
                <w:b/>
                <w:bCs/>
                <w:i/>
                <w:iCs/>
                <w:color w:val="EEECE1" w:themeColor="background2"/>
                <w:sz w:val="28"/>
                <w:szCs w:val="28"/>
              </w:rPr>
              <w:t>PMP</w:t>
            </w:r>
            <w:r w:rsidR="00CC3DD8" w:rsidRPr="00604CBF">
              <w:rPr>
                <w:rStyle w:val="span"/>
                <w:rFonts w:ascii="Century Gothic" w:eastAsia="Century Gothic" w:hAnsi="Century Gothic" w:cs="Century Gothic"/>
                <w:b/>
                <w:bCs/>
                <w:i/>
                <w:iCs/>
                <w:color w:val="EEECE1" w:themeColor="background2"/>
                <w:sz w:val="28"/>
                <w:szCs w:val="28"/>
                <w:vertAlign w:val="superscript"/>
              </w:rPr>
              <w:t>®</w:t>
            </w:r>
            <w:r w:rsidR="009150E8" w:rsidRPr="00604CBF">
              <w:rPr>
                <w:rStyle w:val="span"/>
                <w:rFonts w:ascii="Century Gothic" w:eastAsia="Century Gothic" w:hAnsi="Century Gothic" w:cs="Century Gothic"/>
                <w:b/>
                <w:bCs/>
                <w:i/>
                <w:iCs/>
                <w:color w:val="EEECE1" w:themeColor="background2"/>
                <w:sz w:val="28"/>
                <w:szCs w:val="28"/>
                <w:vertAlign w:val="superscript"/>
              </w:rPr>
              <w:t xml:space="preserve"> 2026</w:t>
            </w:r>
            <w:r w:rsidR="00CC3DD8" w:rsidRPr="00604CBF">
              <w:rPr>
                <w:rStyle w:val="span"/>
                <w:rFonts w:ascii="Century Gothic" w:eastAsia="Century Gothic" w:hAnsi="Century Gothic" w:cs="Century Gothic"/>
                <w:b/>
                <w:bCs/>
                <w:i/>
                <w:iCs/>
                <w:color w:val="EEECE1" w:themeColor="background2"/>
                <w:sz w:val="28"/>
                <w:szCs w:val="28"/>
              </w:rPr>
              <w:t>, ITIL</w:t>
            </w:r>
            <w:r w:rsidR="0056089A" w:rsidRPr="00604CBF">
              <w:rPr>
                <w:rStyle w:val="span"/>
                <w:rFonts w:ascii="Century Gothic" w:eastAsia="Century Gothic" w:hAnsi="Century Gothic" w:cs="Century Gothic"/>
                <w:b/>
                <w:bCs/>
                <w:i/>
                <w:iCs/>
                <w:color w:val="EEECE1" w:themeColor="background2"/>
                <w:sz w:val="28"/>
                <w:szCs w:val="28"/>
                <w:vertAlign w:val="superscript"/>
              </w:rPr>
              <w:t>®</w:t>
            </w:r>
            <w:r w:rsidR="009150E8" w:rsidRPr="00604CBF">
              <w:rPr>
                <w:rStyle w:val="span"/>
                <w:rFonts w:ascii="Century Gothic" w:eastAsia="Century Gothic" w:hAnsi="Century Gothic" w:cs="Century Gothic"/>
                <w:b/>
                <w:bCs/>
                <w:i/>
                <w:iCs/>
                <w:color w:val="EEECE1" w:themeColor="background2"/>
                <w:sz w:val="28"/>
                <w:szCs w:val="28"/>
                <w:vertAlign w:val="superscript"/>
              </w:rPr>
              <w:t xml:space="preserve"> </w:t>
            </w:r>
            <w:r w:rsidR="001C2269" w:rsidRPr="00604CBF">
              <w:rPr>
                <w:rStyle w:val="span"/>
                <w:rFonts w:ascii="Century Gothic" w:eastAsia="Century Gothic" w:hAnsi="Century Gothic" w:cs="Century Gothic"/>
                <w:b/>
                <w:bCs/>
                <w:i/>
                <w:iCs/>
                <w:color w:val="EEECE1" w:themeColor="background2"/>
                <w:sz w:val="28"/>
                <w:szCs w:val="28"/>
                <w:vertAlign w:val="superscript"/>
              </w:rPr>
              <w:t>v4</w:t>
            </w:r>
            <w:r w:rsidR="00B543B6" w:rsidRPr="00604CBF">
              <w:rPr>
                <w:rStyle w:val="span"/>
                <w:rFonts w:ascii="Century Gothic" w:eastAsia="Century Gothic" w:hAnsi="Century Gothic" w:cs="Century Gothic"/>
                <w:b/>
                <w:bCs/>
                <w:i/>
                <w:iCs/>
                <w:color w:val="EEECE1" w:themeColor="background2"/>
                <w:sz w:val="28"/>
                <w:szCs w:val="28"/>
              </w:rPr>
              <w:t xml:space="preserve"> RPA</w:t>
            </w:r>
            <w:r w:rsidR="00B543B6" w:rsidRPr="00604CBF">
              <w:rPr>
                <w:rStyle w:val="span"/>
                <w:rFonts w:ascii="Century Gothic" w:eastAsia="Century Gothic" w:hAnsi="Century Gothic" w:cs="Century Gothic"/>
                <w:b/>
                <w:bCs/>
                <w:i/>
                <w:iCs/>
                <w:color w:val="EEECE1" w:themeColor="background2"/>
                <w:sz w:val="28"/>
                <w:szCs w:val="28"/>
                <w:vertAlign w:val="superscript"/>
              </w:rPr>
              <w:t>®</w:t>
            </w:r>
          </w:p>
          <w:p w14:paraId="38EFEC2D" w14:textId="77777777" w:rsidR="003B2E78" w:rsidRPr="001C2269" w:rsidRDefault="00641C1E" w:rsidP="00C2572E">
            <w:pPr>
              <w:pStyle w:val="div"/>
              <w:spacing w:line="240" w:lineRule="auto"/>
              <w:ind w:left="840" w:right="840"/>
              <w:jc w:val="center"/>
              <w:rPr>
                <w:rStyle w:val="divPARAGRAPHCNTCdiv"/>
                <w:rFonts w:ascii="Century Gothic" w:eastAsia="Century Gothic" w:hAnsi="Century Gothic" w:cs="Century Gothic"/>
                <w:color w:val="FFFFFF"/>
                <w:sz w:val="20"/>
                <w:szCs w:val="20"/>
                <w:shd w:val="clear" w:color="auto" w:fill="auto"/>
              </w:rPr>
            </w:pPr>
            <w:r w:rsidRPr="00604CBF">
              <w:rPr>
                <w:rStyle w:val="sprtr"/>
                <w:rFonts w:ascii="Century Gothic" w:eastAsia="Century Gothic" w:hAnsi="Century Gothic" w:cs="Century Gothic"/>
                <w:b/>
                <w:bCs/>
                <w:color w:val="EEECE1" w:themeColor="background2"/>
                <w:sz w:val="20"/>
                <w:szCs w:val="20"/>
              </w:rPr>
              <w:t>+</w:t>
            </w:r>
            <w:proofErr w:type="gramStart"/>
            <w:r w:rsidR="00AC76C0" w:rsidRPr="00604CBF">
              <w:rPr>
                <w:rStyle w:val="sprtr"/>
                <w:rFonts w:ascii="Century Gothic" w:eastAsia="Century Gothic" w:hAnsi="Century Gothic" w:cs="Century Gothic"/>
                <w:b/>
                <w:bCs/>
                <w:color w:val="EEECE1" w:themeColor="background2"/>
                <w:sz w:val="20"/>
                <w:szCs w:val="20"/>
              </w:rPr>
              <w:t xml:space="preserve">962776597117 </w:t>
            </w:r>
            <w:r w:rsidR="00832911" w:rsidRPr="00604CBF">
              <w:rPr>
                <w:rStyle w:val="sprtr"/>
                <w:rFonts w:ascii="Century Gothic" w:eastAsia="Century Gothic" w:hAnsi="Century Gothic" w:cs="Century Gothic"/>
                <w:b/>
                <w:bCs/>
                <w:color w:val="EEECE1" w:themeColor="background2"/>
                <w:sz w:val="20"/>
                <w:szCs w:val="20"/>
              </w:rPr>
              <w:t xml:space="preserve"> </w:t>
            </w:r>
            <w:r w:rsidR="00AE5C6A" w:rsidRPr="00604CBF">
              <w:rPr>
                <w:rStyle w:val="sprtr"/>
                <w:rFonts w:ascii="Century Gothic" w:eastAsia="Century Gothic" w:hAnsi="Century Gothic" w:cs="Century Gothic"/>
                <w:b/>
                <w:bCs/>
                <w:color w:val="EEECE1" w:themeColor="background2"/>
                <w:sz w:val="20"/>
                <w:szCs w:val="20"/>
              </w:rPr>
              <w:t>|</w:t>
            </w:r>
            <w:proofErr w:type="gramEnd"/>
            <w:r w:rsidR="00AE5C6A" w:rsidRPr="00604CBF">
              <w:rPr>
                <w:rStyle w:val="sprtr"/>
                <w:rFonts w:ascii="Century Gothic" w:eastAsia="Century Gothic" w:hAnsi="Century Gothic" w:cs="Century Gothic"/>
                <w:b/>
                <w:bCs/>
                <w:color w:val="EEECE1" w:themeColor="background2"/>
                <w:sz w:val="20"/>
                <w:szCs w:val="20"/>
              </w:rPr>
              <w:t> </w:t>
            </w:r>
            <w:r w:rsidR="00C2572E" w:rsidRPr="00604CBF">
              <w:rPr>
                <w:rStyle w:val="sprtr"/>
                <w:rFonts w:ascii="Century Gothic" w:eastAsia="Century Gothic" w:hAnsi="Century Gothic" w:cs="Century Gothic"/>
                <w:b/>
                <w:bCs/>
                <w:color w:val="EEECE1" w:themeColor="background2"/>
                <w:sz w:val="20"/>
                <w:szCs w:val="20"/>
              </w:rPr>
              <w:t>+</w:t>
            </w:r>
            <w:proofErr w:type="gramStart"/>
            <w:r w:rsidR="00C2572E" w:rsidRPr="00604CBF">
              <w:rPr>
                <w:rStyle w:val="sprtr"/>
                <w:rFonts w:ascii="Century Gothic" w:eastAsia="Century Gothic" w:hAnsi="Century Gothic" w:cs="Century Gothic"/>
                <w:b/>
                <w:bCs/>
                <w:color w:val="EEECE1" w:themeColor="background2"/>
                <w:sz w:val="20"/>
                <w:szCs w:val="20"/>
              </w:rPr>
              <w:t>97466211191  |</w:t>
            </w:r>
            <w:proofErr w:type="gramEnd"/>
            <w:r w:rsidR="00AE5C6A" w:rsidRPr="00604CBF">
              <w:rPr>
                <w:rStyle w:val="sprtr"/>
                <w:rFonts w:ascii="Century Gothic" w:eastAsia="Century Gothic" w:hAnsi="Century Gothic" w:cs="Century Gothic"/>
                <w:b/>
                <w:bCs/>
                <w:color w:val="EEECE1" w:themeColor="background2"/>
                <w:sz w:val="20"/>
                <w:szCs w:val="20"/>
              </w:rPr>
              <w:t> </w:t>
            </w:r>
            <w:r w:rsidR="00AE5C6A" w:rsidRPr="00604CBF">
              <w:rPr>
                <w:rStyle w:val="divPARAGRAPHCNTCdiv"/>
                <w:rFonts w:ascii="Century Gothic" w:eastAsia="Century Gothic" w:hAnsi="Century Gothic" w:cs="Century Gothic"/>
                <w:b/>
                <w:bCs/>
                <w:color w:val="EEECE1" w:themeColor="background2"/>
                <w:sz w:val="20"/>
                <w:szCs w:val="20"/>
                <w:shd w:val="clear" w:color="auto" w:fill="auto"/>
              </w:rPr>
              <w:t xml:space="preserve">  </w:t>
            </w:r>
            <w:hyperlink r:id="rId7" w:history="1">
              <w:r w:rsidR="00BA5663" w:rsidRPr="00F243F0">
                <w:rPr>
                  <w:rStyle w:val="Hyperlink"/>
                  <w:rFonts w:ascii="Century Gothic" w:eastAsia="Century Gothic" w:hAnsi="Century Gothic" w:cs="Century Gothic"/>
                  <w:b/>
                  <w:bCs/>
                  <w:color w:val="00B0F0"/>
                  <w:sz w:val="20"/>
                  <w:szCs w:val="20"/>
                </w:rPr>
                <w:t>hsmmamr@hotmail.com</w:t>
              </w:r>
            </w:hyperlink>
            <w:r w:rsidR="00BA5663" w:rsidRPr="00F243F0">
              <w:rPr>
                <w:rStyle w:val="span"/>
                <w:rFonts w:ascii="Century Gothic" w:eastAsia="Century Gothic" w:hAnsi="Century Gothic" w:cs="Century Gothic"/>
                <w:b/>
                <w:bCs/>
                <w:color w:val="00B0F0"/>
                <w:sz w:val="20"/>
                <w:szCs w:val="20"/>
              </w:rPr>
              <w:t xml:space="preserve"> </w:t>
            </w:r>
            <w:r w:rsidR="00AE5C6A" w:rsidRPr="00F243F0">
              <w:rPr>
                <w:rStyle w:val="divPARAGRAPHCNTCdiv"/>
                <w:rFonts w:ascii="Century Gothic" w:eastAsia="Century Gothic" w:hAnsi="Century Gothic" w:cs="Century Gothic"/>
                <w:b/>
                <w:bCs/>
                <w:color w:val="00B0F0"/>
                <w:sz w:val="20"/>
                <w:szCs w:val="20"/>
                <w:shd w:val="clear" w:color="auto" w:fill="auto"/>
              </w:rPr>
              <w:t xml:space="preserve"> </w:t>
            </w:r>
            <w:r w:rsidR="00A5371D" w:rsidRPr="00F243F0">
              <w:rPr>
                <w:rStyle w:val="divPARAGRAPHCNTCdiv"/>
                <w:rFonts w:ascii="Century Gothic" w:eastAsia="Century Gothic" w:hAnsi="Century Gothic" w:cs="Century Gothic"/>
                <w:b/>
                <w:bCs/>
                <w:color w:val="00B0F0"/>
                <w:sz w:val="20"/>
                <w:szCs w:val="20"/>
                <w:shd w:val="clear" w:color="auto" w:fill="auto"/>
              </w:rPr>
              <w:t xml:space="preserve">  </w:t>
            </w:r>
          </w:p>
        </w:tc>
      </w:tr>
    </w:tbl>
    <w:p w14:paraId="41E3182E" w14:textId="77777777" w:rsidR="003B2E78" w:rsidRDefault="003B2E78">
      <w:pPr>
        <w:rPr>
          <w:vanish/>
        </w:rPr>
        <w:sectPr w:rsidR="003B2E78">
          <w:headerReference w:type="default" r:id="rId8"/>
          <w:footerReference w:type="even" r:id="rId9"/>
          <w:footerReference w:type="default" r:id="rId10"/>
          <w:footerReference w:type="first" r:id="rId11"/>
          <w:pgSz w:w="12240" w:h="15840"/>
          <w:pgMar w:top="0" w:right="840" w:bottom="400" w:left="0" w:header="0" w:footer="0" w:gutter="0"/>
          <w:cols w:space="720"/>
        </w:sectPr>
      </w:pPr>
    </w:p>
    <w:p w14:paraId="40237CFE" w14:textId="77777777" w:rsidR="003B2E78" w:rsidRDefault="003B2E78">
      <w:pPr>
        <w:rPr>
          <w:vanish/>
        </w:rPr>
      </w:pPr>
    </w:p>
    <w:p w14:paraId="2C7F05C6" w14:textId="77777777" w:rsidR="003B2E78" w:rsidRDefault="003B2E78">
      <w:pPr>
        <w:rPr>
          <w:vanish/>
        </w:rPr>
      </w:pPr>
    </w:p>
    <w:tbl>
      <w:tblPr>
        <w:tblStyle w:val="displaytable"/>
        <w:tblW w:w="3897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97"/>
      </w:tblGrid>
      <w:tr w:rsidR="003B2E78" w:rsidRPr="001C2269" w14:paraId="3956A5CB" w14:textId="77777777" w:rsidTr="001C2269">
        <w:trPr>
          <w:trHeight w:val="53"/>
          <w:tblCellSpacing w:w="0" w:type="dxa"/>
        </w:trPr>
        <w:tc>
          <w:tcPr>
            <w:tcW w:w="3897" w:type="dxa"/>
            <w:tcMar>
              <w:top w:w="380" w:type="dxa"/>
              <w:left w:w="0" w:type="dxa"/>
              <w:bottom w:w="0" w:type="dxa"/>
              <w:right w:w="0" w:type="dxa"/>
            </w:tcMar>
            <w:vAlign w:val="bottom"/>
          </w:tcPr>
          <w:p w14:paraId="200D4D2E" w14:textId="77777777" w:rsidR="003B2E78" w:rsidRPr="001C2269" w:rsidRDefault="00DE2DE1" w:rsidP="00706593">
            <w:pPr>
              <w:pStyle w:val="topborder"/>
              <w:rPr>
                <w:rStyle w:val="divdocumentdivSECTIONCNTCdivsectionnotbtnlnkdisplaycell"/>
                <w:rFonts w:ascii="Century Gothic" w:eastAsia="Century Gothic" w:hAnsi="Century Gothic" w:cs="Century Gothic"/>
                <w:color w:val="231F20"/>
                <w:sz w:val="14"/>
                <w:szCs w:val="14"/>
              </w:rPr>
            </w:pPr>
            <w:hyperlink r:id="rId12" w:history="1">
              <w:r w:rsidRPr="001C2269">
                <w:rPr>
                  <w:rStyle w:val="Hyperlink"/>
                  <w:rFonts w:ascii="Century Gothic" w:eastAsia="Century Gothic" w:hAnsi="Century Gothic" w:cs="Century Gothic"/>
                  <w:sz w:val="14"/>
                  <w:szCs w:val="14"/>
                </w:rPr>
                <w:t>https://www.linkedin.com/in/husam-al-ramahi-a869b778/</w:t>
              </w:r>
            </w:hyperlink>
          </w:p>
        </w:tc>
      </w:tr>
    </w:tbl>
    <w:p w14:paraId="4C232C8B" w14:textId="77777777" w:rsidR="003B2E78" w:rsidRPr="000C4D9E" w:rsidRDefault="000835BE">
      <w:pPr>
        <w:pStyle w:val="divdocumentdivsectiontitle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0C4D9E">
        <w:rPr>
          <w:rFonts w:ascii="Century Gothic" w:eastAsia="Century Gothic" w:hAnsi="Century Gothic" w:cs="Century Gothic"/>
          <w:b/>
          <w:bCs/>
          <w:sz w:val="24"/>
          <w:szCs w:val="24"/>
        </w:rPr>
        <w:t>Summary</w:t>
      </w:r>
    </w:p>
    <w:p w14:paraId="663DAA48" w14:textId="56A0569A" w:rsidR="00A7307E" w:rsidRDefault="00FB1FA4" w:rsidP="00FB1FA4">
      <w:pPr>
        <w:pStyle w:val="divdocumentdivsectiontitle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FB1FA4">
        <w:rPr>
          <w:rFonts w:ascii="Century Gothic" w:eastAsia="Century Gothic" w:hAnsi="Century Gothic" w:cs="Century Gothic"/>
          <w:color w:val="231F20"/>
          <w:sz w:val="16"/>
          <w:szCs w:val="16"/>
        </w:rPr>
        <w:t>Experienced and results-oriented Senior IT Management and Project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>s</w:t>
      </w:r>
      <w:r w:rsidRPr="00FB1FA4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Management professional with more than 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>17</w:t>
      </w:r>
      <w:r w:rsidRPr="00FB1FA4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years of experience in 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IT management, </w:t>
      </w:r>
      <w:r w:rsidRPr="00FB1FA4">
        <w:rPr>
          <w:rFonts w:ascii="Century Gothic" w:eastAsia="Century Gothic" w:hAnsi="Century Gothic" w:cs="Century Gothic"/>
          <w:color w:val="231F20"/>
          <w:sz w:val="16"/>
          <w:szCs w:val="16"/>
        </w:rPr>
        <w:t>project delivery, business analysis, IT consultation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>s</w:t>
      </w:r>
      <w:r w:rsidRPr="00FB1FA4">
        <w:rPr>
          <w:rFonts w:ascii="Century Gothic" w:eastAsia="Century Gothic" w:hAnsi="Century Gothic" w:cs="Century Gothic"/>
          <w:color w:val="231F20"/>
          <w:sz w:val="16"/>
          <w:szCs w:val="16"/>
        </w:rPr>
        <w:t>, and digital transformation. Skilled in leading cross-functional and regional teams, managing business requirements, and implementing practical IT solutions that support operations and improve business performance across Jordan and GCC countries.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</w:t>
      </w:r>
      <w:r w:rsidRPr="00FB1FA4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Proficient in translating business needs into clear technical 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solutions </w:t>
      </w:r>
      <w:r w:rsidRPr="00FB1FA4">
        <w:rPr>
          <w:rFonts w:ascii="Century Gothic" w:eastAsia="Century Gothic" w:hAnsi="Century Gothic" w:cs="Century Gothic"/>
          <w:color w:val="231F20"/>
          <w:sz w:val="16"/>
          <w:szCs w:val="16"/>
        </w:rPr>
        <w:t>and working closely with stakeholders to ensure successful outcomes. Experienced in Agile and Waterfall methodologies, with a background across FMCG, banking, telecom, real estate, information technology, and government sectors. Hands-on experience in ERP systems, in-house development, web and mobile applications, cloud technologies, IT infrastructure, networking, cybersecurity practices, and general IT operations.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</w:t>
      </w:r>
      <w:r w:rsidRPr="00FB1FA4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Strong knowledge of AI technologies and practical AI usage, including process automation and data-driven improvements that support IT operations and decision-making. Certified in PMP (PMI) and ITIL v4 Foundation, holding a </w:t>
      </w:r>
      <w:r w:rsidRPr="00FB1FA4">
        <w:rPr>
          <w:rFonts w:ascii="Century Gothic" w:eastAsia="Century Gothic" w:hAnsi="Century Gothic" w:cs="Century Gothic"/>
          <w:color w:val="231F20"/>
          <w:sz w:val="16"/>
          <w:szCs w:val="16"/>
        </w:rPr>
        <w:t>bachelor’s degree in computer science</w:t>
      </w:r>
      <w:r w:rsidRPr="00FB1FA4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from Al Isra University.</w:t>
      </w:r>
    </w:p>
    <w:p w14:paraId="2915D445" w14:textId="77777777" w:rsidR="00FB1FA4" w:rsidRDefault="00FB1FA4" w:rsidP="00FB1FA4">
      <w:pPr>
        <w:pStyle w:val="divdocumentdivsectiontitle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</w:p>
    <w:p w14:paraId="299C5D96" w14:textId="7C2D059F" w:rsidR="003B2E78" w:rsidRPr="000C4D9E" w:rsidRDefault="000835BE" w:rsidP="00A7307E">
      <w:pPr>
        <w:pStyle w:val="divdocumentdivsectiontitle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0C4D9E">
        <w:rPr>
          <w:rFonts w:ascii="Century Gothic" w:eastAsia="Century Gothic" w:hAnsi="Century Gothic" w:cs="Century Gothic"/>
          <w:b/>
          <w:bCs/>
          <w:sz w:val="24"/>
          <w:szCs w:val="24"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00"/>
        <w:gridCol w:w="5160"/>
      </w:tblGrid>
      <w:tr w:rsidR="003B2E78" w:rsidRPr="0014092B" w14:paraId="78E43310" w14:textId="77777777" w:rsidTr="0014092B"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BF0A4C" w14:textId="77777777" w:rsidR="00CD4DFA" w:rsidRPr="00983066" w:rsidRDefault="00983066" w:rsidP="00983066">
            <w:pPr>
              <w:pStyle w:val="divdocumentulli"/>
              <w:spacing w:line="240" w:lineRule="auto"/>
              <w:rPr>
                <w:rFonts w:ascii="Century Gothic" w:eastAsia="Century Gothic" w:hAnsi="Century Gothic" w:cs="Century Gothic"/>
                <w:b/>
                <w:bCs/>
                <w:color w:val="231F20"/>
                <w:sz w:val="20"/>
                <w:szCs w:val="20"/>
              </w:rPr>
            </w:pPr>
            <w:r w:rsidRPr="006A53DC">
              <w:rPr>
                <w:rFonts w:ascii="Century Gothic" w:eastAsia="Century Gothic" w:hAnsi="Century Gothic" w:cs="Century Gothic"/>
                <w:b/>
                <w:bCs/>
                <w:color w:val="984806" w:themeColor="accent6" w:themeShade="80"/>
                <w:sz w:val="20"/>
                <w:szCs w:val="20"/>
              </w:rPr>
              <w:t>Project Management Skills</w:t>
            </w:r>
            <w:r w:rsidRPr="00983066">
              <w:rPr>
                <w:rFonts w:ascii="Century Gothic" w:eastAsia="Century Gothic" w:hAnsi="Century Gothic" w:cs="Century Gothic"/>
                <w:b/>
                <w:bCs/>
                <w:color w:val="231F20"/>
                <w:sz w:val="20"/>
                <w:szCs w:val="20"/>
              </w:rPr>
              <w:t xml:space="preserve"> </w:t>
            </w:r>
          </w:p>
          <w:p w14:paraId="31FAF867" w14:textId="555736E0" w:rsidR="00983066" w:rsidRPr="00983066" w:rsidRDefault="00983066" w:rsidP="009316F6">
            <w:pPr>
              <w:pStyle w:val="divdocumentulli"/>
              <w:numPr>
                <w:ilvl w:val="0"/>
                <w:numId w:val="1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Project Manag</w:t>
            </w:r>
            <w:r w:rsidR="00E952A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ement Methodologies (Waterfall,</w:t>
            </w:r>
            <w:r w:rsidR="0091236A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</w:t>
            </w: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Agile&amp; Hybrid)</w:t>
            </w:r>
            <w:r w:rsidR="00E952A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04184563" w14:textId="77777777" w:rsidR="00983066" w:rsidRPr="00983066" w:rsidRDefault="00983066" w:rsidP="009316F6">
            <w:pPr>
              <w:pStyle w:val="divdocumentulli"/>
              <w:numPr>
                <w:ilvl w:val="0"/>
                <w:numId w:val="1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Project </w:t>
            </w:r>
            <w:r w:rsidR="006A53DC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Planning &amp; </w:t>
            </w: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Plan Documents Preparation</w:t>
            </w:r>
            <w:r w:rsidR="00E952A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322AA2C2" w14:textId="77777777" w:rsidR="00983066" w:rsidRPr="00983066" w:rsidRDefault="00983066" w:rsidP="009316F6">
            <w:pPr>
              <w:pStyle w:val="divdocumentulli"/>
              <w:numPr>
                <w:ilvl w:val="0"/>
                <w:numId w:val="1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9316F6">
              <w:rPr>
                <w:rFonts w:ascii="Century Gothic" w:eastAsia="Century Gothic" w:hAnsi="Century Gothic" w:cs="Century Gothic"/>
                <w:b/>
                <w:bCs/>
                <w:color w:val="231F20"/>
                <w:sz w:val="16"/>
                <w:szCs w:val="16"/>
              </w:rPr>
              <w:t xml:space="preserve">Project Management </w:t>
            </w:r>
            <w:r w:rsidR="00022FF1" w:rsidRPr="009316F6">
              <w:rPr>
                <w:rFonts w:ascii="Century Gothic" w:eastAsia="Century Gothic" w:hAnsi="Century Gothic" w:cs="Century Gothic"/>
                <w:b/>
                <w:bCs/>
                <w:color w:val="231F20"/>
                <w:sz w:val="16"/>
                <w:szCs w:val="16"/>
              </w:rPr>
              <w:t>Certificate</w:t>
            </w:r>
            <w:r w:rsidR="00022FF1"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&amp; </w:t>
            </w:r>
            <w:r w:rsidR="00E952A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experiences.</w:t>
            </w:r>
          </w:p>
          <w:p w14:paraId="28B2C45F" w14:textId="0DE115CE" w:rsidR="00983066" w:rsidRPr="00983066" w:rsidRDefault="00983066" w:rsidP="009316F6">
            <w:pPr>
              <w:pStyle w:val="divdocumentulli"/>
              <w:numPr>
                <w:ilvl w:val="0"/>
                <w:numId w:val="1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PM Tools, </w:t>
            </w:r>
            <w:r w:rsidR="00022FF1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Ms. </w:t>
            </w: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Projects, </w:t>
            </w:r>
            <w:r w:rsidR="006A53DC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T</w:t>
            </w:r>
            <w:r w:rsidR="006A53DC" w:rsidRPr="006A53DC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rillo</w:t>
            </w:r>
            <w:r w:rsidR="006A53DC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,</w:t>
            </w:r>
            <w:r w:rsidR="0091236A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</w:t>
            </w: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Visio, WBS, Jira &amp; Confluence</w:t>
            </w:r>
            <w:r w:rsidR="00E952A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6D242675" w14:textId="77777777" w:rsidR="00983066" w:rsidRPr="00983066" w:rsidRDefault="00983066" w:rsidP="009316F6">
            <w:pPr>
              <w:pStyle w:val="divdocumentulli"/>
              <w:numPr>
                <w:ilvl w:val="0"/>
                <w:numId w:val="1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Risks &amp; Risk Mitigation Planning</w:t>
            </w:r>
            <w:r w:rsidR="00E952A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379D3DFC" w14:textId="77777777" w:rsidR="00983066" w:rsidRPr="00983066" w:rsidRDefault="00983066" w:rsidP="009316F6">
            <w:pPr>
              <w:pStyle w:val="divdocumentulli"/>
              <w:numPr>
                <w:ilvl w:val="0"/>
                <w:numId w:val="1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Highly Communication skills</w:t>
            </w:r>
            <w:r w:rsidR="00E952A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265FCE1B" w14:textId="3090E1B1" w:rsidR="00983066" w:rsidRDefault="009D68D8" w:rsidP="009316F6">
            <w:pPr>
              <w:pStyle w:val="divdocumentulli"/>
              <w:numPr>
                <w:ilvl w:val="0"/>
                <w:numId w:val="1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9D68D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Project Progression </w:t>
            </w:r>
            <w:r w:rsidR="00AC58A7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reporting </w:t>
            </w:r>
            <w:r w:rsidRPr="009D68D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&amp; </w:t>
            </w:r>
            <w:r w:rsidR="0091236A" w:rsidRPr="009D68D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follow</w:t>
            </w:r>
            <w:r w:rsidRPr="009D68D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up</w:t>
            </w:r>
            <w:r w:rsidR="00E952A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7DB00257" w14:textId="77777777" w:rsidR="00B9677F" w:rsidRDefault="00B9677F" w:rsidP="009316F6">
            <w:pPr>
              <w:pStyle w:val="divdocumentulli"/>
              <w:numPr>
                <w:ilvl w:val="0"/>
                <w:numId w:val="1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Procurement </w:t>
            </w:r>
            <w:r w:rsidR="00C73B8A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management, Documenting RFI, RFP, RFQ </w:t>
            </w:r>
            <w:r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and outsourcing. </w:t>
            </w:r>
          </w:p>
          <w:p w14:paraId="6456B86B" w14:textId="57BC8323" w:rsidR="00983066" w:rsidRPr="00983066" w:rsidRDefault="00983066" w:rsidP="00022FF1">
            <w:pPr>
              <w:pStyle w:val="divdocumentulli"/>
              <w:spacing w:line="240" w:lineRule="auto"/>
              <w:rPr>
                <w:rFonts w:ascii="Century Gothic" w:eastAsia="Century Gothic" w:hAnsi="Century Gothic" w:cs="Century Gothic"/>
                <w:b/>
                <w:bCs/>
                <w:color w:val="231F20"/>
                <w:sz w:val="20"/>
                <w:szCs w:val="20"/>
              </w:rPr>
            </w:pPr>
            <w:r w:rsidRPr="006A53DC">
              <w:rPr>
                <w:rFonts w:ascii="Century Gothic" w:eastAsia="Century Gothic" w:hAnsi="Century Gothic" w:cs="Century Gothic"/>
                <w:b/>
                <w:bCs/>
                <w:color w:val="984806" w:themeColor="accent6" w:themeShade="80"/>
                <w:sz w:val="20"/>
                <w:szCs w:val="20"/>
              </w:rPr>
              <w:t xml:space="preserve">IT </w:t>
            </w:r>
            <w:r w:rsidR="00022FF1">
              <w:rPr>
                <w:rFonts w:ascii="Century Gothic" w:eastAsia="Century Gothic" w:hAnsi="Century Gothic" w:cs="Century Gothic"/>
                <w:b/>
                <w:bCs/>
                <w:color w:val="984806" w:themeColor="accent6" w:themeShade="80"/>
                <w:sz w:val="20"/>
                <w:szCs w:val="20"/>
              </w:rPr>
              <w:t>Experiences,</w:t>
            </w:r>
            <w:r w:rsidRPr="006A53DC">
              <w:rPr>
                <w:rFonts w:ascii="Century Gothic" w:eastAsia="Century Gothic" w:hAnsi="Century Gothic" w:cs="Century Gothic"/>
                <w:b/>
                <w:bCs/>
                <w:color w:val="984806" w:themeColor="accent6" w:themeShade="80"/>
                <w:sz w:val="20"/>
                <w:szCs w:val="20"/>
              </w:rPr>
              <w:t xml:space="preserve"> </w:t>
            </w:r>
            <w:r w:rsidR="0091236A" w:rsidRPr="006A53DC">
              <w:rPr>
                <w:rFonts w:ascii="Century Gothic" w:eastAsia="Century Gothic" w:hAnsi="Century Gothic" w:cs="Century Gothic"/>
                <w:b/>
                <w:bCs/>
                <w:color w:val="984806" w:themeColor="accent6" w:themeShade="80"/>
                <w:sz w:val="20"/>
                <w:szCs w:val="20"/>
              </w:rPr>
              <w:t>knowledge</w:t>
            </w:r>
            <w:r w:rsidRPr="006A53DC">
              <w:rPr>
                <w:rFonts w:ascii="Century Gothic" w:eastAsia="Century Gothic" w:hAnsi="Century Gothic" w:cs="Century Gothic"/>
                <w:b/>
                <w:bCs/>
                <w:color w:val="984806" w:themeColor="accent6" w:themeShade="80"/>
                <w:sz w:val="20"/>
                <w:szCs w:val="20"/>
              </w:rPr>
              <w:t xml:space="preserve"> &amp; Skills</w:t>
            </w:r>
            <w:r w:rsidRPr="00983066">
              <w:rPr>
                <w:rFonts w:ascii="Century Gothic" w:eastAsia="Century Gothic" w:hAnsi="Century Gothic" w:cs="Century Gothic"/>
                <w:b/>
                <w:bCs/>
                <w:color w:val="231F20"/>
                <w:sz w:val="20"/>
                <w:szCs w:val="20"/>
              </w:rPr>
              <w:t xml:space="preserve"> </w:t>
            </w:r>
          </w:p>
          <w:p w14:paraId="6DEDC19A" w14:textId="77777777" w:rsidR="00022FF1" w:rsidRDefault="00022FF1" w:rsidP="009316F6">
            <w:pPr>
              <w:pStyle w:val="ListParagraph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5A6B8B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Digital Transformation &amp; Innovation.</w:t>
            </w:r>
          </w:p>
          <w:p w14:paraId="55291DE4" w14:textId="77777777" w:rsidR="005A6B8B" w:rsidRDefault="005A6B8B" w:rsidP="009316F6">
            <w:pPr>
              <w:pStyle w:val="ListParagraph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5A6B8B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IT Compliance and governance knowledge</w:t>
            </w:r>
            <w:r w:rsidR="009316F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256C91DD" w14:textId="77777777" w:rsidR="005A6B8B" w:rsidRPr="005A6B8B" w:rsidRDefault="005A6B8B" w:rsidP="00147B2A">
            <w:pPr>
              <w:pStyle w:val="divdocumentulli"/>
              <w:numPr>
                <w:ilvl w:val="0"/>
                <w:numId w:val="1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5A6B8B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IT </w:t>
            </w:r>
            <w:r w:rsidR="00147B2A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Framework</w:t>
            </w:r>
            <w:r w:rsidRPr="005A6B8B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&amp; best practices.</w:t>
            </w:r>
          </w:p>
          <w:p w14:paraId="5124A38D" w14:textId="77777777" w:rsidR="005A6B8B" w:rsidRPr="005A6B8B" w:rsidRDefault="00147B2A" w:rsidP="007D6151">
            <w:pPr>
              <w:pStyle w:val="divdocumentulli"/>
              <w:numPr>
                <w:ilvl w:val="0"/>
                <w:numId w:val="1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Familiarity</w:t>
            </w:r>
            <w:r w:rsidR="007D6151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with web &amp; Mobile Applications development</w:t>
            </w:r>
          </w:p>
          <w:p w14:paraId="05A33104" w14:textId="77777777" w:rsidR="0093074A" w:rsidRDefault="0093074A" w:rsidP="009316F6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5A6B8B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IT Solutions Design</w:t>
            </w:r>
          </w:p>
          <w:p w14:paraId="609C234B" w14:textId="77777777" w:rsidR="008B5CF5" w:rsidRPr="008B5CF5" w:rsidRDefault="008B5CF5" w:rsidP="008B5CF5">
            <w:pPr>
              <w:pStyle w:val="divdocumentulli"/>
              <w:numPr>
                <w:ilvl w:val="0"/>
                <w:numId w:val="1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Data Migration, Integrations &amp; Automations, </w:t>
            </w:r>
            <w:r w:rsidR="007C3A0C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Oracle </w:t>
            </w:r>
            <w:r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DB </w:t>
            </w:r>
            <w:proofErr w:type="gramStart"/>
            <w:r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API's</w:t>
            </w:r>
            <w:proofErr w:type="gramEnd"/>
            <w:r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6102E0F7" w14:textId="4E3B4DD0" w:rsidR="00825CDB" w:rsidRPr="005A6B8B" w:rsidRDefault="000835BE" w:rsidP="009316F6">
            <w:pPr>
              <w:pStyle w:val="divdocumentulli"/>
              <w:numPr>
                <w:ilvl w:val="0"/>
                <w:numId w:val="1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5A6B8B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Delivery management</w:t>
            </w:r>
          </w:p>
          <w:p w14:paraId="467D5313" w14:textId="77777777" w:rsidR="009203D2" w:rsidRDefault="00022FF1" w:rsidP="009316F6">
            <w:pPr>
              <w:pStyle w:val="divdocumentulli"/>
              <w:numPr>
                <w:ilvl w:val="0"/>
                <w:numId w:val="1"/>
              </w:numPr>
              <w:spacing w:line="240" w:lineRule="auto"/>
              <w:rPr>
                <w:rFonts w:ascii="Century Gothic" w:eastAsia="Century Gothic" w:hAnsi="Century Gothic" w:cs="Century Gothic"/>
                <w:b/>
                <w:bCs/>
                <w:color w:val="231F2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231F20"/>
                <w:sz w:val="16"/>
                <w:szCs w:val="16"/>
              </w:rPr>
              <w:t xml:space="preserve">ITIL v4 Foundation-Service Management certificate </w:t>
            </w:r>
          </w:p>
          <w:p w14:paraId="50E8D698" w14:textId="64E7B907" w:rsidR="009316F6" w:rsidRDefault="009316F6" w:rsidP="009316F6">
            <w:pPr>
              <w:pStyle w:val="divdocumentulli"/>
              <w:numPr>
                <w:ilvl w:val="0"/>
                <w:numId w:val="1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7D6151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Strong knowledge </w:t>
            </w:r>
            <w:r w:rsidR="0091236A" w:rsidRPr="007D6151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of</w:t>
            </w:r>
            <w:r w:rsidRPr="007D6151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payment</w:t>
            </w:r>
            <w:r w:rsidR="00743855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s</w:t>
            </w:r>
            <w:r w:rsidRPr="007D6151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</w:t>
            </w:r>
            <w:r w:rsidR="00743855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and Government </w:t>
            </w:r>
            <w:r w:rsidRPr="007D6151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gateways &amp; FinTech</w:t>
            </w:r>
          </w:p>
          <w:p w14:paraId="0F7D6521" w14:textId="76A27A1A" w:rsidR="0056089A" w:rsidRPr="007D6151" w:rsidRDefault="0056089A" w:rsidP="00C921F8">
            <w:pPr>
              <w:pStyle w:val="divdocumentulli"/>
              <w:numPr>
                <w:ilvl w:val="0"/>
                <w:numId w:val="1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56089A">
              <w:rPr>
                <w:rFonts w:ascii="Century Gothic" w:eastAsia="Century Gothic" w:hAnsi="Century Gothic" w:cs="Century Gothic"/>
                <w:b/>
                <w:bCs/>
                <w:color w:val="231F20"/>
                <w:sz w:val="16"/>
                <w:szCs w:val="16"/>
              </w:rPr>
              <w:t>A</w:t>
            </w:r>
            <w:r w:rsidR="00C97373">
              <w:rPr>
                <w:rFonts w:ascii="Century Gothic" w:eastAsia="Century Gothic" w:hAnsi="Century Gothic" w:cs="Century Gothic"/>
                <w:b/>
                <w:bCs/>
                <w:color w:val="231F20"/>
                <w:sz w:val="16"/>
                <w:szCs w:val="16"/>
              </w:rPr>
              <w:t xml:space="preserve">rtificial Intelligent </w:t>
            </w:r>
            <w:r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course</w:t>
            </w:r>
            <w:r w:rsidR="00C921F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s</w:t>
            </w:r>
            <w:r w:rsidR="0090660A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&amp; learning paths.</w:t>
            </w:r>
          </w:p>
        </w:tc>
        <w:tc>
          <w:tcPr>
            <w:tcW w:w="51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9D69A5" w14:textId="77777777" w:rsidR="006A53DC" w:rsidRDefault="006A53DC" w:rsidP="006A53DC">
            <w:pPr>
              <w:pStyle w:val="divdocumentulli"/>
              <w:spacing w:line="240" w:lineRule="auto"/>
              <w:ind w:left="720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</w:p>
          <w:p w14:paraId="29EAC3CC" w14:textId="77777777" w:rsidR="00EE23DD" w:rsidRPr="00983066" w:rsidRDefault="00EE23DD" w:rsidP="00EE23DD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Scope definition, management &amp; obtain Deliverables.</w:t>
            </w:r>
          </w:p>
          <w:p w14:paraId="2E662F52" w14:textId="1DB85337" w:rsidR="00983066" w:rsidRPr="00983066" w:rsidRDefault="00983066" w:rsidP="009316F6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Planning &amp; </w:t>
            </w:r>
            <w:r w:rsidR="0091236A"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organizing</w:t>
            </w:r>
            <w:r w:rsidR="00E952A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213217D6" w14:textId="77777777" w:rsidR="00983066" w:rsidRPr="00983066" w:rsidRDefault="00983066" w:rsidP="009316F6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Data Analysis and visualization</w:t>
            </w:r>
            <w:r w:rsidR="00E952A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</w:t>
            </w:r>
          </w:p>
          <w:p w14:paraId="19C92551" w14:textId="77777777" w:rsidR="00983066" w:rsidRPr="00983066" w:rsidRDefault="00E952A8" w:rsidP="009316F6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Presentation.</w:t>
            </w:r>
          </w:p>
          <w:p w14:paraId="54A94D38" w14:textId="77777777" w:rsidR="00983066" w:rsidRPr="00983066" w:rsidRDefault="00983066" w:rsidP="009316F6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Team coaching, mentorship, Supervision &amp; Leadership</w:t>
            </w:r>
            <w:r w:rsidR="00E952A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7E045167" w14:textId="77777777" w:rsidR="00983066" w:rsidRPr="00983066" w:rsidRDefault="00983066" w:rsidP="009316F6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Business Analysis </w:t>
            </w:r>
            <w:r w:rsidR="00E952A8"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skills, Assessment</w:t>
            </w:r>
            <w:r w:rsidR="006A53DC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Forms &amp; </w:t>
            </w: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experience</w:t>
            </w:r>
            <w:r w:rsidR="00E952A8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06B3EA7C" w14:textId="77777777" w:rsidR="00983066" w:rsidRPr="00983066" w:rsidRDefault="00983066" w:rsidP="00597BEE">
            <w:pPr>
              <w:pStyle w:val="divdocumentulli"/>
              <w:numPr>
                <w:ilvl w:val="0"/>
                <w:numId w:val="2"/>
              </w:numPr>
              <w:pBdr>
                <w:left w:val="none" w:sz="0" w:space="0" w:color="auto"/>
              </w:pBd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Requirements Gathering and Documentation</w:t>
            </w:r>
            <w:r w:rsidR="006A53DC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BRD, SRS, FD, NFD, RACI</w:t>
            </w:r>
            <w:r w:rsidR="00597BEE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, RTM, SWOT</w:t>
            </w:r>
            <w:r w:rsidR="006A53DC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3F375982" w14:textId="77777777" w:rsidR="00983066" w:rsidRPr="00983066" w:rsidRDefault="00983066" w:rsidP="009316F6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Business Process Analysis.</w:t>
            </w:r>
          </w:p>
          <w:p w14:paraId="4971AE7C" w14:textId="77777777" w:rsidR="00983066" w:rsidRDefault="00983066" w:rsidP="009316F6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98306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Negotiation &amp; Conflict Resolution</w:t>
            </w:r>
            <w:r w:rsidR="008B5CF5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293FB838" w14:textId="77777777" w:rsidR="00983066" w:rsidRPr="00BA5663" w:rsidRDefault="00983066" w:rsidP="005A6B8B">
            <w:pPr>
              <w:pStyle w:val="divdocumentulli"/>
              <w:spacing w:line="240" w:lineRule="auto"/>
              <w:ind w:left="720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</w:p>
          <w:p w14:paraId="0C8B08C6" w14:textId="77777777" w:rsidR="009316F6" w:rsidRPr="005A6B8B" w:rsidRDefault="009316F6" w:rsidP="009316F6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5A6B8B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Software Development Life Cycles</w:t>
            </w:r>
            <w:r w:rsidR="00597BEE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</w:t>
            </w:r>
            <w:r w:rsidRPr="005A6B8B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-</w:t>
            </w:r>
            <w:r w:rsidR="00597BEE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</w:t>
            </w:r>
            <w:r w:rsidRPr="005A6B8B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SDLC </w:t>
            </w:r>
          </w:p>
          <w:p w14:paraId="4CDC51E5" w14:textId="77777777" w:rsidR="00D97405" w:rsidRPr="00BA5663" w:rsidRDefault="00D97405" w:rsidP="009316F6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ERP &amp; Oracle </w:t>
            </w:r>
            <w:r w:rsidR="001440BF"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EBS, Oracle</w:t>
            </w:r>
            <w:r w:rsidR="001440BF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AME</w:t>
            </w:r>
            <w:r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Implementations.</w:t>
            </w:r>
          </w:p>
          <w:p w14:paraId="3B3EA059" w14:textId="77777777" w:rsidR="00EA614A" w:rsidRDefault="001440BF" w:rsidP="009316F6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Strong</w:t>
            </w:r>
            <w:r w:rsidR="000835BE"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knowledge in ERP Oracle Cloud &amp; Cloud Computing.</w:t>
            </w:r>
          </w:p>
          <w:p w14:paraId="6C9A4E38" w14:textId="77777777" w:rsidR="00022FF1" w:rsidRPr="00BA5663" w:rsidRDefault="00022FF1" w:rsidP="00597BEE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Strong experiences in DBMS SQL technical </w:t>
            </w:r>
            <w:r w:rsidR="00597BEE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skills</w:t>
            </w:r>
            <w:r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76B7BD04" w14:textId="77777777" w:rsidR="00EA614A" w:rsidRPr="0091236A" w:rsidRDefault="00EA614A" w:rsidP="009316F6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91236A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UiPath</w:t>
            </w:r>
            <w:r w:rsidRPr="0091236A">
              <w:rPr>
                <w:rFonts w:ascii="Cambria Math" w:eastAsia="Century Gothic" w:hAnsi="Cambria Math" w:cs="Cambria Math"/>
                <w:color w:val="231F20"/>
                <w:sz w:val="16"/>
                <w:szCs w:val="16"/>
              </w:rPr>
              <w:t>‐</w:t>
            </w:r>
            <w:r w:rsidRPr="0091236A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RPA (Robotics Process Automation)</w:t>
            </w:r>
            <w:r w:rsidR="007D6151" w:rsidRPr="0091236A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Diplomas</w:t>
            </w:r>
            <w:r w:rsidRPr="0091236A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01DB3A45" w14:textId="77777777" w:rsidR="003B2E78" w:rsidRPr="00BA5663" w:rsidRDefault="000413CD" w:rsidP="009316F6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Oracle </w:t>
            </w:r>
            <w:r w:rsidR="009023A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Tech</w:t>
            </w:r>
            <w:r w:rsidR="000835BE" w:rsidRPr="00BA5663">
              <w:rPr>
                <w:rFonts w:ascii="Cambria Math" w:eastAsia="Cambria Math" w:hAnsi="Cambria Math" w:cs="Cambria Math"/>
                <w:color w:val="231F20"/>
                <w:sz w:val="16"/>
                <w:szCs w:val="16"/>
              </w:rPr>
              <w:t>‐</w:t>
            </w:r>
            <w:r w:rsidR="000835BE"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functional experience</w:t>
            </w:r>
            <w:r w:rsidR="005E4086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s EBS R12 Payroll, Core HR, SS, LM, PM, PN, SYSADMIN, AME</w:t>
            </w:r>
            <w:r w:rsidR="00D97405"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</w:t>
            </w:r>
            <w:r w:rsidR="00855AB0"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with Solid</w:t>
            </w:r>
            <w:r w:rsidR="000835BE"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technical </w:t>
            </w:r>
            <w:r w:rsidR="00855AB0"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skills</w:t>
            </w:r>
            <w:r w:rsidR="000835BE"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.</w:t>
            </w:r>
          </w:p>
          <w:p w14:paraId="52570743" w14:textId="77777777" w:rsidR="003B2E78" w:rsidRPr="001440BF" w:rsidRDefault="000835BE" w:rsidP="009316F6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1440BF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Ability to innovate work-around solutions.</w:t>
            </w:r>
          </w:p>
          <w:p w14:paraId="6FBE76E5" w14:textId="2BE663C2" w:rsidR="003B2E78" w:rsidRPr="00BA5663" w:rsidRDefault="00D97405" w:rsidP="009316F6">
            <w:pPr>
              <w:pStyle w:val="divdocumentulli"/>
              <w:numPr>
                <w:ilvl w:val="0"/>
                <w:numId w:val="2"/>
              </w:numPr>
              <w:spacing w:line="240" w:lineRule="auto"/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</w:pPr>
            <w:r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Strong knowledge in </w:t>
            </w:r>
            <w:r w:rsidR="001440BF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IT </w:t>
            </w:r>
            <w:r w:rsidR="0091236A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>Security, Hardware</w:t>
            </w:r>
            <w:r w:rsidRPr="00BA5663">
              <w:rPr>
                <w:rFonts w:ascii="Century Gothic" w:eastAsia="Century Gothic" w:hAnsi="Century Gothic" w:cs="Century Gothic"/>
                <w:color w:val="231F20"/>
                <w:sz w:val="16"/>
                <w:szCs w:val="16"/>
              </w:rPr>
              <w:t xml:space="preserve"> &amp; Networking </w:t>
            </w:r>
          </w:p>
        </w:tc>
      </w:tr>
    </w:tbl>
    <w:p w14:paraId="6587E106" w14:textId="77777777" w:rsidR="003B2E78" w:rsidRDefault="003B2E78">
      <w:pPr>
        <w:rPr>
          <w:vanish/>
        </w:rPr>
      </w:pPr>
    </w:p>
    <w:p w14:paraId="64EBF290" w14:textId="77777777" w:rsidR="00743855" w:rsidRDefault="00743855" w:rsidP="000C4D9E">
      <w:pPr>
        <w:pStyle w:val="divdocumentdivsectiontitle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6BE04620" w14:textId="47961D39" w:rsidR="003B2E78" w:rsidRDefault="000835BE" w:rsidP="000C4D9E">
      <w:pPr>
        <w:pStyle w:val="divdocumentdivsectiontitle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0C4D9E">
        <w:rPr>
          <w:rFonts w:ascii="Century Gothic" w:eastAsia="Century Gothic" w:hAnsi="Century Gothic" w:cs="Century Gothic"/>
          <w:b/>
          <w:bCs/>
          <w:sz w:val="24"/>
          <w:szCs w:val="24"/>
        </w:rPr>
        <w:t>Experience</w:t>
      </w:r>
    </w:p>
    <w:p w14:paraId="058A3517" w14:textId="235B8DB4" w:rsidR="00785851" w:rsidRPr="003D41ED" w:rsidRDefault="00785851" w:rsidP="00785851">
      <w:pPr>
        <w:pStyle w:val="divdocumentsinglecolumn"/>
        <w:numPr>
          <w:ilvl w:val="0"/>
          <w:numId w:val="25"/>
        </w:numPr>
        <w:spacing w:line="280" w:lineRule="atLeast"/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Regional </w:t>
      </w:r>
      <w:r w:rsidR="0090660A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CX </w:t>
      </w:r>
      <w:r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Business Analysis Manager</w:t>
      </w: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147154" w:rsidRPr="00147154">
        <w:rPr>
          <w:rStyle w:val="span"/>
          <w:caps/>
          <w:color w:val="984806" w:themeColor="accent6" w:themeShade="80"/>
          <w:sz w:val="18"/>
          <w:szCs w:val="18"/>
        </w:rPr>
        <w:t>(</w:t>
      </w:r>
      <w:r w:rsidR="00147154" w:rsidRPr="00147154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Functional </w:t>
      </w:r>
      <w:r w:rsidR="00147154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Manager</w:t>
      </w:r>
      <w:r w:rsidR="00147154" w:rsidRPr="00147154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) |</w:t>
      </w:r>
      <w:r w:rsidRPr="003D41ED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11</w:t>
      </w:r>
      <w:r w:rsidRPr="004073C2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/202</w:t>
      </w:r>
      <w:r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4</w:t>
      </w:r>
      <w:r w:rsidRPr="004073C2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 – </w:t>
      </w:r>
      <w:r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date</w:t>
      </w:r>
      <w:r w:rsidRPr="003D41ED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Pr="003D41ED">
        <w:rPr>
          <w:rStyle w:val="span"/>
          <w:rFonts w:ascii="Century Gothic" w:eastAsia="Century Gothic" w:hAnsi="Century Gothic" w:cs="Century Gothic"/>
          <w:b/>
          <w:bCs/>
          <w:color w:val="000000" w:themeColor="text1"/>
          <w:sz w:val="18"/>
          <w:szCs w:val="18"/>
        </w:rPr>
        <w:t>|</w:t>
      </w:r>
      <w:r w:rsidR="004C19B3" w:rsidRPr="004C19B3">
        <w:t xml:space="preserve"> </w:t>
      </w:r>
      <w:r w:rsidR="004C19B3" w:rsidRPr="004C19B3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Ejada Systems LTD.</w:t>
      </w:r>
      <w:r w:rsidR="004C19B3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Company,</w:t>
      </w:r>
      <w:r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Amman-Jordan.</w:t>
      </w:r>
    </w:p>
    <w:p w14:paraId="6F084DF4" w14:textId="01F45492" w:rsidR="00147154" w:rsidRPr="00147154" w:rsidRDefault="00147154" w:rsidP="00147154">
      <w:pPr>
        <w:pStyle w:val="spanpaddedline"/>
        <w:numPr>
          <w:ilvl w:val="0"/>
          <w:numId w:val="29"/>
        </w:numPr>
        <w:spacing w:line="280" w:lineRule="atLeast"/>
        <w:jc w:val="both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Manage regional BA </w:t>
      </w:r>
      <w:r w:rsidR="00053C96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unit 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teams across </w:t>
      </w:r>
      <w:r w:rsidRPr="00053C96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Jordan, Egypt, India, and KSA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</w:t>
      </w:r>
      <w:r w:rsidR="00743855">
        <w:rPr>
          <w:rFonts w:ascii="Century Gothic" w:eastAsia="Century Gothic" w:hAnsi="Century Gothic" w:cs="Century Gothic"/>
          <w:color w:val="000000"/>
          <w:sz w:val="16"/>
          <w:szCs w:val="16"/>
        </w:rPr>
        <w:t>under CX department,</w:t>
      </w:r>
      <w:r w:rsidR="00743855"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to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ensure consistent delivery quality and adherence to standards</w:t>
      </w:r>
      <w:r w:rsidR="0090660A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under CX department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>.</w:t>
      </w:r>
    </w:p>
    <w:p w14:paraId="2CA37816" w14:textId="0D1595E8" w:rsidR="00147154" w:rsidRPr="00147154" w:rsidRDefault="00147154" w:rsidP="00147154">
      <w:pPr>
        <w:pStyle w:val="spanpaddedline"/>
        <w:numPr>
          <w:ilvl w:val="0"/>
          <w:numId w:val="29"/>
        </w:numPr>
        <w:spacing w:line="280" w:lineRule="atLeast"/>
        <w:jc w:val="both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>Oversee end</w:t>
      </w:r>
      <w:r w:rsidRPr="00147154">
        <w:rPr>
          <w:rFonts w:ascii="Cambria Math" w:eastAsia="Century Gothic" w:hAnsi="Cambria Math" w:cs="Cambria Math"/>
          <w:color w:val="000000"/>
          <w:sz w:val="16"/>
          <w:szCs w:val="16"/>
        </w:rPr>
        <w:t>‑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>to</w:t>
      </w:r>
      <w:r w:rsidRPr="00147154">
        <w:rPr>
          <w:rFonts w:ascii="Cambria Math" w:eastAsia="Century Gothic" w:hAnsi="Cambria Math" w:cs="Cambria Math"/>
          <w:color w:val="000000"/>
          <w:sz w:val="16"/>
          <w:szCs w:val="16"/>
        </w:rPr>
        <w:t>‑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end requirements discovery, analysis, validation, and solution alignment for </w:t>
      </w:r>
      <w:r w:rsidR="0090660A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CX 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>digital</w:t>
      </w:r>
      <w:r w:rsidR="00743855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DXP’s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</w:t>
      </w:r>
      <w:r w:rsidR="00B150CB"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and </w:t>
      </w:r>
      <w:r w:rsidR="00B150CB">
        <w:rPr>
          <w:rFonts w:ascii="Century Gothic" w:eastAsia="Century Gothic" w:hAnsi="Century Gothic" w:cs="Century Gothic"/>
          <w:color w:val="000000"/>
          <w:sz w:val="16"/>
          <w:szCs w:val="16"/>
        </w:rPr>
        <w:t>e-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>services projects.</w:t>
      </w:r>
    </w:p>
    <w:p w14:paraId="1642B3F2" w14:textId="77777777" w:rsidR="00147154" w:rsidRPr="00147154" w:rsidRDefault="00147154" w:rsidP="00147154">
      <w:pPr>
        <w:pStyle w:val="spanpaddedline"/>
        <w:numPr>
          <w:ilvl w:val="0"/>
          <w:numId w:val="29"/>
        </w:numPr>
        <w:spacing w:line="280" w:lineRule="atLeast"/>
        <w:jc w:val="both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>Drive resource management activities including allocation, utilization optimization, performance oversight, and administrative follow</w:t>
      </w:r>
      <w:r w:rsidRPr="00147154">
        <w:rPr>
          <w:rFonts w:ascii="Cambria Math" w:eastAsia="Century Gothic" w:hAnsi="Cambria Math" w:cs="Cambria Math"/>
          <w:color w:val="000000"/>
          <w:sz w:val="16"/>
          <w:szCs w:val="16"/>
        </w:rPr>
        <w:t>‑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>up.</w:t>
      </w:r>
    </w:p>
    <w:p w14:paraId="17FDF720" w14:textId="42332265" w:rsidR="00147154" w:rsidRPr="00147154" w:rsidRDefault="00147154" w:rsidP="00147154">
      <w:pPr>
        <w:pStyle w:val="spanpaddedline"/>
        <w:numPr>
          <w:ilvl w:val="0"/>
          <w:numId w:val="29"/>
        </w:numPr>
        <w:spacing w:line="280" w:lineRule="atLeast"/>
        <w:jc w:val="both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Establish and enforce </w:t>
      </w:r>
      <w:r w:rsidR="0090660A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CX 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>BA methodologies, frameworks, and best practices across multiple delivery regions.</w:t>
      </w:r>
    </w:p>
    <w:p w14:paraId="04FE408C" w14:textId="77777777" w:rsidR="00147154" w:rsidRPr="00147154" w:rsidRDefault="00147154" w:rsidP="00E96C89">
      <w:pPr>
        <w:pStyle w:val="spanpaddedline"/>
        <w:numPr>
          <w:ilvl w:val="0"/>
          <w:numId w:val="28"/>
        </w:numPr>
        <w:shd w:val="clear" w:color="auto" w:fill="EEECE1" w:themeFill="background2"/>
        <w:spacing w:line="280" w:lineRule="atLeast"/>
        <w:jc w:val="both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>Provide mentorship, capability development, and continuous support to enhance team competency and productivity.</w:t>
      </w:r>
    </w:p>
    <w:p w14:paraId="28FEFDFF" w14:textId="1DCAB230" w:rsidR="00147154" w:rsidRPr="00147154" w:rsidRDefault="00147154" w:rsidP="00147154">
      <w:pPr>
        <w:pStyle w:val="spanpaddedline"/>
        <w:numPr>
          <w:ilvl w:val="0"/>
          <w:numId w:val="29"/>
        </w:numPr>
        <w:spacing w:line="280" w:lineRule="atLeast"/>
        <w:jc w:val="both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Facilitate stakeholder engagement, </w:t>
      </w:r>
      <w:r w:rsidR="0090660A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CX alignment, 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>communication, conflict resolution, and alignment across clients, delivery teams, and leadership.</w:t>
      </w:r>
    </w:p>
    <w:p w14:paraId="5962EFE2" w14:textId="06A820D0" w:rsidR="00147154" w:rsidRPr="00147154" w:rsidRDefault="00147154" w:rsidP="00147154">
      <w:pPr>
        <w:pStyle w:val="spanpaddedline"/>
        <w:numPr>
          <w:ilvl w:val="0"/>
          <w:numId w:val="29"/>
        </w:numPr>
        <w:spacing w:line="280" w:lineRule="atLeast"/>
        <w:jc w:val="both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>Govern BA deliverables</w:t>
      </w:r>
      <w:r w:rsidR="0090660A">
        <w:rPr>
          <w:rFonts w:ascii="Century Gothic" w:eastAsia="Century Gothic" w:hAnsi="Century Gothic" w:cs="Century Gothic"/>
          <w:color w:val="000000"/>
          <w:sz w:val="16"/>
          <w:szCs w:val="16"/>
        </w:rPr>
        <w:t>,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through structured reviews, ensuring accuracy, completeness, and compliance with project goals and regulatory requirements.</w:t>
      </w:r>
    </w:p>
    <w:p w14:paraId="382EB3FE" w14:textId="145D9F85" w:rsidR="00785851" w:rsidRPr="00147154" w:rsidRDefault="00147154" w:rsidP="00147154">
      <w:pPr>
        <w:pStyle w:val="spanpaddedline"/>
        <w:numPr>
          <w:ilvl w:val="0"/>
          <w:numId w:val="29"/>
        </w:numPr>
        <w:spacing w:line="280" w:lineRule="atLeast"/>
        <w:jc w:val="both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Contribute to </w:t>
      </w:r>
      <w:r w:rsidR="0090660A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all CX initiatives, 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>pre</w:t>
      </w:r>
      <w:r w:rsidRPr="00147154">
        <w:rPr>
          <w:rFonts w:ascii="Cambria Math" w:eastAsia="Century Gothic" w:hAnsi="Cambria Math" w:cs="Cambria Math"/>
          <w:color w:val="000000"/>
          <w:sz w:val="16"/>
          <w:szCs w:val="16"/>
        </w:rPr>
        <w:t>‑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sales efforts through solution scoping, </w:t>
      </w:r>
      <w:r w:rsidR="0090660A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RFP’s &amp; 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>proposal</w:t>
      </w:r>
      <w:r w:rsidR="0090660A">
        <w:rPr>
          <w:rFonts w:ascii="Century Gothic" w:eastAsia="Century Gothic" w:hAnsi="Century Gothic" w:cs="Century Gothic"/>
          <w:color w:val="000000"/>
          <w:sz w:val="16"/>
          <w:szCs w:val="16"/>
        </w:rPr>
        <w:t>s contributions</w:t>
      </w:r>
      <w:r w:rsidRPr="00147154">
        <w:rPr>
          <w:rFonts w:ascii="Century Gothic" w:eastAsia="Century Gothic" w:hAnsi="Century Gothic" w:cs="Century Gothic"/>
          <w:color w:val="000000"/>
          <w:sz w:val="16"/>
          <w:szCs w:val="16"/>
        </w:rPr>
        <w:t>, effort estimation, and client presentations.</w:t>
      </w:r>
    </w:p>
    <w:p w14:paraId="72BBEF03" w14:textId="2AAABC12" w:rsidR="00785851" w:rsidRPr="00E96C89" w:rsidRDefault="00785851" w:rsidP="00E96C89">
      <w:pPr>
        <w:pStyle w:val="spanpaddedline"/>
        <w:numPr>
          <w:ilvl w:val="0"/>
          <w:numId w:val="28"/>
        </w:numPr>
        <w:shd w:val="clear" w:color="auto" w:fill="EEECE1" w:themeFill="background2"/>
        <w:spacing w:line="280" w:lineRule="atLeast"/>
        <w:jc w:val="both"/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</w:pP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lastRenderedPageBreak/>
        <w:t xml:space="preserve">Projects &amp; VIP </w:t>
      </w:r>
      <w:r w:rsidR="0090660A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Clients: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</w:t>
      </w:r>
      <w:r w:rsidR="0090660A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CX- </w:t>
      </w:r>
      <w:r w:rsidR="00147154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BA C</w:t>
      </w:r>
      <w:r w:rsidR="0090660A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enter of Excellence (</w:t>
      </w:r>
      <w:proofErr w:type="spellStart"/>
      <w:r w:rsidR="0090660A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C</w:t>
      </w:r>
      <w:r w:rsidR="00147154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oE</w:t>
      </w:r>
      <w:proofErr w:type="spellEnd"/>
      <w:r w:rsidR="0090660A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) on Ejada SharePoint, CX Lab (Under progression), Ejada Clients projects (Confidential)</w:t>
      </w:r>
      <w:r w:rsidR="00147154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.</w:t>
      </w:r>
    </w:p>
    <w:p w14:paraId="4D95C3ED" w14:textId="77777777" w:rsidR="00785851" w:rsidRPr="000C4D9E" w:rsidRDefault="00785851" w:rsidP="000C4D9E">
      <w:pPr>
        <w:pStyle w:val="divdocumentdivsectiontitle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15EF2021" w14:textId="4A7AFCD7" w:rsidR="00984321" w:rsidRPr="003D41ED" w:rsidRDefault="00984321" w:rsidP="00706593">
      <w:pPr>
        <w:pStyle w:val="divdocumentsinglecolumn"/>
        <w:numPr>
          <w:ilvl w:val="0"/>
          <w:numId w:val="25"/>
        </w:numPr>
        <w:spacing w:line="280" w:lineRule="atLeast"/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</w:pPr>
      <w:r w:rsidRPr="00AD5A89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Sr. </w:t>
      </w:r>
      <w:r w:rsidR="00212A8F" w:rsidRPr="00AD5A89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Project </w:t>
      </w:r>
      <w:r w:rsidR="004073C2" w:rsidRPr="00AD5A89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Manager</w:t>
      </w:r>
      <w:r w:rsidR="004073C2"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4073C2" w:rsidRPr="003D41ED"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|</w:t>
      </w:r>
      <w:r w:rsidRPr="003D41ED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Pr="004073C2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06/2023 – </w:t>
      </w:r>
      <w:r w:rsidR="00785851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10</w:t>
      </w:r>
      <w:r w:rsidR="00DE2DE1" w:rsidRPr="004073C2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/2024</w:t>
      </w:r>
      <w:r w:rsidR="003D41ED" w:rsidRPr="003D41ED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3D41ED" w:rsidRPr="003D41ED">
        <w:rPr>
          <w:rStyle w:val="span"/>
          <w:rFonts w:ascii="Century Gothic" w:eastAsia="Century Gothic" w:hAnsi="Century Gothic" w:cs="Century Gothic"/>
          <w:b/>
          <w:bCs/>
          <w:color w:val="000000" w:themeColor="text1"/>
          <w:sz w:val="18"/>
          <w:szCs w:val="18"/>
        </w:rPr>
        <w:t>|</w:t>
      </w:r>
      <w:r w:rsidR="00832911"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MERGE</w:t>
      </w:r>
      <w:r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 Tech</w:t>
      </w:r>
      <w:r w:rsidR="00832911"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nologies</w:t>
      </w:r>
      <w:r w:rsidR="00706593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 </w:t>
      </w:r>
      <w:r w:rsidR="004073C2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Company,</w:t>
      </w:r>
      <w:r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 </w:t>
      </w:r>
      <w:r w:rsidR="004073C2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Amman-</w:t>
      </w:r>
      <w:r w:rsidR="00706593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Jordan.</w:t>
      </w:r>
    </w:p>
    <w:p w14:paraId="11B0580D" w14:textId="77777777" w:rsidR="00777A9C" w:rsidRPr="00777A9C" w:rsidRDefault="00777A9C" w:rsidP="008C5BE3">
      <w:pPr>
        <w:pStyle w:val="spanpaddedline"/>
        <w:numPr>
          <w:ilvl w:val="0"/>
          <w:numId w:val="29"/>
        </w:numPr>
        <w:spacing w:line="280" w:lineRule="atLeast"/>
        <w:jc w:val="both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 w:rsidRPr="00777A9C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Strategic Management</w:t>
      </w:r>
      <w:r w:rsidRPr="00777A9C">
        <w:rPr>
          <w:rFonts w:ascii="Century Gothic" w:eastAsia="Century Gothic" w:hAnsi="Century Gothic" w:cs="Century Gothic"/>
          <w:color w:val="000000"/>
          <w:sz w:val="16"/>
          <w:szCs w:val="16"/>
        </w:rPr>
        <w:t>, Innovate strategic solutions, utilizing KPIs and dashboards for informed decision-makers</w:t>
      </w:r>
      <w:r w:rsidR="00CE055A">
        <w:rPr>
          <w:rFonts w:ascii="Century Gothic" w:eastAsia="Century Gothic" w:hAnsi="Century Gothic" w:cs="Century Gothic"/>
          <w:color w:val="000000"/>
          <w:sz w:val="16"/>
          <w:szCs w:val="16"/>
        </w:rPr>
        <w:t>.</w:t>
      </w:r>
    </w:p>
    <w:p w14:paraId="352E97D5" w14:textId="664703FB" w:rsidR="00BD5E5B" w:rsidRPr="00BD5E5B" w:rsidRDefault="00BD5E5B" w:rsidP="00FC5D72">
      <w:pPr>
        <w:pStyle w:val="spanpaddedline"/>
        <w:numPr>
          <w:ilvl w:val="0"/>
          <w:numId w:val="29"/>
        </w:numPr>
        <w:spacing w:line="280" w:lineRule="atLeast"/>
        <w:jc w:val="both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 w:rsidRPr="00B03015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Project Management</w:t>
      </w:r>
      <w:r w:rsidR="00B03015">
        <w:rPr>
          <w:rFonts w:ascii="Century Gothic" w:eastAsia="Century Gothic" w:hAnsi="Century Gothic" w:cs="Century Gothic"/>
          <w:color w:val="000000"/>
          <w:sz w:val="16"/>
          <w:szCs w:val="16"/>
        </w:rPr>
        <w:t>,</w:t>
      </w:r>
      <w:r w:rsidR="008C5BE3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</w:t>
      </w:r>
      <w:r w:rsidR="00B150CB">
        <w:rPr>
          <w:rFonts w:ascii="Century Gothic" w:eastAsia="Century Gothic" w:hAnsi="Century Gothic" w:cs="Century Gothic"/>
          <w:color w:val="000000"/>
          <w:sz w:val="16"/>
          <w:szCs w:val="16"/>
        </w:rPr>
        <w:t>managing</w:t>
      </w:r>
      <w:r w:rsidRPr="00BD5E5B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projects lifec</w:t>
      </w:r>
      <w:r w:rsidR="00FC5D72">
        <w:rPr>
          <w:rFonts w:ascii="Century Gothic" w:eastAsia="Century Gothic" w:hAnsi="Century Gothic" w:cs="Century Gothic"/>
          <w:color w:val="000000"/>
          <w:sz w:val="16"/>
          <w:szCs w:val="16"/>
        </w:rPr>
        <w:t>ycles</w:t>
      </w:r>
      <w:r w:rsidRPr="00BD5E5B">
        <w:rPr>
          <w:rFonts w:ascii="Century Gothic" w:eastAsia="Century Gothic" w:hAnsi="Century Gothic" w:cs="Century Gothic"/>
          <w:color w:val="000000"/>
          <w:sz w:val="16"/>
          <w:szCs w:val="16"/>
        </w:rPr>
        <w:t>, ensuring alignment with business goals and objectives.</w:t>
      </w:r>
    </w:p>
    <w:p w14:paraId="57838731" w14:textId="67B9F094" w:rsidR="00BD5E5B" w:rsidRPr="00B03015" w:rsidRDefault="00BC0A2C" w:rsidP="00BC0A2C">
      <w:pPr>
        <w:pStyle w:val="spanpaddedline"/>
        <w:numPr>
          <w:ilvl w:val="0"/>
          <w:numId w:val="29"/>
        </w:numPr>
        <w:spacing w:line="280" w:lineRule="atLeast"/>
        <w:jc w:val="both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Innovation &amp; D</w:t>
      </w:r>
      <w:r w:rsidR="00B77D5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igital </w:t>
      </w:r>
      <w:r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T</w:t>
      </w:r>
      <w:r w:rsidR="00B77D5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ransformation</w:t>
      </w:r>
      <w:r w:rsidR="00B03015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,</w:t>
      </w:r>
      <w:r w:rsidR="00BD5E5B" w:rsidRPr="00BD5E5B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</w:t>
      </w:r>
      <w:r w:rsidR="00B150CB" w:rsidRPr="00BD5E5B">
        <w:rPr>
          <w:rFonts w:ascii="Century Gothic" w:eastAsia="Century Gothic" w:hAnsi="Century Gothic" w:cs="Century Gothic"/>
          <w:color w:val="000000"/>
          <w:sz w:val="16"/>
          <w:szCs w:val="16"/>
        </w:rPr>
        <w:t>led</w:t>
      </w:r>
      <w:r w:rsidR="00BD5E5B" w:rsidRPr="00BD5E5B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cro</w:t>
      </w:r>
      <w:r w:rsidR="00D07AD6">
        <w:rPr>
          <w:rFonts w:ascii="Century Gothic" w:eastAsia="Century Gothic" w:hAnsi="Century Gothic" w:cs="Century Gothic"/>
          <w:color w:val="000000"/>
          <w:sz w:val="16"/>
          <w:szCs w:val="16"/>
        </w:rPr>
        <w:t>ss-functional teams in analyze business processes, identify</w:t>
      </w:r>
      <w:r w:rsidR="00BD5E5B" w:rsidRPr="00BD5E5B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Weaknesses, recommending IT solutions to streamline operations.</w:t>
      </w:r>
    </w:p>
    <w:p w14:paraId="6BE64135" w14:textId="1E708994" w:rsidR="00BD5E5B" w:rsidRPr="00B03015" w:rsidRDefault="00BD5E5B" w:rsidP="00B03015">
      <w:pPr>
        <w:pStyle w:val="spanpaddedline"/>
        <w:numPr>
          <w:ilvl w:val="0"/>
          <w:numId w:val="29"/>
        </w:numPr>
        <w:spacing w:line="280" w:lineRule="atLeast"/>
        <w:jc w:val="both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 w:rsidRPr="00B03015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Business Analysis</w:t>
      </w:r>
      <w:r w:rsidR="00B03015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management, </w:t>
      </w:r>
      <w:r w:rsidR="00B150CB">
        <w:rPr>
          <w:rFonts w:ascii="Century Gothic" w:eastAsia="Century Gothic" w:hAnsi="Century Gothic" w:cs="Century Gothic"/>
          <w:color w:val="000000"/>
          <w:sz w:val="16"/>
          <w:szCs w:val="16"/>
        </w:rPr>
        <w:t>collaborating</w:t>
      </w:r>
      <w:r w:rsidRPr="00BD5E5B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with stakeholders to gather and document business requirements, translating them into actionable technical specifications and </w:t>
      </w:r>
      <w:r w:rsidR="00B150CB" w:rsidRPr="00BD5E5B">
        <w:rPr>
          <w:rFonts w:ascii="Century Gothic" w:eastAsia="Century Gothic" w:hAnsi="Century Gothic" w:cs="Century Gothic"/>
          <w:color w:val="000000"/>
          <w:sz w:val="16"/>
          <w:szCs w:val="16"/>
        </w:rPr>
        <w:t>documentation</w:t>
      </w:r>
      <w:r w:rsidRPr="00BD5E5B">
        <w:rPr>
          <w:rFonts w:ascii="Century Gothic" w:eastAsia="Century Gothic" w:hAnsi="Century Gothic" w:cs="Century Gothic"/>
          <w:color w:val="000000"/>
          <w:sz w:val="16"/>
          <w:szCs w:val="16"/>
        </w:rPr>
        <w:t>.</w:t>
      </w:r>
    </w:p>
    <w:p w14:paraId="7B60895C" w14:textId="77777777" w:rsidR="00BD5E5B" w:rsidRPr="00B03015" w:rsidRDefault="00BD5E5B" w:rsidP="00B03015">
      <w:pPr>
        <w:pStyle w:val="spanpaddedline"/>
        <w:numPr>
          <w:ilvl w:val="0"/>
          <w:numId w:val="29"/>
        </w:numPr>
        <w:spacing w:line="280" w:lineRule="atLeast"/>
        <w:jc w:val="both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 w:rsidRPr="00B03015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Resource Management</w:t>
      </w:r>
      <w:r w:rsidRPr="00BD5E5B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: Facilitate outsourcing resources as per required </w:t>
      </w:r>
      <w:r w:rsidR="0090732B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projects </w:t>
      </w:r>
      <w:r w:rsidRPr="00BD5E5B">
        <w:rPr>
          <w:rFonts w:ascii="Century Gothic" w:eastAsia="Century Gothic" w:hAnsi="Century Gothic" w:cs="Century Gothic"/>
          <w:color w:val="000000"/>
          <w:sz w:val="16"/>
          <w:szCs w:val="16"/>
        </w:rPr>
        <w:t>scopes through</w:t>
      </w:r>
      <w:r w:rsidR="0090732B">
        <w:rPr>
          <w:rFonts w:ascii="Century Gothic" w:eastAsia="Century Gothic" w:hAnsi="Century Gothic" w:cs="Century Gothic"/>
          <w:color w:val="000000"/>
          <w:sz w:val="16"/>
          <w:szCs w:val="16"/>
        </w:rPr>
        <w:t>out</w:t>
      </w:r>
      <w:r w:rsidRPr="00BD5E5B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communications and procurement management and getting the needed quotes.</w:t>
      </w:r>
    </w:p>
    <w:p w14:paraId="4182790C" w14:textId="77777777" w:rsidR="00BD5E5B" w:rsidRPr="00B03015" w:rsidRDefault="00550ED5" w:rsidP="00550ED5">
      <w:pPr>
        <w:pStyle w:val="spanpaddedline"/>
        <w:numPr>
          <w:ilvl w:val="0"/>
          <w:numId w:val="29"/>
        </w:numPr>
        <w:spacing w:line="280" w:lineRule="atLeast"/>
        <w:jc w:val="both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 w:rsidRPr="00D24327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 xml:space="preserve">Stakeholder </w:t>
      </w:r>
      <w:r w:rsidR="00394954" w:rsidRPr="00D24327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Management</w:t>
      </w:r>
      <w:r w:rsidR="00394954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, communication</w:t>
      </w:r>
      <w:r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</w:t>
      </w:r>
      <w:r w:rsidR="00394954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Management, Risk</w:t>
      </w:r>
      <w:r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</w:t>
      </w:r>
      <w:r w:rsidR="00394954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Management, Deployment</w:t>
      </w:r>
      <w:r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</w:t>
      </w:r>
      <w:r w:rsidR="00394954" w:rsidRPr="00B03015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Management</w:t>
      </w:r>
      <w:r w:rsidR="00394954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, Release</w:t>
      </w:r>
      <w:r w:rsidR="00BD5E5B" w:rsidRPr="00B03015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Management</w:t>
      </w:r>
      <w:r>
        <w:rPr>
          <w:rFonts w:ascii="Century Gothic" w:eastAsia="Century Gothic" w:hAnsi="Century Gothic" w:cs="Century Gothic"/>
          <w:color w:val="000000"/>
          <w:sz w:val="16"/>
          <w:szCs w:val="16"/>
        </w:rPr>
        <w:t>.</w:t>
      </w:r>
    </w:p>
    <w:p w14:paraId="456A871E" w14:textId="777095ED" w:rsidR="008E310C" w:rsidRPr="00E96C89" w:rsidRDefault="008E310C" w:rsidP="00E96C89">
      <w:pPr>
        <w:pStyle w:val="spanpaddedline"/>
        <w:numPr>
          <w:ilvl w:val="0"/>
          <w:numId w:val="28"/>
        </w:numPr>
        <w:shd w:val="clear" w:color="auto" w:fill="EEECE1" w:themeFill="background2"/>
        <w:spacing w:line="280" w:lineRule="atLeast"/>
        <w:jc w:val="both"/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</w:pP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Projects</w:t>
      </w:r>
      <w:r w:rsidR="00FD12F2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&amp; VIP </w:t>
      </w:r>
      <w:r w:rsidR="00B150CB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Clients: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Saudi Railways-</w:t>
      </w:r>
      <w:r w:rsidR="00B150CB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SAR (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Mobile</w:t>
      </w:r>
      <w:r w:rsidR="00637CC8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-And-IOS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</w:t>
      </w:r>
      <w:r w:rsidR="00B150CB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APP,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Oracle BUS </w:t>
      </w:r>
      <w:r w:rsidR="00B150CB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INTEGRATIONS,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WORK PERMIT SOLUTION</w:t>
      </w:r>
      <w:r w:rsidR="00B150CB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). Social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Development Bank –SDB (PARTNERSHIP Project, </w:t>
      </w:r>
      <w:r w:rsidR="00D1440C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E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PMO-</w:t>
      </w:r>
      <w:r w:rsidR="00D1440C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Strategic 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Business Process </w:t>
      </w:r>
      <w:r w:rsidR="00D1440C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development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</w:t>
      </w:r>
      <w:r w:rsidR="00B150CB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Project,</w:t>
      </w:r>
      <w:r w:rsidR="00471905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</w:t>
      </w:r>
      <w:r w:rsidR="00CE055A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SDB-EPMO-</w:t>
      </w:r>
      <w:r w:rsidR="00471905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P3M3 Assessment Project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)</w:t>
      </w:r>
    </w:p>
    <w:p w14:paraId="22CE67DC" w14:textId="77777777" w:rsidR="000413CD" w:rsidRDefault="000413CD" w:rsidP="00984321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</w:p>
    <w:p w14:paraId="63733438" w14:textId="77777777" w:rsidR="004F2C16" w:rsidRPr="003D41ED" w:rsidRDefault="008E310C" w:rsidP="004073C2">
      <w:pPr>
        <w:pStyle w:val="divdocumentsinglecolumn"/>
        <w:numPr>
          <w:ilvl w:val="0"/>
          <w:numId w:val="25"/>
        </w:numPr>
        <w:spacing w:line="280" w:lineRule="atLeast"/>
        <w:rPr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</w:pPr>
      <w:r w:rsidRPr="00AD5A89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IT Manager </w:t>
      </w:r>
      <w:r w:rsidR="005911F6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&lt;</w:t>
      </w:r>
      <w:r w:rsidRPr="00AD5A89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 </w:t>
      </w:r>
      <w:r w:rsidRPr="007B6B5F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6"/>
          <w:szCs w:val="16"/>
        </w:rPr>
        <w:t xml:space="preserve">IT </w:t>
      </w:r>
      <w:r w:rsidR="00240B42" w:rsidRPr="007B6B5F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6"/>
          <w:szCs w:val="16"/>
        </w:rPr>
        <w:t xml:space="preserve">PROJECT </w:t>
      </w:r>
      <w:r w:rsidR="005911F6" w:rsidRPr="007B6B5F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6"/>
          <w:szCs w:val="16"/>
        </w:rPr>
        <w:t>Manager</w:t>
      </w: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585250" w:rsidRPr="003D41ED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| </w:t>
      </w:r>
      <w:r w:rsidR="00585250" w:rsidRPr="004073C2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01/2022 – 05/2023</w:t>
      </w:r>
      <w:r w:rsidR="003D41ED" w:rsidRPr="003D41ED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3D41ED" w:rsidRPr="003D41ED">
        <w:rPr>
          <w:rStyle w:val="span"/>
          <w:rFonts w:ascii="Century Gothic" w:eastAsia="Century Gothic" w:hAnsi="Century Gothic" w:cs="Century Gothic"/>
          <w:b/>
          <w:bCs/>
          <w:color w:val="000000" w:themeColor="text1"/>
          <w:sz w:val="18"/>
          <w:szCs w:val="18"/>
        </w:rPr>
        <w:t xml:space="preserve">| </w:t>
      </w:r>
      <w:r w:rsidR="004F2C16"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Brilliant Trademarks Trading Company</w:t>
      </w:r>
      <w:r w:rsidR="004073C2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, </w:t>
      </w:r>
      <w:r w:rsidR="004F2C16"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Doha </w:t>
      </w:r>
      <w:r w:rsidR="004073C2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- </w:t>
      </w:r>
      <w:r w:rsidR="004F2C16"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Qatar</w:t>
      </w:r>
    </w:p>
    <w:p w14:paraId="55A72541" w14:textId="3F20D372" w:rsidR="000347CC" w:rsidRPr="0040537C" w:rsidRDefault="000347CC" w:rsidP="000347CC">
      <w:pPr>
        <w:pStyle w:val="ListParagraph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40537C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Strategic Management</w:t>
      </w:r>
      <w:r w:rsidRPr="0040537C">
        <w:rPr>
          <w:rFonts w:ascii="Century Gothic" w:eastAsia="Century Gothic" w:hAnsi="Century Gothic" w:cs="Century Gothic"/>
          <w:color w:val="231F20"/>
          <w:sz w:val="16"/>
          <w:szCs w:val="16"/>
        </w:rPr>
        <w:t>, Innovate strategic solutions, utilizing KPIs and dashboards to assist decision-makers</w:t>
      </w:r>
      <w:r w:rsidRPr="0040537C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,</w:t>
      </w:r>
      <w:r w:rsidRPr="0040537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</w:t>
      </w:r>
      <w:r w:rsidR="00B150CB" w:rsidRPr="0040537C">
        <w:rPr>
          <w:rFonts w:ascii="Century Gothic" w:eastAsia="Century Gothic" w:hAnsi="Century Gothic" w:cs="Century Gothic"/>
          <w:color w:val="231F20"/>
          <w:sz w:val="16"/>
          <w:szCs w:val="16"/>
        </w:rPr>
        <w:t>played</w:t>
      </w:r>
      <w:r w:rsidRPr="0040537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a key role in driving digital transformation initiatives, leveraging 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>solutions</w:t>
      </w:r>
      <w:r w:rsidRPr="0040537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to enhance business processes and improve customer experience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>,</w:t>
      </w:r>
      <w:r w:rsidRPr="0040537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</w:t>
      </w:r>
      <w:r w:rsidR="00B150CB">
        <w:rPr>
          <w:rFonts w:ascii="Century Gothic" w:eastAsia="Century Gothic" w:hAnsi="Century Gothic" w:cs="Century Gothic"/>
          <w:color w:val="231F20"/>
          <w:sz w:val="16"/>
          <w:szCs w:val="16"/>
        </w:rPr>
        <w:t>contribute</w:t>
      </w:r>
      <w:r w:rsidRPr="00D24327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to the development of IT strategy and roadmaps, aligning technology investments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with organizational priorities</w:t>
      </w:r>
      <w:r w:rsidRPr="0040537C">
        <w:rPr>
          <w:rFonts w:ascii="Century Gothic" w:eastAsia="Century Gothic" w:hAnsi="Century Gothic" w:cs="Century Gothic"/>
          <w:color w:val="231F20"/>
          <w:sz w:val="16"/>
          <w:szCs w:val="16"/>
        </w:rPr>
        <w:t>.</w:t>
      </w:r>
    </w:p>
    <w:p w14:paraId="084D1173" w14:textId="77777777" w:rsidR="00D24327" w:rsidRPr="00D24327" w:rsidRDefault="00D24327" w:rsidP="00D24327">
      <w:pPr>
        <w:pStyle w:val="spanpaddedline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D24327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Stakeholder Management</w:t>
      </w:r>
      <w:r w:rsidRPr="00D24327">
        <w:rPr>
          <w:rFonts w:ascii="Century Gothic" w:eastAsia="Century Gothic" w:hAnsi="Century Gothic" w:cs="Century Gothic"/>
          <w:color w:val="231F20"/>
          <w:sz w:val="16"/>
          <w:szCs w:val="16"/>
        </w:rPr>
        <w:t>: Developed and maintained strong relationships with business stakeholders, serving as a trusted advisor on IT solutions and best practices.</w:t>
      </w:r>
    </w:p>
    <w:p w14:paraId="0FA30C4C" w14:textId="77777777" w:rsidR="00D24327" w:rsidRDefault="00D24327" w:rsidP="00F10C89">
      <w:pPr>
        <w:pStyle w:val="spanpaddedline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D24327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Project Management / Procurement Management / Risk Management</w:t>
      </w:r>
      <w:r w:rsidRPr="00D24327">
        <w:rPr>
          <w:rFonts w:ascii="Century Gothic" w:eastAsia="Century Gothic" w:hAnsi="Century Gothic" w:cs="Century Gothic"/>
          <w:color w:val="231F20"/>
          <w:sz w:val="16"/>
          <w:szCs w:val="16"/>
        </w:rPr>
        <w:t>: Managing required projects, required procurements managements &amp; Monitored project progress and performance metrics, identifying risks and implementing mitigation strategies</w:t>
      </w:r>
      <w:r w:rsidR="00F10C89">
        <w:rPr>
          <w:rFonts w:ascii="Century Gothic" w:eastAsia="Century Gothic" w:hAnsi="Century Gothic" w:cs="Century Gothic"/>
          <w:color w:val="231F20"/>
          <w:sz w:val="16"/>
          <w:szCs w:val="16"/>
        </w:rPr>
        <w:t>.</w:t>
      </w:r>
    </w:p>
    <w:p w14:paraId="7D1B76D4" w14:textId="77777777" w:rsidR="00D24327" w:rsidRPr="00D24327" w:rsidRDefault="00D24327" w:rsidP="00D24327">
      <w:pPr>
        <w:pStyle w:val="spanpaddedline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D24327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Leadership / Training Management</w:t>
      </w:r>
      <w:r w:rsidR="00A37AA8">
        <w:rPr>
          <w:rFonts w:ascii="Century Gothic" w:eastAsia="Century Gothic" w:hAnsi="Century Gothic" w:cs="Century Gothic"/>
          <w:color w:val="231F20"/>
          <w:sz w:val="16"/>
          <w:szCs w:val="16"/>
        </w:rPr>
        <w:t>: Mentor</w:t>
      </w:r>
      <w:r w:rsidRPr="00D24327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junior team members and facilitated knowledge sharing sessions to promote continuous learning and development.</w:t>
      </w:r>
    </w:p>
    <w:p w14:paraId="21AA9E33" w14:textId="60027007" w:rsidR="00D1440C" w:rsidRPr="00E96C89" w:rsidRDefault="00D1440C" w:rsidP="00E96C89">
      <w:pPr>
        <w:pStyle w:val="spanpaddedline"/>
        <w:numPr>
          <w:ilvl w:val="0"/>
          <w:numId w:val="28"/>
        </w:numPr>
        <w:shd w:val="clear" w:color="auto" w:fill="EEECE1" w:themeFill="background2"/>
        <w:spacing w:line="280" w:lineRule="atLeast"/>
        <w:jc w:val="both"/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</w:pP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Projects: </w:t>
      </w:r>
      <w:r w:rsidR="008D7965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(</w:t>
      </w:r>
      <w:r w:rsidR="00C40CDD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Structuring</w:t>
      </w:r>
      <w:r w:rsidR="00D24327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IT </w:t>
      </w:r>
      <w:r w:rsidR="002E5143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unit</w:t>
      </w:r>
      <w:r w:rsidR="00D24327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and </w:t>
      </w:r>
      <w:r w:rsidR="00B150CB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refreshing</w:t>
      </w:r>
      <w:r w:rsidR="00D24327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all related IT infrastructure project </w:t>
      </w:r>
      <w:r w:rsidR="00F730AD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aligned with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software licenses and operation run, hiring required IT </w:t>
      </w:r>
      <w:r w:rsidR="00D24327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support &amp; 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operations officers</w:t>
      </w:r>
      <w:r w:rsidR="008D7965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)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.</w:t>
      </w:r>
    </w:p>
    <w:p w14:paraId="2983D5AF" w14:textId="5A350441" w:rsidR="003B2E78" w:rsidRPr="003D41ED" w:rsidRDefault="000835BE" w:rsidP="004073C2">
      <w:pPr>
        <w:pStyle w:val="divdocumentsinglecolumn"/>
        <w:numPr>
          <w:ilvl w:val="0"/>
          <w:numId w:val="25"/>
        </w:numPr>
        <w:spacing w:before="300" w:line="280" w:lineRule="atLeast"/>
        <w:rPr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</w:pPr>
      <w:r w:rsidRPr="00AD5A89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IT Manager</w:t>
      </w:r>
      <w:r w:rsidR="00EC0A50" w:rsidRPr="00AD5A89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-</w:t>
      </w:r>
      <w:r w:rsidR="00EC0A50" w:rsidRPr="00B5359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4"/>
          <w:szCs w:val="14"/>
        </w:rPr>
        <w:t>HCM</w:t>
      </w:r>
      <w:r w:rsidR="00F25B0B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 &lt;</w:t>
      </w:r>
      <w:r w:rsidR="00EB0CC3" w:rsidRPr="00AD5A89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 </w:t>
      </w:r>
      <w:r w:rsidR="009D2E06" w:rsidRPr="007B6B5F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6"/>
          <w:szCs w:val="16"/>
        </w:rPr>
        <w:t>Project Manager</w:t>
      </w:r>
      <w:r w:rsidR="00F25B0B" w:rsidRPr="007B6B5F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6"/>
          <w:szCs w:val="16"/>
        </w:rPr>
        <w:t xml:space="preserve"> &lt; </w:t>
      </w:r>
      <w:r w:rsidR="00C829CE" w:rsidRPr="007B6B5F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6"/>
          <w:szCs w:val="16"/>
        </w:rPr>
        <w:t>SR.</w:t>
      </w:r>
      <w:r w:rsidR="006318A1" w:rsidRPr="007B6B5F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6"/>
          <w:szCs w:val="16"/>
        </w:rPr>
        <w:t xml:space="preserve"> </w:t>
      </w:r>
      <w:r w:rsidR="008E310C" w:rsidRPr="007B6B5F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6"/>
          <w:szCs w:val="16"/>
        </w:rPr>
        <w:t xml:space="preserve">Tech-functional </w:t>
      </w:r>
      <w:r w:rsidR="00B150CB" w:rsidRPr="007B6B5F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6"/>
          <w:szCs w:val="16"/>
        </w:rPr>
        <w:t>Consultant</w:t>
      </w:r>
      <w:r w:rsidR="00B150CB" w:rsidRPr="00AD5A89">
        <w:rPr>
          <w:rStyle w:val="jobtitle"/>
          <w:rFonts w:ascii="Century Gothic" w:eastAsia="Century Gothic" w:hAnsi="Century Gothic" w:cs="Century Gothic"/>
          <w:b w:val="0"/>
          <w:bCs w:val="0"/>
          <w:color w:val="231F20"/>
          <w:sz w:val="18"/>
          <w:szCs w:val="18"/>
        </w:rPr>
        <w:t xml:space="preserve"> </w:t>
      </w:r>
      <w:r w:rsidR="00B150CB" w:rsidRPr="003D41ED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|</w:t>
      </w:r>
      <w:r w:rsidRPr="003D41ED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Pr="004073C2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07/2015 - 11/2021</w:t>
      </w:r>
      <w:r w:rsidRPr="003D41ED"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3D41ED" w:rsidRPr="003D41ED">
        <w:rPr>
          <w:rStyle w:val="span"/>
          <w:rFonts w:ascii="Century Gothic" w:eastAsia="Century Gothic" w:hAnsi="Century Gothic" w:cs="Century Gothic"/>
          <w:b/>
          <w:bCs/>
          <w:color w:val="000000" w:themeColor="text1"/>
          <w:sz w:val="18"/>
          <w:szCs w:val="18"/>
        </w:rPr>
        <w:t>|</w:t>
      </w:r>
      <w:r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Darwish Holding </w:t>
      </w:r>
      <w:r w:rsidR="00B150CB"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Company, Doha</w:t>
      </w:r>
      <w:r w:rsidR="004073C2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-</w:t>
      </w:r>
      <w:r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Qatar</w:t>
      </w:r>
    </w:p>
    <w:p w14:paraId="41A9552B" w14:textId="0905E14F" w:rsidR="000347CC" w:rsidRPr="0040537C" w:rsidRDefault="000347CC" w:rsidP="000347CC">
      <w:pPr>
        <w:pStyle w:val="ListParagraph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40537C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Strategic Management</w:t>
      </w:r>
      <w:r w:rsidRPr="0040537C">
        <w:rPr>
          <w:rFonts w:ascii="Century Gothic" w:eastAsia="Century Gothic" w:hAnsi="Century Gothic" w:cs="Century Gothic"/>
          <w:color w:val="231F20"/>
          <w:sz w:val="16"/>
          <w:szCs w:val="16"/>
        </w:rPr>
        <w:t>, Innovate strategic solutions, utilizing KPIs and dashboards to assist decision-makers</w:t>
      </w:r>
      <w:r w:rsidRPr="0040537C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,</w:t>
      </w:r>
      <w:r w:rsidRPr="0040537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</w:t>
      </w:r>
      <w:r w:rsidR="003D7A7C" w:rsidRPr="0040537C">
        <w:rPr>
          <w:rFonts w:ascii="Century Gothic" w:eastAsia="Century Gothic" w:hAnsi="Century Gothic" w:cs="Century Gothic"/>
          <w:color w:val="231F20"/>
          <w:sz w:val="16"/>
          <w:szCs w:val="16"/>
        </w:rPr>
        <w:t>played</w:t>
      </w:r>
      <w:r w:rsidRPr="0040537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a key role in driving digital transformation initiatives, leveraging 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>solutions</w:t>
      </w:r>
      <w:r w:rsidRPr="0040537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to enhance business processes and improve customer experience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>,</w:t>
      </w:r>
      <w:r w:rsidRPr="0040537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</w:t>
      </w:r>
      <w:r w:rsidR="00B150CB">
        <w:rPr>
          <w:rFonts w:ascii="Century Gothic" w:eastAsia="Century Gothic" w:hAnsi="Century Gothic" w:cs="Century Gothic"/>
          <w:color w:val="231F20"/>
          <w:sz w:val="16"/>
          <w:szCs w:val="16"/>
        </w:rPr>
        <w:t>contribute</w:t>
      </w:r>
      <w:r w:rsidRPr="00D24327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to the development of IT strategy and roadmaps, aligning technology investments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with organizational priorities</w:t>
      </w:r>
      <w:r w:rsidRPr="0040537C">
        <w:rPr>
          <w:rFonts w:ascii="Century Gothic" w:eastAsia="Century Gothic" w:hAnsi="Century Gothic" w:cs="Century Gothic"/>
          <w:color w:val="231F20"/>
          <w:sz w:val="16"/>
          <w:szCs w:val="16"/>
        </w:rPr>
        <w:t>.</w:t>
      </w:r>
    </w:p>
    <w:p w14:paraId="18352E1C" w14:textId="77777777" w:rsidR="00A35F18" w:rsidRPr="00A35F18" w:rsidRDefault="00A35F18" w:rsidP="00696E6A">
      <w:pPr>
        <w:pStyle w:val="spanpaddedline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A35F18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IT Management</w:t>
      </w:r>
      <w:r w:rsidRPr="00A35F18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, </w:t>
      </w:r>
      <w:r w:rsidR="00696E6A" w:rsidRPr="00A35F18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Leading IT operations for Oracle EBS Applications </w:t>
      </w:r>
      <w:r w:rsidRPr="00A35F18">
        <w:rPr>
          <w:rFonts w:ascii="Century Gothic" w:eastAsia="Century Gothic" w:hAnsi="Century Gothic" w:cs="Century Gothic"/>
          <w:color w:val="231F20"/>
          <w:sz w:val="16"/>
          <w:szCs w:val="16"/>
        </w:rPr>
        <w:t>ERP modules HRMS, PN, financial modules and related systems.</w:t>
      </w:r>
    </w:p>
    <w:p w14:paraId="4B36B9B2" w14:textId="77777777" w:rsidR="00463EF0" w:rsidRDefault="00463EF0" w:rsidP="00463EF0">
      <w:pPr>
        <w:pStyle w:val="spanpaddedline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024002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Project Management</w:t>
      </w:r>
      <w:r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, 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managing </w:t>
      </w:r>
      <w:r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>related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other </w:t>
      </w:r>
      <w:r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IT projects, documents management, ITSM, Incident </w:t>
      </w:r>
      <w:r w:rsidR="006B5767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&amp; helpdesk </w:t>
      </w:r>
      <w:r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>Management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>.</w:t>
      </w:r>
    </w:p>
    <w:p w14:paraId="0D7EAD1F" w14:textId="77777777" w:rsidR="001A349B" w:rsidRPr="00532B62" w:rsidRDefault="001A349B" w:rsidP="001A349B">
      <w:pPr>
        <w:pStyle w:val="divdocumentsinglecolumn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532B62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Business Analysis management</w:t>
      </w:r>
      <w:r w:rsidRPr="00532B62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, Gathering business requirements, </w:t>
      </w:r>
      <w:r w:rsidRPr="00532B62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Document management</w:t>
      </w:r>
      <w:r w:rsidRPr="00532B62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(BRD, SRS, USD, USCD, RTMD, RACI, Functional/N-Functional, and Acceptance Criteria DOC.)</w:t>
      </w:r>
    </w:p>
    <w:p w14:paraId="4FC42E5D" w14:textId="77777777" w:rsidR="00A35F18" w:rsidRPr="00A35F18" w:rsidRDefault="00A35F18" w:rsidP="00A35F18">
      <w:pPr>
        <w:pStyle w:val="spanpaddedline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A35F18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Process Management</w:t>
      </w:r>
      <w:r w:rsidRPr="00A35F18">
        <w:rPr>
          <w:rFonts w:ascii="Century Gothic" w:eastAsia="Century Gothic" w:hAnsi="Century Gothic" w:cs="Century Gothic"/>
          <w:color w:val="231F20"/>
          <w:sz w:val="16"/>
          <w:szCs w:val="16"/>
        </w:rPr>
        <w:t>, Monitoring, coordinating, following up, controlling, and validating IT processes to maintain high standards.</w:t>
      </w:r>
    </w:p>
    <w:p w14:paraId="34339727" w14:textId="77777777" w:rsidR="00A35F18" w:rsidRPr="00A35F18" w:rsidRDefault="004245A4" w:rsidP="004245A4">
      <w:pPr>
        <w:pStyle w:val="spanpaddedline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SDLC/development</w:t>
      </w:r>
      <w:r w:rsidR="00A35F18" w:rsidRPr="00BF12FA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 xml:space="preserve"> Management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, </w:t>
      </w:r>
      <w:r w:rsidR="00A35F18" w:rsidRPr="00A35F18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advanced queries, PRCs, DBPKG’s, functions, Fast-Formulas, elements, and </w:t>
      </w:r>
      <w:r w:rsidR="00BF12FA">
        <w:rPr>
          <w:rFonts w:ascii="Century Gothic" w:eastAsia="Century Gothic" w:hAnsi="Century Gothic" w:cs="Century Gothic"/>
          <w:color w:val="231F20"/>
          <w:sz w:val="16"/>
          <w:szCs w:val="16"/>
        </w:rPr>
        <w:t>XML</w:t>
      </w:r>
      <w:r w:rsidR="00A35F18" w:rsidRPr="00A35F18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reports.</w:t>
      </w:r>
    </w:p>
    <w:p w14:paraId="3A3A8630" w14:textId="01AEC987" w:rsidR="00A35F18" w:rsidRPr="00A35F18" w:rsidRDefault="00A35F18" w:rsidP="004245A4">
      <w:pPr>
        <w:pStyle w:val="spanpaddedline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A35F18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Implementation Management</w:t>
      </w:r>
      <w:r w:rsidR="004245A4">
        <w:rPr>
          <w:rFonts w:ascii="Century Gothic" w:eastAsia="Century Gothic" w:hAnsi="Century Gothic" w:cs="Century Gothic"/>
          <w:color w:val="231F20"/>
          <w:sz w:val="16"/>
          <w:szCs w:val="16"/>
        </w:rPr>
        <w:t>, Implement and build</w:t>
      </w:r>
      <w:r w:rsidRPr="00A35F18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application </w:t>
      </w:r>
      <w:r w:rsidR="004245A4">
        <w:rPr>
          <w:rFonts w:ascii="Century Gothic" w:eastAsia="Century Gothic" w:hAnsi="Century Gothic" w:cs="Century Gothic"/>
          <w:color w:val="231F20"/>
          <w:sz w:val="16"/>
          <w:szCs w:val="16"/>
        </w:rPr>
        <w:t>features</w:t>
      </w:r>
      <w:r w:rsidRPr="00A35F18">
        <w:rPr>
          <w:rFonts w:ascii="Century Gothic" w:eastAsia="Century Gothic" w:hAnsi="Century Gothic" w:cs="Century Gothic"/>
          <w:color w:val="231F20"/>
          <w:sz w:val="16"/>
          <w:szCs w:val="16"/>
        </w:rPr>
        <w:t>, responsibilities, concurrent programs, DFFs</w:t>
      </w:r>
      <w:r w:rsidR="00BF12FA" w:rsidRPr="00A35F18">
        <w:rPr>
          <w:rFonts w:ascii="Century Gothic" w:eastAsia="Century Gothic" w:hAnsi="Century Gothic" w:cs="Century Gothic"/>
          <w:color w:val="231F20"/>
          <w:sz w:val="16"/>
          <w:szCs w:val="16"/>
        </w:rPr>
        <w:t>, extra</w:t>
      </w:r>
      <w:r w:rsidR="00BF12FA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/ special </w:t>
      </w:r>
      <w:r w:rsidR="00B150CB">
        <w:rPr>
          <w:rFonts w:ascii="Century Gothic" w:eastAsia="Century Gothic" w:hAnsi="Century Gothic" w:cs="Century Gothic"/>
          <w:color w:val="231F20"/>
          <w:sz w:val="16"/>
          <w:szCs w:val="16"/>
        </w:rPr>
        <w:t>information</w:t>
      </w:r>
      <w:r w:rsidR="00BF12FA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</w:t>
      </w:r>
      <w:r w:rsidRPr="00A35F18">
        <w:rPr>
          <w:rFonts w:ascii="Century Gothic" w:eastAsia="Century Gothic" w:hAnsi="Century Gothic" w:cs="Century Gothic"/>
          <w:color w:val="231F20"/>
          <w:sz w:val="16"/>
          <w:szCs w:val="16"/>
        </w:rPr>
        <w:t>and workaround solutions tailored to stakeholder requirements.</w:t>
      </w:r>
    </w:p>
    <w:p w14:paraId="723AC32A" w14:textId="77777777" w:rsidR="00A35F18" w:rsidRPr="00A35F18" w:rsidRDefault="00A35F18" w:rsidP="00A35F18">
      <w:pPr>
        <w:pStyle w:val="spanpaddedline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A35F18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Problem-Solving Management</w:t>
      </w:r>
      <w:r w:rsidRPr="00A35F18">
        <w:rPr>
          <w:rFonts w:ascii="Century Gothic" w:eastAsia="Century Gothic" w:hAnsi="Century Gothic" w:cs="Century Gothic"/>
          <w:color w:val="231F20"/>
          <w:sz w:val="16"/>
          <w:szCs w:val="16"/>
        </w:rPr>
        <w:t>, Resolving both technical and functional issues promptly and effectively.</w:t>
      </w:r>
    </w:p>
    <w:p w14:paraId="3EAD0327" w14:textId="2DACFFC0" w:rsidR="00DD4BC0" w:rsidRPr="00E96C89" w:rsidRDefault="00DD4BC0" w:rsidP="00E96C89">
      <w:pPr>
        <w:pStyle w:val="spanpaddedline"/>
        <w:numPr>
          <w:ilvl w:val="0"/>
          <w:numId w:val="28"/>
        </w:numPr>
        <w:shd w:val="clear" w:color="auto" w:fill="EEECE1" w:themeFill="background2"/>
        <w:spacing w:line="280" w:lineRule="atLeast"/>
        <w:jc w:val="both"/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</w:pP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Projects: (Implement IT Strategical compliance Process &amp; governance guidelines</w:t>
      </w:r>
      <w:r w:rsidR="004C6E79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project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, New ITSM system Implementation Project, COVID19 Reporting project</w:t>
      </w:r>
      <w:r w:rsidR="006B7321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</w:t>
      </w:r>
      <w:proofErr w:type="gramStart"/>
      <w:r w:rsidR="006B7321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XML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,</w:t>
      </w:r>
      <w:proofErr w:type="gramEnd"/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Implement Pre-Planned Contingency Plan (COVID-19), Attendance system Implementation project, Oracle ERP-EBS </w:t>
      </w:r>
      <w:r w:rsidR="004C6E79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v 12.2.3 upgrade 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Projects</w:t>
      </w:r>
      <w:r w:rsidR="004C6E79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,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Oracle HCM </w:t>
      </w:r>
      <w:r w:rsidR="00B150CB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modules Implementation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 Project).</w:t>
      </w:r>
    </w:p>
    <w:p w14:paraId="0E5EBFCB" w14:textId="77777777" w:rsidR="003B2E78" w:rsidRPr="003D41ED" w:rsidRDefault="000835BE" w:rsidP="003D41ED">
      <w:pPr>
        <w:pStyle w:val="divdocumentsinglecolumn"/>
        <w:numPr>
          <w:ilvl w:val="0"/>
          <w:numId w:val="25"/>
        </w:numPr>
        <w:spacing w:before="300" w:line="280" w:lineRule="atLeast"/>
        <w:rPr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</w:pPr>
      <w:r w:rsidRPr="00AD5A89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IT Senior Development </w:t>
      </w:r>
      <w:r w:rsidR="000931C2" w:rsidRPr="00AD5A89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Specialist /</w:t>
      </w:r>
      <w:r w:rsidRPr="00AD5A89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Manager</w:t>
      </w:r>
      <w:r w:rsidRPr="003D41ED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</w:t>
      </w:r>
      <w:r w:rsidRPr="004073C2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05/2014 - 06/2015</w:t>
      </w:r>
      <w:r w:rsidRPr="003D41ED"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3D41ED" w:rsidRPr="003D41ED">
        <w:rPr>
          <w:rStyle w:val="span"/>
          <w:rFonts w:ascii="Century Gothic" w:eastAsia="Century Gothic" w:hAnsi="Century Gothic" w:cs="Century Gothic"/>
          <w:b/>
          <w:bCs/>
          <w:color w:val="000000" w:themeColor="text1"/>
          <w:sz w:val="18"/>
          <w:szCs w:val="18"/>
        </w:rPr>
        <w:t xml:space="preserve">| </w:t>
      </w:r>
      <w:r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Arab Bank PLC. - </w:t>
      </w:r>
      <w:r w:rsidR="00A5371D"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Amman,</w:t>
      </w:r>
      <w:r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 Jordan</w:t>
      </w:r>
    </w:p>
    <w:p w14:paraId="63F0934E" w14:textId="77777777" w:rsidR="009867CC" w:rsidRPr="009867CC" w:rsidRDefault="009867CC" w:rsidP="00DB6F77">
      <w:pPr>
        <w:pStyle w:val="spanpaddedline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024002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Project Management</w:t>
      </w:r>
      <w:r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, Lead of Lebanon, Morocco &amp; Algeria </w:t>
      </w:r>
      <w:r w:rsidR="00DB6F77"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>Project</w:t>
      </w:r>
      <w:r w:rsidR="00DB6F77">
        <w:rPr>
          <w:rFonts w:ascii="Century Gothic" w:eastAsia="Century Gothic" w:hAnsi="Century Gothic" w:cs="Century Gothic"/>
          <w:color w:val="231F20"/>
          <w:sz w:val="16"/>
          <w:szCs w:val="16"/>
        </w:rPr>
        <w:t>s</w:t>
      </w:r>
      <w:r w:rsidR="00DB6F77"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</w:t>
      </w:r>
      <w:r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>to Implement HRMS Modules and all related reports.</w:t>
      </w:r>
    </w:p>
    <w:p w14:paraId="1F4FF8E5" w14:textId="77777777" w:rsidR="00E478E1" w:rsidRPr="00E478E1" w:rsidRDefault="00E478E1" w:rsidP="00E478E1">
      <w:pPr>
        <w:pStyle w:val="divdocumentsinglecolumn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532B62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Business Analysis management</w:t>
      </w:r>
      <w:r w:rsidRPr="00532B62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, Gathering business requirements, </w:t>
      </w:r>
      <w:r w:rsidRPr="00532B62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Document management</w:t>
      </w:r>
      <w:r w:rsidRPr="00532B62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(BRD, SRS, USD, USCD, RTMD, RACI, Functional/N-Functional, and Acceptance Criteria DOC.)</w:t>
      </w:r>
    </w:p>
    <w:p w14:paraId="5A0C2FB3" w14:textId="77777777" w:rsidR="009867CC" w:rsidRPr="009867CC" w:rsidRDefault="00A56141" w:rsidP="004A1816">
      <w:pPr>
        <w:pStyle w:val="spanpaddedline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Applications</w:t>
      </w:r>
      <w:r w:rsidR="009867CC" w:rsidRPr="00024002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 xml:space="preserve"> Management</w:t>
      </w:r>
      <w:r w:rsidR="00024002" w:rsidRPr="00024002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 xml:space="preserve"> &amp; SDLC</w:t>
      </w:r>
      <w:r w:rsidR="009867CC"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>, Development, enhancement Oracle E-Business suite</w:t>
      </w:r>
      <w:r w:rsidR="00DB6F77" w:rsidRPr="00DB6F77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</w:t>
      </w:r>
      <w:r w:rsidR="00DB6F77"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>V12.2.4 within</w:t>
      </w:r>
      <w:r w:rsidR="009867CC"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modules of</w:t>
      </w:r>
      <w:r w:rsidR="00DB6F77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HRMS</w:t>
      </w:r>
      <w:r w:rsidR="009867CC"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>.</w:t>
      </w:r>
    </w:p>
    <w:p w14:paraId="208EBCF2" w14:textId="77777777" w:rsidR="009867CC" w:rsidRPr="009867CC" w:rsidRDefault="009867CC" w:rsidP="00AC29E4">
      <w:pPr>
        <w:pStyle w:val="spanpaddedline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024002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lastRenderedPageBreak/>
        <w:t>Team Management / Governance</w:t>
      </w:r>
      <w:r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, </w:t>
      </w:r>
      <w:r w:rsidR="00AC29E4" w:rsidRPr="00AC29E4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T</w:t>
      </w:r>
      <w:r w:rsidRPr="00AC29E4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ask management</w:t>
      </w:r>
      <w:r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>, assuring governance and compliance.</w:t>
      </w:r>
    </w:p>
    <w:p w14:paraId="0A363308" w14:textId="77777777" w:rsidR="009867CC" w:rsidRDefault="009867CC" w:rsidP="00C27C16">
      <w:pPr>
        <w:pStyle w:val="spanpaddedline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024002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Problem Solving</w:t>
      </w:r>
      <w:r w:rsidR="00C27C16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, Analyze &amp; Resolve problems, </w:t>
      </w:r>
      <w:r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>Issues</w:t>
      </w:r>
      <w:r w:rsidR="00C27C16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, conflicts, </w:t>
      </w:r>
      <w:r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technical or functional </w:t>
      </w:r>
      <w:r w:rsidR="00C27C16">
        <w:rPr>
          <w:rFonts w:ascii="Century Gothic" w:eastAsia="Century Gothic" w:hAnsi="Century Gothic" w:cs="Century Gothic"/>
          <w:color w:val="231F20"/>
          <w:sz w:val="16"/>
          <w:szCs w:val="16"/>
        </w:rPr>
        <w:t>in all levels.</w:t>
      </w:r>
    </w:p>
    <w:p w14:paraId="5C50759F" w14:textId="77777777" w:rsidR="0034399C" w:rsidRPr="0034399C" w:rsidRDefault="0034399C" w:rsidP="0034399C">
      <w:pPr>
        <w:pStyle w:val="divdocumentsinglecolumn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</w:pPr>
      <w:r w:rsidRPr="003E0C6B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 xml:space="preserve">Deployment management, 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coordinating the new 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changes, solutions, 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enhancement to be deployed into production</w:t>
      </w:r>
      <w:r>
        <w:rPr>
          <w:rFonts w:ascii="Century Gothic" w:eastAsia="Century Gothic" w:hAnsi="Century Gothic" w:cs="Century Gothic"/>
          <w:color w:val="231F20"/>
          <w:sz w:val="16"/>
          <w:szCs w:val="16"/>
        </w:rPr>
        <w:t>,</w:t>
      </w:r>
    </w:p>
    <w:p w14:paraId="1A1B48CB" w14:textId="6E854CDA" w:rsidR="009867CC" w:rsidRPr="009867CC" w:rsidRDefault="00B150CB" w:rsidP="00C27C16">
      <w:pPr>
        <w:pStyle w:val="spanpaddedline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Performance</w:t>
      </w:r>
      <w:r w:rsidRPr="00024002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 xml:space="preserve"> Management</w:t>
      </w:r>
      <w:r w:rsidR="009867CC"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</w:t>
      </w:r>
      <w:r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>evaluated</w:t>
      </w:r>
      <w:r w:rsidR="009867CC" w:rsidRPr="009867CC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employee skill levels and implemented new techniques to boost staff knowledge.</w:t>
      </w:r>
    </w:p>
    <w:p w14:paraId="23C464D2" w14:textId="77777777" w:rsidR="00DD4BC0" w:rsidRPr="00E96C89" w:rsidRDefault="00DD4BC0" w:rsidP="00E96C89">
      <w:pPr>
        <w:pStyle w:val="spanpaddedline"/>
        <w:numPr>
          <w:ilvl w:val="0"/>
          <w:numId w:val="28"/>
        </w:numPr>
        <w:shd w:val="clear" w:color="auto" w:fill="EEECE1" w:themeFill="background2"/>
        <w:spacing w:line="280" w:lineRule="atLeast"/>
        <w:jc w:val="both"/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</w:pP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Projects: (</w:t>
      </w:r>
      <w:r w:rsidR="001C2B35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Led regional Information gathering phases </w:t>
      </w:r>
      <w:r w:rsidR="002972E4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&amp; Implementation phases </w:t>
      </w:r>
      <w:r w:rsidR="001C2B35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in “Algeria, Lebanon Morocco &amp; Jordan” </w:t>
      </w:r>
      <w:r w:rsidR="002972E4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 xml:space="preserve">Oracle </w:t>
      </w:r>
      <w:r w:rsidR="001C2B35"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Payroll Implementations regional strategical program, managed financial reporting dashboard project on COGNOS Technology platform)</w:t>
      </w: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.</w:t>
      </w:r>
    </w:p>
    <w:p w14:paraId="405C944C" w14:textId="77777777" w:rsidR="00E05CAF" w:rsidRPr="003D41ED" w:rsidRDefault="000835BE" w:rsidP="003D41ED">
      <w:pPr>
        <w:pStyle w:val="divdocumentsinglecolumn"/>
        <w:numPr>
          <w:ilvl w:val="0"/>
          <w:numId w:val="25"/>
        </w:numPr>
        <w:spacing w:before="300" w:line="280" w:lineRule="atLeast"/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</w:pPr>
      <w:r w:rsidRPr="00AD5A89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IT ERP Team Leader</w:t>
      </w:r>
      <w:r w:rsidRPr="003D41ED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</w:t>
      </w:r>
      <w:r w:rsidRPr="004073C2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05/2008 - 04/2014</w:t>
      </w:r>
      <w:r w:rsidRPr="003D41ED"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3D41ED" w:rsidRPr="003D41ED">
        <w:rPr>
          <w:rStyle w:val="span"/>
          <w:rFonts w:ascii="Century Gothic" w:eastAsia="Century Gothic" w:hAnsi="Century Gothic" w:cs="Century Gothic"/>
          <w:b/>
          <w:bCs/>
          <w:color w:val="000000" w:themeColor="text1"/>
          <w:sz w:val="18"/>
          <w:szCs w:val="18"/>
        </w:rPr>
        <w:t xml:space="preserve">| </w:t>
      </w:r>
      <w:r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Jordan Telecom. Group, Orange, JTG - Amman, Jordan </w:t>
      </w:r>
    </w:p>
    <w:p w14:paraId="3AB1F071" w14:textId="77777777" w:rsidR="00D56CCD" w:rsidRDefault="00DC1F00" w:rsidP="00D263DB">
      <w:pPr>
        <w:pStyle w:val="divdocumentsinglecolumn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</w:pPr>
      <w:r w:rsidRPr="003E0C6B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Management &amp; Leadership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, </w:t>
      </w:r>
      <w:r w:rsidR="00CF5614">
        <w:rPr>
          <w:rFonts w:ascii="Century Gothic" w:eastAsia="Century Gothic" w:hAnsi="Century Gothic" w:cs="Century Gothic"/>
          <w:color w:val="231F20"/>
          <w:sz w:val="16"/>
          <w:szCs w:val="16"/>
        </w:rPr>
        <w:t>managing, evaluating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, motivating, mento</w:t>
      </w:r>
      <w:r w:rsidR="00532B62">
        <w:rPr>
          <w:rFonts w:ascii="Century Gothic" w:eastAsia="Century Gothic" w:hAnsi="Century Gothic" w:cs="Century Gothic"/>
          <w:color w:val="231F20"/>
          <w:sz w:val="16"/>
          <w:szCs w:val="16"/>
        </w:rPr>
        <w:t>ring, and coaching team members</w:t>
      </w:r>
      <w:r w:rsidR="00D263D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&amp; trainees.</w:t>
      </w:r>
      <w:r w:rsidR="00D56CCD" w:rsidRPr="00D56CCD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 xml:space="preserve"> </w:t>
      </w:r>
    </w:p>
    <w:p w14:paraId="5761E7CE" w14:textId="77777777" w:rsidR="00136E52" w:rsidRDefault="00D56CCD" w:rsidP="00532B62">
      <w:pPr>
        <w:pStyle w:val="divdocumentsinglecolumn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</w:pPr>
      <w:r w:rsidRPr="003E0C6B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Performance management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, determine section and team objectives, aligned with stakeholders and business owner’s needs.</w:t>
      </w:r>
    </w:p>
    <w:p w14:paraId="6206B1FC" w14:textId="77777777" w:rsidR="00DC1F00" w:rsidRPr="00532B62" w:rsidRDefault="00532B62" w:rsidP="00532B62">
      <w:pPr>
        <w:pStyle w:val="divdocumentsinglecolumn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</w:pPr>
      <w:r w:rsidRPr="003E0C6B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 xml:space="preserve">Task management, </w:t>
      </w:r>
      <w:r w:rsidR="00136E52" w:rsidRPr="00136E52">
        <w:rPr>
          <w:rFonts w:ascii="Century Gothic" w:eastAsia="Century Gothic" w:hAnsi="Century Gothic" w:cs="Century Gothic"/>
          <w:color w:val="231F20"/>
          <w:sz w:val="16"/>
          <w:szCs w:val="16"/>
        </w:rPr>
        <w:t>as per preplanned objectives</w:t>
      </w:r>
      <w:r w:rsidR="00136E52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and goals</w:t>
      </w:r>
      <w:r w:rsidR="00136E52" w:rsidRPr="00136E52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aligned with ensuring governance and compliance.</w:t>
      </w:r>
    </w:p>
    <w:p w14:paraId="35E6FCD2" w14:textId="77777777" w:rsidR="00A4088F" w:rsidRPr="003E0C6B" w:rsidRDefault="00A475C3" w:rsidP="00A4088F">
      <w:pPr>
        <w:pStyle w:val="divdocumentsinglecolumn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3E0C6B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 xml:space="preserve">Project </w:t>
      </w:r>
      <w:r w:rsidR="00C70205" w:rsidRPr="003E0C6B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Management</w:t>
      </w:r>
      <w:r w:rsidR="00C70205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, Managing</w:t>
      </w:r>
      <w:r w:rsidR="00DB7F27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related Projects and projects </w:t>
      </w:r>
      <w:r w:rsidR="00532B62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plans</w:t>
      </w:r>
      <w:r w:rsidR="00532B62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, </w:t>
      </w:r>
      <w:r w:rsidR="00711EC8">
        <w:rPr>
          <w:rFonts w:ascii="Century Gothic" w:eastAsia="Century Gothic" w:hAnsi="Century Gothic" w:cs="Century Gothic"/>
          <w:color w:val="231F20"/>
          <w:sz w:val="16"/>
          <w:szCs w:val="16"/>
        </w:rPr>
        <w:t>teams.</w:t>
      </w:r>
    </w:p>
    <w:p w14:paraId="797DC9D2" w14:textId="0C2790FB" w:rsidR="00A4088F" w:rsidRPr="003E0C6B" w:rsidRDefault="00A4088F" w:rsidP="00A4088F">
      <w:pPr>
        <w:pStyle w:val="divdocumentsinglecolumn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3E0C6B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Scope management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, </w:t>
      </w:r>
      <w:r w:rsidR="00B150CB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establish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or determine clear boundaries and deliverables, minimizing risks and ensuring project success.</w:t>
      </w:r>
    </w:p>
    <w:p w14:paraId="69B46CB5" w14:textId="25AD198F" w:rsidR="00A4088F" w:rsidRPr="003E0C6B" w:rsidRDefault="00B150CB" w:rsidP="00A4088F">
      <w:pPr>
        <w:pStyle w:val="divdocumentsinglecolumn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3E0C6B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Time management</w:t>
      </w:r>
      <w:r w:rsidR="00A4088F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involves initiating time schedules for projects, tasks, activities, or upon request.</w:t>
      </w:r>
    </w:p>
    <w:p w14:paraId="49BB397D" w14:textId="77777777" w:rsidR="00A4088F" w:rsidRPr="003E0C6B" w:rsidRDefault="00A4088F" w:rsidP="00E6423A">
      <w:pPr>
        <w:pStyle w:val="divdocumentsinglecolumn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</w:pPr>
      <w:r w:rsidRPr="003E0C6B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Cost management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, </w:t>
      </w:r>
      <w:r w:rsidR="00E6423A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tracing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</w:t>
      </w:r>
      <w:r w:rsidR="00E6423A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project, task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or activity </w:t>
      </w:r>
      <w:r w:rsidR="00E6423A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expenses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</w:t>
      </w:r>
      <w:r w:rsidR="00E6423A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over a specified period to achieve financial goals.</w:t>
      </w:r>
    </w:p>
    <w:p w14:paraId="2E99532B" w14:textId="77777777" w:rsidR="00C70205" w:rsidRPr="003E0C6B" w:rsidRDefault="00C70205" w:rsidP="00A4088F">
      <w:pPr>
        <w:pStyle w:val="divdocumentsinglecolumn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3E0C6B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Communication management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, with all organizational </w:t>
      </w:r>
      <w:r w:rsidR="00D56CCD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units, cross</w:t>
      </w:r>
      <w:r w:rsidR="00D56CCD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functional teams 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to support organizational planning.</w:t>
      </w:r>
    </w:p>
    <w:p w14:paraId="4B185B88" w14:textId="113C48F3" w:rsidR="00DB7F27" w:rsidRPr="003E0C6B" w:rsidRDefault="00A475C3" w:rsidP="00C70205">
      <w:pPr>
        <w:pStyle w:val="divdocumentsinglecolumn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3E0C6B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 xml:space="preserve">User </w:t>
      </w:r>
      <w:r w:rsidR="00C70205" w:rsidRPr="003E0C6B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management</w:t>
      </w:r>
      <w:r w:rsidR="00C70205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, controlling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s</w:t>
      </w:r>
      <w:r w:rsidR="00DB7F27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ecurity </w:t>
      </w:r>
      <w:r w:rsidR="00C70205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matrices </w:t>
      </w:r>
      <w:r w:rsidR="00DB7F27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for all </w:t>
      </w:r>
      <w:r w:rsidR="00DC1F00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apps </w:t>
      </w:r>
      <w:r w:rsidR="00DB7F27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end</w:t>
      </w:r>
      <w:r w:rsidR="00B150CB">
        <w:rPr>
          <w:rFonts w:ascii="Century Gothic" w:eastAsia="Century Gothic" w:hAnsi="Century Gothic" w:cs="Century Gothic"/>
          <w:color w:val="231F20"/>
          <w:sz w:val="16"/>
          <w:szCs w:val="16"/>
        </w:rPr>
        <w:t>-</w:t>
      </w:r>
      <w:r w:rsidR="00DB7F27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users on application</w:t>
      </w:r>
      <w:r w:rsidR="00DC1F00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s</w:t>
      </w:r>
      <w:r w:rsidR="00DB7F27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levels</w:t>
      </w:r>
      <w:r w:rsidR="00C70205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.</w:t>
      </w:r>
    </w:p>
    <w:p w14:paraId="007C521E" w14:textId="77777777" w:rsidR="00DB7F27" w:rsidRPr="003E0C6B" w:rsidRDefault="00A475C3" w:rsidP="006A1262">
      <w:pPr>
        <w:pStyle w:val="divdocumentsinglecolumn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3E0C6B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Planning management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, initiate</w:t>
      </w:r>
      <w:r w:rsidR="00DB7F27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schedules, plans, and proce</w:t>
      </w:r>
      <w:r w:rsidR="006A1262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sses in development throughout SDLC</w:t>
      </w:r>
      <w:r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standards</w:t>
      </w:r>
      <w:r w:rsidR="006A1262" w:rsidRPr="003E0C6B">
        <w:rPr>
          <w:rFonts w:ascii="Century Gothic" w:eastAsia="Century Gothic" w:hAnsi="Century Gothic" w:cs="Century Gothic"/>
          <w:color w:val="231F20"/>
          <w:sz w:val="16"/>
          <w:szCs w:val="16"/>
        </w:rPr>
        <w:t>.</w:t>
      </w:r>
    </w:p>
    <w:p w14:paraId="3C66F6FB" w14:textId="77777777" w:rsidR="00DB7F27" w:rsidRPr="00532B62" w:rsidRDefault="00710CE0" w:rsidP="00532B62">
      <w:pPr>
        <w:pStyle w:val="divdocumentsinglecolumn"/>
        <w:numPr>
          <w:ilvl w:val="0"/>
          <w:numId w:val="28"/>
        </w:numPr>
        <w:spacing w:line="280" w:lineRule="atLeast"/>
        <w:jc w:val="both"/>
        <w:rPr>
          <w:rFonts w:ascii="Century Gothic" w:eastAsia="Century Gothic" w:hAnsi="Century Gothic" w:cs="Century Gothic"/>
          <w:color w:val="231F20"/>
          <w:sz w:val="16"/>
          <w:szCs w:val="16"/>
        </w:rPr>
      </w:pPr>
      <w:r w:rsidRPr="00532B62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Business Analysis</w:t>
      </w:r>
      <w:r w:rsidR="00DC1F00" w:rsidRPr="00532B62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 xml:space="preserve"> management</w:t>
      </w:r>
      <w:r w:rsidRPr="00532B62">
        <w:rPr>
          <w:rFonts w:ascii="Century Gothic" w:eastAsia="Century Gothic" w:hAnsi="Century Gothic" w:cs="Century Gothic"/>
          <w:color w:val="231F20"/>
          <w:sz w:val="16"/>
          <w:szCs w:val="16"/>
        </w:rPr>
        <w:t>, Gathering</w:t>
      </w:r>
      <w:r w:rsidR="00DB7F27" w:rsidRPr="00532B62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business requirements, </w:t>
      </w:r>
      <w:r w:rsidR="00DC1F00" w:rsidRPr="00532B62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D</w:t>
      </w:r>
      <w:r w:rsidR="007819DC" w:rsidRPr="00532B62">
        <w:rPr>
          <w:rFonts w:ascii="Century Gothic" w:eastAsia="Century Gothic" w:hAnsi="Century Gothic" w:cs="Century Gothic"/>
          <w:b/>
          <w:bCs/>
          <w:color w:val="231F20"/>
          <w:sz w:val="16"/>
          <w:szCs w:val="16"/>
        </w:rPr>
        <w:t>ocument management</w:t>
      </w:r>
      <w:r w:rsidR="00DB7F27" w:rsidRPr="00532B62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(</w:t>
      </w:r>
      <w:r w:rsidRPr="00532B62">
        <w:rPr>
          <w:rFonts w:ascii="Century Gothic" w:eastAsia="Century Gothic" w:hAnsi="Century Gothic" w:cs="Century Gothic"/>
          <w:color w:val="231F20"/>
          <w:sz w:val="16"/>
          <w:szCs w:val="16"/>
        </w:rPr>
        <w:t>BRD, SRS</w:t>
      </w:r>
      <w:r w:rsidR="00DB7F27" w:rsidRPr="00532B62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, USD, USCD, RTMD, RACI, Functional/N-Functional, </w:t>
      </w:r>
      <w:r w:rsidR="00DC1F00" w:rsidRPr="00532B62">
        <w:rPr>
          <w:rFonts w:ascii="Century Gothic" w:eastAsia="Century Gothic" w:hAnsi="Century Gothic" w:cs="Century Gothic"/>
          <w:color w:val="231F20"/>
          <w:sz w:val="16"/>
          <w:szCs w:val="16"/>
        </w:rPr>
        <w:t>and Acceptance</w:t>
      </w:r>
      <w:r w:rsidR="00DB7F27" w:rsidRPr="00532B62">
        <w:rPr>
          <w:rFonts w:ascii="Century Gothic" w:eastAsia="Century Gothic" w:hAnsi="Century Gothic" w:cs="Century Gothic"/>
          <w:color w:val="231F20"/>
          <w:sz w:val="16"/>
          <w:szCs w:val="16"/>
        </w:rPr>
        <w:t xml:space="preserve"> Criteria DOC.)</w:t>
      </w:r>
      <w:r w:rsidR="000F7894">
        <w:rPr>
          <w:rFonts w:ascii="Century Gothic" w:eastAsia="Century Gothic" w:hAnsi="Century Gothic" w:cs="Century Gothic"/>
          <w:color w:val="231F20"/>
          <w:sz w:val="16"/>
          <w:szCs w:val="16"/>
        </w:rPr>
        <w:t>.</w:t>
      </w:r>
    </w:p>
    <w:p w14:paraId="2360C3D9" w14:textId="77777777" w:rsidR="003B554C" w:rsidRPr="00E96C89" w:rsidRDefault="003B554C" w:rsidP="00E96C89">
      <w:pPr>
        <w:pStyle w:val="spanpaddedline"/>
        <w:numPr>
          <w:ilvl w:val="0"/>
          <w:numId w:val="28"/>
        </w:numPr>
        <w:shd w:val="clear" w:color="auto" w:fill="EEECE1" w:themeFill="background2"/>
        <w:spacing w:line="280" w:lineRule="atLeast"/>
        <w:jc w:val="both"/>
        <w:rPr>
          <w:rFonts w:ascii="Century Gothic" w:eastAsia="Century Gothic" w:hAnsi="Century Gothic" w:cs="Century Gothic"/>
          <w:color w:val="000000"/>
          <w:sz w:val="16"/>
          <w:szCs w:val="16"/>
        </w:rPr>
      </w:pPr>
      <w:r w:rsidRPr="00E96C89">
        <w:rPr>
          <w:rFonts w:ascii="Century Gothic" w:eastAsia="Century Gothic" w:hAnsi="Century Gothic" w:cs="Century Gothic"/>
          <w:b/>
          <w:bCs/>
          <w:color w:val="000000"/>
          <w:sz w:val="16"/>
          <w:szCs w:val="16"/>
        </w:rPr>
        <w:t>Projects</w:t>
      </w:r>
      <w:r w:rsidRPr="00E96C89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: (Oracle EBS HCM Modules Implementation, </w:t>
      </w:r>
      <w:r w:rsidR="004C6E79" w:rsidRPr="00E96C89">
        <w:rPr>
          <w:rFonts w:ascii="Century Gothic" w:eastAsia="Century Gothic" w:hAnsi="Century Gothic" w:cs="Century Gothic"/>
          <w:color w:val="000000"/>
          <w:sz w:val="16"/>
          <w:szCs w:val="16"/>
        </w:rPr>
        <w:t>ORACLE EBS</w:t>
      </w:r>
      <w:r w:rsidRPr="00E96C89">
        <w:rPr>
          <w:rFonts w:ascii="Century Gothic" w:eastAsia="Century Gothic" w:hAnsi="Century Gothic" w:cs="Century Gothic"/>
          <w:color w:val="000000"/>
          <w:sz w:val="16"/>
          <w:szCs w:val="16"/>
        </w:rPr>
        <w:t xml:space="preserve"> Upgrade Project Organizational restructuring Project, External DATA Migration </w:t>
      </w:r>
      <w:r w:rsidR="004C6E79" w:rsidRPr="00E96C89">
        <w:rPr>
          <w:rFonts w:ascii="Century Gothic" w:eastAsia="Century Gothic" w:hAnsi="Century Gothic" w:cs="Century Gothic"/>
          <w:color w:val="000000"/>
          <w:sz w:val="16"/>
          <w:szCs w:val="16"/>
        </w:rPr>
        <w:t>Project, EBS</w:t>
      </w:r>
      <w:r w:rsidR="004C6E79" w:rsidRPr="00E96C89">
        <w:rPr>
          <w:rFonts w:ascii="Century Gothic" w:eastAsia="Century Gothic" w:hAnsi="Century Gothic" w:cs="Century Gothic"/>
          <w:color w:val="000000"/>
          <w:sz w:val="16"/>
          <w:szCs w:val="16"/>
        </w:rPr>
        <w:sym w:font="Wingdings" w:char="F0DF"/>
      </w:r>
      <w:r w:rsidR="004C6E79" w:rsidRPr="00E96C89">
        <w:rPr>
          <w:rFonts w:ascii="Century Gothic" w:eastAsia="Century Gothic" w:hAnsi="Century Gothic" w:cs="Century Gothic"/>
          <w:color w:val="000000"/>
          <w:sz w:val="16"/>
          <w:szCs w:val="16"/>
        </w:rPr>
        <w:sym w:font="Wingdings" w:char="F0E0"/>
      </w:r>
      <w:r w:rsidR="004C6E79" w:rsidRPr="00E96C89">
        <w:rPr>
          <w:rFonts w:ascii="Century Gothic" w:eastAsia="Century Gothic" w:hAnsi="Century Gothic" w:cs="Century Gothic"/>
          <w:color w:val="000000"/>
          <w:sz w:val="16"/>
          <w:szCs w:val="16"/>
        </w:rPr>
        <w:t>ATTENDANCE Integration Project</w:t>
      </w:r>
      <w:r w:rsidRPr="00E96C89">
        <w:rPr>
          <w:rFonts w:ascii="Century Gothic" w:eastAsia="Century Gothic" w:hAnsi="Century Gothic" w:cs="Century Gothic"/>
          <w:color w:val="000000"/>
          <w:sz w:val="16"/>
          <w:szCs w:val="16"/>
        </w:rPr>
        <w:t>).</w:t>
      </w:r>
    </w:p>
    <w:p w14:paraId="52462BC8" w14:textId="77777777" w:rsidR="00C27C16" w:rsidRPr="003E0C6B" w:rsidRDefault="00C27C16" w:rsidP="00C27C16">
      <w:pPr>
        <w:pStyle w:val="spanpaddedline"/>
        <w:spacing w:line="280" w:lineRule="atLeast"/>
        <w:ind w:left="720"/>
        <w:jc w:val="both"/>
        <w:rPr>
          <w:rFonts w:ascii="Century Gothic" w:eastAsia="Century Gothic" w:hAnsi="Century Gothic" w:cs="Century Gothic"/>
          <w:color w:val="000000"/>
          <w:sz w:val="16"/>
          <w:szCs w:val="16"/>
          <w:highlight w:val="lightGray"/>
        </w:rPr>
      </w:pPr>
    </w:p>
    <w:p w14:paraId="690A6A3A" w14:textId="77777777" w:rsidR="003B2E78" w:rsidRDefault="00A468CF" w:rsidP="00C27C16">
      <w:pPr>
        <w:pStyle w:val="divdocumentsinglecolumn"/>
        <w:numPr>
          <w:ilvl w:val="0"/>
          <w:numId w:val="25"/>
        </w:numPr>
        <w:spacing w:line="280" w:lineRule="atLeast"/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</w:pPr>
      <w:r w:rsidRPr="00AD5A89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Business</w:t>
      </w:r>
      <w:r w:rsidR="000835BE" w:rsidRPr="00AD5A89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 analyst (Programmer)</w:t>
      </w:r>
      <w:r w:rsidR="000835BE" w:rsidRPr="003D41ED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</w:t>
      </w:r>
      <w:r w:rsidR="000835BE" w:rsidRPr="004073C2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11/2004 - 05/2008</w:t>
      </w:r>
      <w:r w:rsidR="000835BE" w:rsidRPr="003D41ED"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3D41ED" w:rsidRPr="003D41ED">
        <w:rPr>
          <w:rStyle w:val="span"/>
          <w:rFonts w:ascii="Century Gothic" w:eastAsia="Century Gothic" w:hAnsi="Century Gothic" w:cs="Century Gothic"/>
          <w:b/>
          <w:bCs/>
          <w:color w:val="000000" w:themeColor="text1"/>
          <w:sz w:val="18"/>
          <w:szCs w:val="18"/>
        </w:rPr>
        <w:t xml:space="preserve">| </w:t>
      </w:r>
      <w:r w:rsidR="000835BE"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Al</w:t>
      </w:r>
      <w:r w:rsidR="000835BE" w:rsidRPr="003D41ED">
        <w:rPr>
          <w:rStyle w:val="span"/>
          <w:rFonts w:ascii="Cambria Math" w:eastAsia="Cambria Math" w:hAnsi="Cambria Math" w:cs="Cambria Math"/>
          <w:b/>
          <w:bCs/>
          <w:color w:val="984806" w:themeColor="accent6" w:themeShade="80"/>
          <w:sz w:val="18"/>
          <w:szCs w:val="18"/>
        </w:rPr>
        <w:t>‐</w:t>
      </w:r>
      <w:r w:rsidR="000835BE"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SALHIA Real Estate Company - </w:t>
      </w:r>
      <w:r w:rsidR="00A5371D"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Kuwait,</w:t>
      </w:r>
      <w:r w:rsidR="000835BE"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 Kuwait</w:t>
      </w:r>
    </w:p>
    <w:p w14:paraId="4F9A135A" w14:textId="77777777" w:rsidR="00396B4C" w:rsidRDefault="00396B4C" w:rsidP="00396B4C">
      <w:pPr>
        <w:pStyle w:val="divdocumentsinglecolumn"/>
        <w:spacing w:line="280" w:lineRule="atLeast"/>
        <w:ind w:left="720"/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</w:pPr>
    </w:p>
    <w:p w14:paraId="64E54D31" w14:textId="77777777" w:rsidR="00674C86" w:rsidRPr="00DB6F77" w:rsidRDefault="000835BE" w:rsidP="00C27C16">
      <w:pPr>
        <w:pStyle w:val="divdocumentsinglecolumn"/>
        <w:numPr>
          <w:ilvl w:val="0"/>
          <w:numId w:val="25"/>
        </w:numPr>
        <w:spacing w:line="280" w:lineRule="atLeast"/>
        <w:rPr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</w:pPr>
      <w:r w:rsidRPr="00AD5A89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Application Developer</w:t>
      </w:r>
      <w:r w:rsidRPr="003D41ED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</w:t>
      </w:r>
      <w:r w:rsidRPr="004073C2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05/2002 - 10/2004</w:t>
      </w:r>
      <w:r w:rsidRPr="003D41ED"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3D41ED" w:rsidRPr="003D41ED">
        <w:rPr>
          <w:rStyle w:val="span"/>
          <w:rFonts w:ascii="Century Gothic" w:eastAsia="Century Gothic" w:hAnsi="Century Gothic" w:cs="Century Gothic"/>
          <w:b/>
          <w:bCs/>
          <w:color w:val="000000" w:themeColor="text1"/>
          <w:sz w:val="18"/>
          <w:szCs w:val="18"/>
        </w:rPr>
        <w:t xml:space="preserve">| </w:t>
      </w:r>
      <w:r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Al</w:t>
      </w:r>
      <w:r w:rsidRPr="003D41ED">
        <w:rPr>
          <w:rStyle w:val="span"/>
          <w:rFonts w:ascii="Cambria Math" w:eastAsia="Cambria Math" w:hAnsi="Cambria Math" w:cs="Cambria Math"/>
          <w:b/>
          <w:bCs/>
          <w:color w:val="984806" w:themeColor="accent6" w:themeShade="80"/>
          <w:sz w:val="18"/>
          <w:szCs w:val="18"/>
        </w:rPr>
        <w:t>‐</w:t>
      </w:r>
      <w:r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Faris Information Technologies - </w:t>
      </w:r>
      <w:r w:rsidR="00A5371D"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>Kuwait,</w:t>
      </w:r>
      <w:r w:rsidRPr="003D41ED">
        <w:rPr>
          <w:rStyle w:val="span"/>
          <w:rFonts w:ascii="Century Gothic" w:eastAsia="Century Gothic" w:hAnsi="Century Gothic" w:cs="Century Gothic"/>
          <w:b/>
          <w:bCs/>
          <w:color w:val="984806" w:themeColor="accent6" w:themeShade="80"/>
          <w:sz w:val="18"/>
          <w:szCs w:val="18"/>
        </w:rPr>
        <w:t xml:space="preserve"> Kuwait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3D41ED" w14:paraId="69F37596" w14:textId="77777777" w:rsidTr="002B7A82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BCF4769" w14:textId="77777777" w:rsidR="003D41ED" w:rsidRDefault="003D41ED" w:rsidP="002B7A82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3BF2F1A8" w14:textId="77777777" w:rsidR="003B2E78" w:rsidRPr="000C4D9E" w:rsidRDefault="000835BE" w:rsidP="000C4D9E">
      <w:pPr>
        <w:pStyle w:val="divdocumentdivsectiontitle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0C4D9E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Education </w:t>
      </w:r>
      <w:r w:rsidR="005A70A0" w:rsidRPr="000C4D9E">
        <w:rPr>
          <w:rFonts w:ascii="Century Gothic" w:eastAsia="Century Gothic" w:hAnsi="Century Gothic" w:cs="Century Gothic"/>
          <w:b/>
          <w:bCs/>
          <w:sz w:val="24"/>
          <w:szCs w:val="24"/>
        </w:rPr>
        <w:t>&amp; Certifications</w:t>
      </w:r>
    </w:p>
    <w:p w14:paraId="722D7EAA" w14:textId="2538208E" w:rsidR="002665E3" w:rsidRDefault="000835BE" w:rsidP="00BA5663">
      <w:pPr>
        <w:pStyle w:val="divdocumentdivsectiontitle"/>
        <w:numPr>
          <w:ilvl w:val="0"/>
          <w:numId w:val="23"/>
        </w:numPr>
        <w:pBdr>
          <w:bottom w:val="none" w:sz="0" w:space="5" w:color="auto"/>
        </w:pBdr>
        <w:spacing w:line="240" w:lineRule="auto"/>
        <w:rPr>
          <w:rStyle w:val="span"/>
          <w:rFonts w:ascii="Century Gothic" w:eastAsia="Century Gothic" w:hAnsi="Century Gothic" w:cs="Century Gothic"/>
          <w:b/>
          <w:bCs/>
          <w:color w:val="000000"/>
          <w:sz w:val="20"/>
          <w:szCs w:val="20"/>
        </w:rPr>
      </w:pPr>
      <w:r w:rsidRPr="00BA5663">
        <w:rPr>
          <w:rStyle w:val="span"/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Al ISRA Private University - Amman,</w:t>
      </w:r>
      <w:r w:rsidRPr="00BA5663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 w:rsidRPr="00BA5663">
        <w:rPr>
          <w:rStyle w:val="span"/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Jordan</w:t>
      </w:r>
      <w:r w:rsidRPr="00BA5663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 w:rsidRPr="00BA5663">
        <w:rPr>
          <w:rStyle w:val="span"/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| </w:t>
      </w:r>
      <w:r w:rsidR="00B150CB" w:rsidRPr="00BA5663">
        <w:rPr>
          <w:rStyle w:val="span"/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bachelor’s degree</w:t>
      </w:r>
      <w:r w:rsidRPr="00BA5663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 </w:t>
      </w:r>
      <w:r w:rsidR="00053C96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of </w:t>
      </w:r>
      <w:r w:rsidRPr="00BA5663">
        <w:rPr>
          <w:rStyle w:val="span"/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Computer Science, </w:t>
      </w:r>
      <w:r w:rsidR="00BA5663" w:rsidRPr="00BA5663">
        <w:rPr>
          <w:rStyle w:val="span"/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10</w:t>
      </w:r>
      <w:r w:rsidRPr="00BA5663">
        <w:rPr>
          <w:rStyle w:val="span"/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/2000</w:t>
      </w:r>
    </w:p>
    <w:p w14:paraId="5C0A8D71" w14:textId="22408844" w:rsidR="00B25C58" w:rsidRPr="0057255F" w:rsidRDefault="00B25C58" w:rsidP="002A6B87">
      <w:pPr>
        <w:pStyle w:val="divdocumentdivsectiontitle"/>
        <w:numPr>
          <w:ilvl w:val="0"/>
          <w:numId w:val="30"/>
        </w:numPr>
        <w:pBdr>
          <w:bottom w:val="none" w:sz="0" w:space="5" w:color="auto"/>
        </w:pBdr>
        <w:spacing w:line="240" w:lineRule="auto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 w:rsidRPr="0057255F">
        <w:rPr>
          <w:rStyle w:val="span"/>
          <w:rFonts w:ascii="Century Gothic" w:eastAsia="Century Gothic" w:hAnsi="Century Gothic" w:cs="Century Gothic"/>
          <w:color w:val="000000"/>
          <w:sz w:val="18"/>
          <w:szCs w:val="18"/>
        </w:rPr>
        <w:t xml:space="preserve">Project Management Institution - PMI | </w:t>
      </w:r>
      <w:r w:rsidR="003D7A7C">
        <w:rPr>
          <w:rStyle w:val="span"/>
          <w:rFonts w:ascii="Century Gothic" w:eastAsia="Century Gothic" w:hAnsi="Century Gothic" w:cs="Century Gothic"/>
          <w:color w:val="000000"/>
          <w:sz w:val="18"/>
          <w:szCs w:val="18"/>
        </w:rPr>
        <w:t xml:space="preserve">Valid </w:t>
      </w:r>
      <w:r w:rsidRPr="0057255F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Certificate</w:t>
      </w:r>
      <w:r w:rsidRPr="0057255F">
        <w:rPr>
          <w:rStyle w:val="span"/>
          <w:rFonts w:ascii="Century Gothic" w:eastAsia="Century Gothic" w:hAnsi="Century Gothic" w:cs="Century Gothic"/>
          <w:color w:val="000000"/>
          <w:sz w:val="18"/>
          <w:szCs w:val="18"/>
        </w:rPr>
        <w:t xml:space="preserve"> </w:t>
      </w:r>
      <w:r w:rsidR="004E2361" w:rsidRPr="0057255F">
        <w:rPr>
          <w:rStyle w:val="span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PMI-PMP</w:t>
      </w:r>
      <w:r w:rsidR="004E2361" w:rsidRPr="0057255F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Pr="0057255F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#2865876</w:t>
      </w:r>
      <w:r w:rsidR="004E2361" w:rsidRPr="0057255F">
        <w:rPr>
          <w:rStyle w:val="span"/>
          <w:rFonts w:ascii="Century Gothic" w:eastAsia="Century Gothic" w:hAnsi="Century Gothic" w:cs="Century Gothic"/>
          <w:color w:val="000000"/>
          <w:sz w:val="18"/>
          <w:szCs w:val="18"/>
        </w:rPr>
        <w:t xml:space="preserve">, </w:t>
      </w:r>
      <w:r w:rsidRPr="0057255F">
        <w:rPr>
          <w:rStyle w:val="span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Project Management Professional</w:t>
      </w:r>
      <w:r w:rsidR="002A6B87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.</w:t>
      </w:r>
    </w:p>
    <w:p w14:paraId="5FC698D7" w14:textId="32819F70" w:rsidR="002A6B87" w:rsidRPr="002A6B87" w:rsidRDefault="004E2361" w:rsidP="002A6B87">
      <w:pPr>
        <w:pStyle w:val="divdocumentdivsectiontitle"/>
        <w:numPr>
          <w:ilvl w:val="0"/>
          <w:numId w:val="30"/>
        </w:numPr>
        <w:pBdr>
          <w:bottom w:val="none" w:sz="0" w:space="5" w:color="auto"/>
        </w:pBdr>
        <w:spacing w:line="240" w:lineRule="auto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 w:rsidRPr="0057255F">
        <w:rPr>
          <w:rStyle w:val="span"/>
          <w:rFonts w:ascii="Century Gothic" w:eastAsia="Century Gothic" w:hAnsi="Century Gothic" w:cs="Century Gothic"/>
          <w:color w:val="000000"/>
          <w:sz w:val="18"/>
          <w:szCs w:val="18"/>
        </w:rPr>
        <w:t>PeopleSoft</w:t>
      </w:r>
      <w:r w:rsidR="000835BE" w:rsidRPr="0057255F">
        <w:rPr>
          <w:rStyle w:val="span"/>
          <w:rFonts w:ascii="Century Gothic" w:eastAsia="Century Gothic" w:hAnsi="Century Gothic" w:cs="Century Gothic"/>
          <w:color w:val="000000"/>
          <w:sz w:val="18"/>
          <w:szCs w:val="18"/>
        </w:rPr>
        <w:t xml:space="preserve">| </w:t>
      </w:r>
      <w:r w:rsidR="000835BE" w:rsidRPr="0057255F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Certificate GR671283919HM</w:t>
      </w:r>
      <w:r w:rsidR="000835BE" w:rsidRPr="0057255F">
        <w:rPr>
          <w:rStyle w:val="span"/>
          <w:rFonts w:eastAsia="Century Gothic"/>
          <w:sz w:val="18"/>
          <w:szCs w:val="18"/>
        </w:rPr>
        <w:t xml:space="preserve"> </w:t>
      </w:r>
      <w:r w:rsidR="000931C2" w:rsidRPr="0057255F">
        <w:rPr>
          <w:rStyle w:val="span"/>
          <w:rFonts w:ascii="Century Gothic" w:eastAsia="Century Gothic" w:hAnsi="Century Gothic" w:cs="Century Gothic"/>
          <w:color w:val="000000"/>
          <w:sz w:val="18"/>
          <w:szCs w:val="18"/>
        </w:rPr>
        <w:t>|</w:t>
      </w:r>
      <w:r w:rsidR="000835BE" w:rsidRPr="0057255F">
        <w:rPr>
          <w:rStyle w:val="span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ITIL Foundation V</w:t>
      </w:r>
      <w:r w:rsidR="00F46CB0" w:rsidRPr="0057255F">
        <w:rPr>
          <w:rStyle w:val="span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4</w:t>
      </w:r>
      <w:r w:rsidR="007578CA" w:rsidRPr="0057255F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7578CA" w:rsidRPr="0057255F">
        <w:rPr>
          <w:rStyle w:val="span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 xml:space="preserve">– </w:t>
      </w:r>
      <w:r w:rsidRPr="0057255F">
        <w:rPr>
          <w:rStyle w:val="span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 xml:space="preserve">IT </w:t>
      </w:r>
      <w:r w:rsidR="007578CA" w:rsidRPr="0057255F">
        <w:rPr>
          <w:rStyle w:val="span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Service Management</w:t>
      </w:r>
      <w:r w:rsidR="002A6B87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.</w:t>
      </w:r>
    </w:p>
    <w:tbl>
      <w:tblPr>
        <w:tblStyle w:val="divdocumenttable"/>
        <w:tblW w:w="1089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380"/>
        <w:gridCol w:w="3510"/>
      </w:tblGrid>
      <w:tr w:rsidR="00625490" w:rsidRPr="00313577" w14:paraId="2F1C8871" w14:textId="77777777" w:rsidTr="002A6B87">
        <w:trPr>
          <w:trHeight w:val="3371"/>
        </w:trPr>
        <w:tc>
          <w:tcPr>
            <w:tcW w:w="73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5CCAB9" w14:textId="77777777" w:rsidR="002A6B87" w:rsidRDefault="002A6B87" w:rsidP="002A6B87">
            <w:pPr>
              <w:pStyle w:val="divdocumentdivsectiontitle"/>
              <w:pBdr>
                <w:bottom w:val="none" w:sz="0" w:space="5" w:color="auto"/>
              </w:pBdr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</w:p>
          <w:p w14:paraId="2762A30B" w14:textId="254F2575" w:rsidR="005A70A0" w:rsidRPr="000C4D9E" w:rsidRDefault="005A70A0" w:rsidP="002A6B87">
            <w:pPr>
              <w:pStyle w:val="divdocumentdivsectiontitle"/>
              <w:pBdr>
                <w:bottom w:val="none" w:sz="0" w:space="5" w:color="auto"/>
              </w:pBdr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0C4D9E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Training Courses</w:t>
            </w:r>
          </w:p>
          <w:p w14:paraId="2B50D0CD" w14:textId="6600E01C" w:rsidR="009D0802" w:rsidRPr="0057255F" w:rsidRDefault="009D0802" w:rsidP="00604CBF">
            <w:pPr>
              <w:pStyle w:val="divdocumentsinglecolumn"/>
              <w:numPr>
                <w:ilvl w:val="0"/>
                <w:numId w:val="22"/>
              </w:numPr>
              <w:pBdr>
                <w:left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</w:pPr>
            <w:r w:rsidRPr="0057255F">
              <w:rPr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>Chatbots &amp; AI in Customer Service</w:t>
            </w:r>
            <w:r w:rsidR="00F2180E" w:rsidRPr="0057255F">
              <w:rPr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>,</w:t>
            </w:r>
            <w:r w:rsidRPr="0057255F">
              <w:rPr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 xml:space="preserve"> learning path </w:t>
            </w:r>
            <w:r w:rsidR="00F2180E" w:rsidRPr="0057255F">
              <w:rPr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 xml:space="preserve">8 </w:t>
            </w:r>
            <w:r w:rsidRPr="0057255F">
              <w:rPr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 xml:space="preserve">Certificates </w:t>
            </w: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FF0000"/>
                <w:sz w:val="18"/>
                <w:szCs w:val="18"/>
              </w:rPr>
              <w:t>(UDACITY)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FF0000"/>
                <w:sz w:val="18"/>
                <w:szCs w:val="18"/>
              </w:rPr>
              <w:t>.</w:t>
            </w:r>
          </w:p>
          <w:p w14:paraId="56670A1C" w14:textId="1C1B7FC1" w:rsidR="009D0802" w:rsidRPr="0057255F" w:rsidRDefault="009D0802" w:rsidP="00604CBF">
            <w:pPr>
              <w:pStyle w:val="divdocumentsinglecolumn"/>
              <w:numPr>
                <w:ilvl w:val="0"/>
                <w:numId w:val="22"/>
              </w:numPr>
              <w:pBdr>
                <w:left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</w:pP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>Digital Transformation for Business Leaders</w:t>
            </w:r>
            <w:r w:rsidR="00FD4F22"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 xml:space="preserve">- 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>Nanodegree (</w:t>
            </w: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FF0000"/>
                <w:sz w:val="18"/>
                <w:szCs w:val="18"/>
              </w:rPr>
              <w:t>UDACITY)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FF0000"/>
                <w:sz w:val="18"/>
                <w:szCs w:val="18"/>
              </w:rPr>
              <w:t>.</w:t>
            </w:r>
          </w:p>
          <w:p w14:paraId="49FBB282" w14:textId="77777777" w:rsidR="009D0802" w:rsidRPr="0057255F" w:rsidRDefault="009D0802" w:rsidP="00604CBF">
            <w:pPr>
              <w:pStyle w:val="divdocumentsinglecolumn"/>
              <w:numPr>
                <w:ilvl w:val="0"/>
                <w:numId w:val="22"/>
              </w:numPr>
              <w:pBdr>
                <w:left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</w:pP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 xml:space="preserve">Individual Effectiveness-7 Habits of highly effective people </w:t>
            </w: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EE0000"/>
                <w:sz w:val="18"/>
                <w:szCs w:val="18"/>
              </w:rPr>
              <w:t>(Franklin Covey)</w:t>
            </w:r>
          </w:p>
          <w:p w14:paraId="57FBF300" w14:textId="3F19A9D7" w:rsidR="009D0802" w:rsidRPr="0057255F" w:rsidRDefault="009D0802" w:rsidP="00604CBF">
            <w:pPr>
              <w:pStyle w:val="divdocumentsinglecolumn"/>
              <w:numPr>
                <w:ilvl w:val="0"/>
                <w:numId w:val="22"/>
              </w:numPr>
              <w:pBdr>
                <w:left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</w:pP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>Agile Project Management</w:t>
            </w: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EE0000"/>
                <w:sz w:val="18"/>
                <w:szCs w:val="18"/>
              </w:rPr>
              <w:t xml:space="preserve"> (Google)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EE0000"/>
                <w:sz w:val="18"/>
                <w:szCs w:val="18"/>
              </w:rPr>
              <w:t>.</w:t>
            </w:r>
          </w:p>
          <w:p w14:paraId="77A635AA" w14:textId="6C34C294" w:rsidR="009D0802" w:rsidRPr="0057255F" w:rsidRDefault="009D0802" w:rsidP="00604CBF">
            <w:pPr>
              <w:pStyle w:val="divdocumentsinglecolumn"/>
              <w:numPr>
                <w:ilvl w:val="0"/>
                <w:numId w:val="22"/>
              </w:numPr>
              <w:pBdr>
                <w:left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</w:pP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 xml:space="preserve">Generative AI for Everyone </w:t>
            </w: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EE0000"/>
                <w:sz w:val="18"/>
                <w:szCs w:val="18"/>
              </w:rPr>
              <w:t>(DeepLearning.AI)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EE0000"/>
                <w:sz w:val="18"/>
                <w:szCs w:val="18"/>
              </w:rPr>
              <w:t>.</w:t>
            </w:r>
          </w:p>
          <w:p w14:paraId="3E65C5D3" w14:textId="300FE0ED" w:rsidR="009D0802" w:rsidRPr="0057255F" w:rsidRDefault="009D0802" w:rsidP="00604CBF">
            <w:pPr>
              <w:pStyle w:val="divdocumentsinglecolumn"/>
              <w:numPr>
                <w:ilvl w:val="0"/>
                <w:numId w:val="22"/>
              </w:numPr>
              <w:pBdr>
                <w:left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</w:pP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 xml:space="preserve">Chatbots Building Essentials </w:t>
            </w: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EE0000"/>
                <w:sz w:val="18"/>
                <w:szCs w:val="18"/>
              </w:rPr>
              <w:t>(IBM)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EE0000"/>
                <w:sz w:val="18"/>
                <w:szCs w:val="18"/>
              </w:rPr>
              <w:t>.</w:t>
            </w:r>
          </w:p>
          <w:p w14:paraId="61630E49" w14:textId="6F33C4C0" w:rsidR="009D0802" w:rsidRPr="0057255F" w:rsidRDefault="009D0802" w:rsidP="00604CBF">
            <w:pPr>
              <w:pStyle w:val="divdocumentsinglecolumn"/>
              <w:numPr>
                <w:ilvl w:val="0"/>
                <w:numId w:val="22"/>
              </w:numPr>
              <w:pBdr>
                <w:left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</w:pP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>Critical Thinking and Problem</w:t>
            </w: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EE0000"/>
                <w:sz w:val="18"/>
                <w:szCs w:val="18"/>
              </w:rPr>
              <w:t xml:space="preserve"> </w:t>
            </w: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 xml:space="preserve">Solving </w:t>
            </w: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EE0000"/>
                <w:sz w:val="18"/>
                <w:szCs w:val="18"/>
              </w:rPr>
              <w:t>(LinkedIn)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EE0000"/>
                <w:sz w:val="18"/>
                <w:szCs w:val="18"/>
              </w:rPr>
              <w:t>.</w:t>
            </w:r>
          </w:p>
          <w:p w14:paraId="6762D8BF" w14:textId="6CAE20F8" w:rsidR="004D572C" w:rsidRPr="0057255F" w:rsidRDefault="009D0802" w:rsidP="00604CBF">
            <w:pPr>
              <w:pStyle w:val="divdocumentdivsectiontitle"/>
              <w:numPr>
                <w:ilvl w:val="0"/>
                <w:numId w:val="22"/>
              </w:numPr>
              <w:pBdr>
                <w:bottom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eastAsia="Century Gothic"/>
                <w:color w:val="000000"/>
                <w:sz w:val="18"/>
                <w:szCs w:val="18"/>
              </w:rPr>
            </w:pP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>RPA Diplomas – Online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 xml:space="preserve">, </w:t>
            </w: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>6 courses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 xml:space="preserve"> learning path</w:t>
            </w: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EE0000"/>
                <w:sz w:val="18"/>
                <w:szCs w:val="18"/>
              </w:rPr>
              <w:t>(UiPath)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EE0000"/>
                <w:sz w:val="18"/>
                <w:szCs w:val="18"/>
              </w:rPr>
              <w:t>.</w:t>
            </w:r>
          </w:p>
          <w:p w14:paraId="19C71FC4" w14:textId="72B0C40D" w:rsidR="004D572C" w:rsidRPr="0057255F" w:rsidRDefault="004D572C" w:rsidP="00604CBF">
            <w:pPr>
              <w:pStyle w:val="divdocumentdivsectiontitle"/>
              <w:numPr>
                <w:ilvl w:val="0"/>
                <w:numId w:val="22"/>
              </w:numPr>
              <w:pBdr>
                <w:bottom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eastAsia="Century Gothic"/>
                <w:color w:val="000000"/>
                <w:sz w:val="18"/>
                <w:szCs w:val="18"/>
              </w:rPr>
            </w:pPr>
            <w:r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PMP®, Exam Prep</w:t>
            </w:r>
            <w:r w:rsid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.</w:t>
            </w:r>
            <w:r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 36 Hours 04/2013 |</w:t>
            </w:r>
            <w:r w:rsidRPr="0057255F">
              <w:rPr>
                <w:rStyle w:val="Heading1Char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 </w:t>
            </w:r>
            <w:r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Pioneers Academy – Amman.</w:t>
            </w:r>
          </w:p>
          <w:p w14:paraId="414D9681" w14:textId="77777777" w:rsidR="004D572C" w:rsidRPr="0057255F" w:rsidRDefault="004D572C" w:rsidP="00604CBF">
            <w:pPr>
              <w:pStyle w:val="divdocumentdivsectiontitle"/>
              <w:numPr>
                <w:ilvl w:val="0"/>
                <w:numId w:val="22"/>
              </w:numPr>
              <w:pBdr>
                <w:bottom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eastAsia="Century Gothic"/>
                <w:color w:val="000000"/>
                <w:sz w:val="18"/>
                <w:szCs w:val="18"/>
              </w:rPr>
            </w:pPr>
            <w:r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MS. PROJECTS, 04/2013 |</w:t>
            </w:r>
            <w:r w:rsidRPr="0057255F">
              <w:rPr>
                <w:rStyle w:val="Heading1Char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 </w:t>
            </w:r>
            <w:r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Pioneers Academy – Amman.</w:t>
            </w:r>
          </w:p>
          <w:p w14:paraId="6E3B2698" w14:textId="77777777" w:rsidR="004D572C" w:rsidRPr="0057255F" w:rsidRDefault="005A70A0" w:rsidP="00604CBF">
            <w:pPr>
              <w:pStyle w:val="divdocumentdivsectiontitle"/>
              <w:numPr>
                <w:ilvl w:val="0"/>
                <w:numId w:val="22"/>
              </w:numPr>
              <w:pBdr>
                <w:bottom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eastAsia="Century Gothic"/>
                <w:color w:val="000000"/>
                <w:sz w:val="18"/>
                <w:szCs w:val="18"/>
              </w:rPr>
            </w:pPr>
            <w:r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Advanced Excel, 01/2013 </w:t>
            </w:r>
            <w:r w:rsidR="000931C2"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|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 Orange Training Center – Amman.</w:t>
            </w:r>
          </w:p>
          <w:p w14:paraId="2D041BAD" w14:textId="77777777" w:rsidR="004D572C" w:rsidRPr="0057255F" w:rsidRDefault="005A70A0" w:rsidP="00604CBF">
            <w:pPr>
              <w:pStyle w:val="divdocumentdivsectiontitle"/>
              <w:numPr>
                <w:ilvl w:val="0"/>
                <w:numId w:val="22"/>
              </w:numPr>
              <w:pBdr>
                <w:bottom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eastAsia="Century Gothic"/>
                <w:color w:val="000000"/>
                <w:sz w:val="18"/>
                <w:szCs w:val="18"/>
              </w:rPr>
            </w:pPr>
            <w:r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Finance For Non-Financials, 03/2012 |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 Orange Training Center – Amman.</w:t>
            </w:r>
          </w:p>
          <w:p w14:paraId="48E2ABF4" w14:textId="77777777" w:rsidR="004D572C" w:rsidRPr="0057255F" w:rsidRDefault="005A70A0" w:rsidP="00604CBF">
            <w:pPr>
              <w:pStyle w:val="divdocumentdivsectiontitle"/>
              <w:numPr>
                <w:ilvl w:val="0"/>
                <w:numId w:val="22"/>
              </w:numPr>
              <w:pBdr>
                <w:bottom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eastAsia="Century Gothic"/>
                <w:color w:val="000000"/>
                <w:sz w:val="18"/>
                <w:szCs w:val="18"/>
              </w:rPr>
            </w:pPr>
            <w:r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Introduction for ORACLE SQL/PL Programming, 01/1999 </w:t>
            </w:r>
            <w:r w:rsidR="000931C2"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|</w:t>
            </w:r>
            <w:r w:rsidR="004D572C" w:rsidRPr="0057255F">
              <w:rPr>
                <w:rStyle w:val="Heading1Char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 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ITCC – Amman.</w:t>
            </w:r>
          </w:p>
          <w:p w14:paraId="1157DDBE" w14:textId="5AFE8588" w:rsidR="005A70A0" w:rsidRPr="0057255F" w:rsidRDefault="005A70A0" w:rsidP="00604CBF">
            <w:pPr>
              <w:pStyle w:val="divdocumentdivsectiontitle"/>
              <w:numPr>
                <w:ilvl w:val="0"/>
                <w:numId w:val="22"/>
              </w:numPr>
              <w:pBdr>
                <w:bottom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eastAsia="Century Gothic"/>
                <w:color w:val="000000"/>
                <w:sz w:val="18"/>
                <w:szCs w:val="18"/>
              </w:rPr>
            </w:pPr>
            <w:r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Orac</w:t>
            </w:r>
            <w:r w:rsidR="00BA5663"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le Developer A, B, Reports </w:t>
            </w:r>
            <w:r w:rsidR="0091236A"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v.3, Advance</w:t>
            </w:r>
            <w:r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 Triggers, 01/1999 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|</w:t>
            </w:r>
            <w:r w:rsidR="004D572C" w:rsidRPr="0057255F">
              <w:rPr>
                <w:rStyle w:val="Heading1Char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 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ITCC.</w:t>
            </w:r>
          </w:p>
          <w:p w14:paraId="24304C46" w14:textId="77777777" w:rsidR="004D572C" w:rsidRPr="0057255F" w:rsidRDefault="005A70A0" w:rsidP="00604CBF">
            <w:pPr>
              <w:pStyle w:val="divdocumentdivsectiontitle"/>
              <w:numPr>
                <w:ilvl w:val="0"/>
                <w:numId w:val="22"/>
              </w:numPr>
              <w:pBdr>
                <w:bottom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eastAsia="Century Gothic"/>
                <w:color w:val="000000"/>
                <w:sz w:val="18"/>
                <w:szCs w:val="18"/>
              </w:rPr>
            </w:pPr>
            <w:r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ORACLE </w:t>
            </w:r>
            <w:r w:rsidR="00E06724"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DBA-</w:t>
            </w:r>
            <w:r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Data Base Administrator V.6i, 8i (DBA), 01/1999 |</w:t>
            </w:r>
            <w:r w:rsidR="004D572C" w:rsidRPr="0057255F">
              <w:rPr>
                <w:rStyle w:val="Heading1Char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 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ITCC.</w:t>
            </w:r>
          </w:p>
          <w:p w14:paraId="7FA8237A" w14:textId="5735E2F3" w:rsidR="005F2EDB" w:rsidRPr="004D572C" w:rsidRDefault="005A70A0" w:rsidP="00604CBF">
            <w:pPr>
              <w:pStyle w:val="divdocumentdivsectiontitle"/>
              <w:numPr>
                <w:ilvl w:val="0"/>
                <w:numId w:val="22"/>
              </w:numPr>
              <w:pBdr>
                <w:bottom w:val="none" w:sz="0" w:space="5" w:color="auto"/>
              </w:pBdr>
              <w:shd w:val="clear" w:color="auto" w:fill="EEECE1" w:themeFill="background2"/>
              <w:spacing w:line="240" w:lineRule="auto"/>
              <w:rPr>
                <w:rStyle w:val="span"/>
                <w:rFonts w:eastAsia="Century Gothic"/>
                <w:color w:val="000000"/>
                <w:sz w:val="16"/>
                <w:szCs w:val="16"/>
              </w:rPr>
            </w:pPr>
            <w:r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Web Development </w:t>
            </w:r>
            <w:r w:rsidRPr="0057255F">
              <w:rPr>
                <w:rStyle w:val="span"/>
                <w:rFonts w:ascii="Cambria Math" w:eastAsia="Century Gothic" w:hAnsi="Cambria Math" w:cs="Cambria Math"/>
                <w:color w:val="000000"/>
                <w:sz w:val="18"/>
                <w:szCs w:val="18"/>
              </w:rPr>
              <w:t>‐</w:t>
            </w:r>
            <w:r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 Active Server Pages (ASP) &amp; JavaScript Programming, 02/1999</w:t>
            </w:r>
            <w:r w:rsidR="00BA5663"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 |</w:t>
            </w:r>
            <w:r w:rsidR="004D572C" w:rsidRPr="0057255F">
              <w:rPr>
                <w:rStyle w:val="Heading1Char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 xml:space="preserve"> </w:t>
            </w:r>
            <w:r w:rsidR="004D572C" w:rsidRPr="0057255F">
              <w:rPr>
                <w:rStyle w:val="span"/>
                <w:rFonts w:ascii="Century Gothic" w:eastAsia="Century Gothic" w:hAnsi="Century Gothic" w:cs="Century Gothic"/>
                <w:color w:val="000000"/>
                <w:sz w:val="18"/>
                <w:szCs w:val="18"/>
              </w:rPr>
              <w:t>ITCC.</w:t>
            </w:r>
          </w:p>
        </w:tc>
        <w:tc>
          <w:tcPr>
            <w:tcW w:w="35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C7F01C" w14:textId="77777777" w:rsidR="002A6B87" w:rsidRDefault="002A6B87" w:rsidP="002A6B87">
            <w:pPr>
              <w:pStyle w:val="divdocumentdivsectiontitle"/>
              <w:pBdr>
                <w:bottom w:val="none" w:sz="0" w:space="5" w:color="auto"/>
              </w:pBdr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</w:p>
          <w:p w14:paraId="706607E9" w14:textId="53FBCBD8" w:rsidR="005A70A0" w:rsidRPr="000C4D9E" w:rsidRDefault="005A70A0" w:rsidP="002A6B87">
            <w:pPr>
              <w:pStyle w:val="divdocumentdivsectiontitle"/>
              <w:pBdr>
                <w:bottom w:val="none" w:sz="0" w:space="5" w:color="auto"/>
              </w:pBdr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0C4D9E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Additional Information</w:t>
            </w:r>
          </w:p>
          <w:p w14:paraId="154A7AF2" w14:textId="36F3C935" w:rsidR="005A70A0" w:rsidRPr="0057255F" w:rsidRDefault="005A70A0" w:rsidP="00604CBF">
            <w:pPr>
              <w:pStyle w:val="divdocumentulli"/>
              <w:numPr>
                <w:ilvl w:val="0"/>
                <w:numId w:val="31"/>
              </w:numPr>
              <w:shd w:val="clear" w:color="auto" w:fill="EEECE1" w:themeFill="background2"/>
              <w:spacing w:line="240" w:lineRule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313577">
              <w:rPr>
                <w:rStyle w:val="span"/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Birth Date &amp; Place </w:t>
            </w: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Kuwait Oct 07</w:t>
            </w:r>
            <w:r w:rsidR="0091236A"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, 1976</w:t>
            </w:r>
          </w:p>
          <w:p w14:paraId="655B4EC8" w14:textId="77777777" w:rsidR="005A70A0" w:rsidRPr="00313577" w:rsidRDefault="005A70A0" w:rsidP="00604CBF">
            <w:pPr>
              <w:pStyle w:val="divdocumentulli"/>
              <w:numPr>
                <w:ilvl w:val="0"/>
                <w:numId w:val="31"/>
              </w:numPr>
              <w:shd w:val="clear" w:color="auto" w:fill="EEECE1" w:themeFill="background2"/>
              <w:spacing w:line="240" w:lineRule="auto"/>
              <w:rPr>
                <w:rStyle w:val="span"/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313577">
              <w:rPr>
                <w:rStyle w:val="span"/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Nationality </w:t>
            </w: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Jordanian</w:t>
            </w:r>
          </w:p>
          <w:p w14:paraId="7AEA49AF" w14:textId="77777777" w:rsidR="005A70A0" w:rsidRPr="00313577" w:rsidRDefault="005A70A0" w:rsidP="00604CBF">
            <w:pPr>
              <w:pStyle w:val="divdocumentulli"/>
              <w:numPr>
                <w:ilvl w:val="0"/>
                <w:numId w:val="31"/>
              </w:numPr>
              <w:shd w:val="clear" w:color="auto" w:fill="EEECE1" w:themeFill="background2"/>
              <w:spacing w:line="240" w:lineRule="auto"/>
              <w:rPr>
                <w:rStyle w:val="span"/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313577">
              <w:rPr>
                <w:rStyle w:val="span"/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Marital Status </w:t>
            </w:r>
            <w:r w:rsidRPr="0057255F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Married</w:t>
            </w:r>
          </w:p>
          <w:p w14:paraId="0919C885" w14:textId="77777777" w:rsidR="005A70A0" w:rsidRPr="00943C79" w:rsidRDefault="00FE5B7B" w:rsidP="00604CBF">
            <w:pPr>
              <w:pStyle w:val="divdocumentulli"/>
              <w:numPr>
                <w:ilvl w:val="0"/>
                <w:numId w:val="31"/>
              </w:numPr>
              <w:shd w:val="clear" w:color="auto" w:fill="EEECE1" w:themeFill="background2"/>
              <w:spacing w:line="240" w:lineRule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</w:pPr>
            <w:r w:rsidRPr="00943C79">
              <w:rPr>
                <w:rStyle w:val="span"/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Driving licenses Qatar, Jordan.</w:t>
            </w:r>
          </w:p>
          <w:p w14:paraId="3D2E593A" w14:textId="15542279" w:rsidR="005A70A0" w:rsidRPr="0091236A" w:rsidRDefault="005A70A0" w:rsidP="00604CBF">
            <w:pPr>
              <w:pStyle w:val="divdocumentulli"/>
              <w:numPr>
                <w:ilvl w:val="0"/>
                <w:numId w:val="31"/>
              </w:numPr>
              <w:shd w:val="clear" w:color="auto" w:fill="EEECE1" w:themeFill="background2"/>
              <w:spacing w:line="240" w:lineRule="auto"/>
              <w:rPr>
                <w:rStyle w:val="span"/>
                <w:rFonts w:ascii="Century Gothic" w:eastAsia="Century Gothic" w:hAnsi="Century Gothic" w:cs="Century Gothic"/>
                <w:b/>
                <w:bCs/>
                <w:color w:val="FF0000"/>
                <w:sz w:val="16"/>
                <w:szCs w:val="16"/>
              </w:rPr>
            </w:pPr>
            <w:r w:rsidRPr="0091236A">
              <w:rPr>
                <w:rStyle w:val="span"/>
                <w:rFonts w:ascii="Century Gothic" w:eastAsia="Century Gothic" w:hAnsi="Century Gothic" w:cs="Century Gothic"/>
                <w:b/>
                <w:bCs/>
                <w:color w:val="FF0000"/>
                <w:sz w:val="16"/>
                <w:szCs w:val="16"/>
              </w:rPr>
              <w:t>Valid Qatari Transferable work residency</w:t>
            </w:r>
            <w:r w:rsidR="00FE5B7B" w:rsidRPr="0091236A">
              <w:rPr>
                <w:rStyle w:val="span"/>
                <w:rFonts w:ascii="Century Gothic" w:eastAsia="Century Gothic" w:hAnsi="Century Gothic" w:cs="Century Gothic"/>
                <w:b/>
                <w:bCs/>
                <w:color w:val="FF0000"/>
                <w:sz w:val="16"/>
                <w:szCs w:val="16"/>
              </w:rPr>
              <w:t xml:space="preserve"> till 04/07/202</w:t>
            </w:r>
            <w:r w:rsidR="00743855" w:rsidRPr="0091236A">
              <w:rPr>
                <w:rStyle w:val="span"/>
                <w:rFonts w:ascii="Century Gothic" w:eastAsia="Century Gothic" w:hAnsi="Century Gothic" w:cs="Century Gothic"/>
                <w:b/>
                <w:bCs/>
                <w:color w:val="FF0000"/>
                <w:sz w:val="16"/>
                <w:szCs w:val="16"/>
              </w:rPr>
              <w:t>9</w:t>
            </w:r>
            <w:r w:rsidR="00FE5B7B" w:rsidRPr="0091236A">
              <w:rPr>
                <w:rStyle w:val="span"/>
                <w:rFonts w:ascii="Century Gothic" w:eastAsia="Century Gothic" w:hAnsi="Century Gothic" w:cs="Century Gothic"/>
                <w:b/>
                <w:bCs/>
                <w:color w:val="FF0000"/>
                <w:sz w:val="16"/>
                <w:szCs w:val="16"/>
              </w:rPr>
              <w:t>.</w:t>
            </w:r>
          </w:p>
          <w:p w14:paraId="3621E7C7" w14:textId="77777777" w:rsidR="00943C79" w:rsidRPr="00943C79" w:rsidRDefault="00943C79" w:rsidP="002A6B87">
            <w:pPr>
              <w:spacing w:line="240" w:lineRule="auto"/>
              <w:rPr>
                <w:rFonts w:eastAsia="Century Gothic"/>
              </w:rPr>
            </w:pPr>
          </w:p>
          <w:p w14:paraId="4DC591BD" w14:textId="77777777" w:rsidR="00943C79" w:rsidRPr="00943C79" w:rsidRDefault="00943C79" w:rsidP="002A6B87">
            <w:pPr>
              <w:spacing w:line="240" w:lineRule="auto"/>
              <w:rPr>
                <w:rFonts w:eastAsia="Century Gothic"/>
              </w:rPr>
            </w:pPr>
          </w:p>
          <w:p w14:paraId="2F74CE56" w14:textId="77777777" w:rsidR="00625490" w:rsidRPr="00943C79" w:rsidRDefault="00625490" w:rsidP="002A6B87">
            <w:pPr>
              <w:spacing w:line="240" w:lineRule="auto"/>
              <w:rPr>
                <w:rFonts w:eastAsia="Century Gothic"/>
                <w:rtl/>
                <w:lang w:bidi="ar-JO"/>
              </w:rPr>
            </w:pPr>
          </w:p>
        </w:tc>
      </w:tr>
    </w:tbl>
    <w:p w14:paraId="74AB30AA" w14:textId="77777777" w:rsidR="005509D3" w:rsidRPr="005F2EDB" w:rsidRDefault="00552E70" w:rsidP="00C6420E">
      <w:pPr>
        <w:pStyle w:val="divdocumentulli"/>
        <w:spacing w:line="240" w:lineRule="auto"/>
        <w:ind w:left="720"/>
        <w:jc w:val="center"/>
        <w:rPr>
          <w:rStyle w:val="span"/>
          <w:rFonts w:eastAsia="Century Gothic"/>
          <w:b/>
          <w:bCs/>
          <w:i/>
          <w:iCs/>
          <w:color w:val="0070C0"/>
          <w:sz w:val="16"/>
          <w:szCs w:val="16"/>
          <w:u w:val="single"/>
        </w:rPr>
      </w:pPr>
      <w:r w:rsidRPr="005F2EDB">
        <w:rPr>
          <w:rStyle w:val="span"/>
          <w:rFonts w:ascii="Century Gothic" w:eastAsia="Century Gothic" w:hAnsi="Century Gothic" w:cs="Century Gothic"/>
          <w:b/>
          <w:bCs/>
          <w:i/>
          <w:iCs/>
          <w:color w:val="0070C0"/>
          <w:sz w:val="16"/>
          <w:szCs w:val="16"/>
          <w:u w:val="single"/>
        </w:rPr>
        <w:t xml:space="preserve">All the above are supported by official copies </w:t>
      </w:r>
      <w:proofErr w:type="gramStart"/>
      <w:r w:rsidRPr="005F2EDB">
        <w:rPr>
          <w:rStyle w:val="span"/>
          <w:rFonts w:ascii="Century Gothic" w:eastAsia="Century Gothic" w:hAnsi="Century Gothic" w:cs="Century Gothic"/>
          <w:b/>
          <w:bCs/>
          <w:i/>
          <w:iCs/>
          <w:color w:val="0070C0"/>
          <w:sz w:val="16"/>
          <w:szCs w:val="16"/>
          <w:u w:val="single"/>
        </w:rPr>
        <w:t>up on</w:t>
      </w:r>
      <w:proofErr w:type="gramEnd"/>
      <w:r w:rsidRPr="005F2EDB">
        <w:rPr>
          <w:rStyle w:val="span"/>
          <w:rFonts w:ascii="Century Gothic" w:eastAsia="Century Gothic" w:hAnsi="Century Gothic" w:cs="Century Gothic"/>
          <w:b/>
          <w:bCs/>
          <w:i/>
          <w:iCs/>
          <w:color w:val="0070C0"/>
          <w:sz w:val="16"/>
          <w:szCs w:val="16"/>
          <w:u w:val="single"/>
        </w:rPr>
        <w:t xml:space="preserve"> request with references</w:t>
      </w:r>
    </w:p>
    <w:sectPr w:rsidR="005509D3" w:rsidRPr="005F2EDB">
      <w:headerReference w:type="default" r:id="rId13"/>
      <w:footerReference w:type="default" r:id="rId14"/>
      <w:type w:val="continuous"/>
      <w:pgSz w:w="12240" w:h="15840"/>
      <w:pgMar w:top="400" w:right="840" w:bottom="400" w:left="8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BA7FF" w14:textId="77777777" w:rsidR="00C413C6" w:rsidRDefault="00C413C6">
      <w:pPr>
        <w:spacing w:line="240" w:lineRule="auto"/>
      </w:pPr>
      <w:r>
        <w:separator/>
      </w:r>
    </w:p>
  </w:endnote>
  <w:endnote w:type="continuationSeparator" w:id="0">
    <w:p w14:paraId="52D376C6" w14:textId="77777777" w:rsidR="00C413C6" w:rsidRDefault="00C413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E80C46-14E1-4B09-AD47-3B498A8D8D8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0459BC81-48BE-4F80-839A-1D674B094E6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3E47F684-3898-4348-9159-DABB7D08BEA9}"/>
    <w:embedBold r:id="rId4" w:fontKey="{01E120FF-C92A-47CE-946F-1F09F60F2077}"/>
    <w:embedBoldItalic r:id="rId5" w:fontKey="{7A3A2334-516F-430B-A596-B17579BC493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BEBC490F-0F98-43CA-A630-133A5245132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2A3AF21-F1FC-4BBF-BA9D-26D4C5AFFDE6}"/>
    <w:embedBold r:id="rId8" w:fontKey="{CF44E353-E6C1-45CA-86FF-584CBF21CD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1794" w14:textId="3D6DFA18" w:rsidR="00147154" w:rsidRDefault="001471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202E87" wp14:editId="4AE5CE8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7620" cy="345440"/>
              <wp:effectExtent l="0" t="0" r="17780" b="0"/>
              <wp:wrapNone/>
              <wp:docPr id="1527541880" name="Text Box 2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762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972EC8" w14:textId="49EA79F5" w:rsidR="00147154" w:rsidRPr="00147154" w:rsidRDefault="00147154" w:rsidP="00147154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4715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202E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Ejada Internal Use Only" style="position:absolute;margin-left:0;margin-top:0;width:100.6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" filled="f" stroked="f">
              <v:textbox style="mso-fit-shape-to-text:t" inset="0,0,0,15pt">
                <w:txbxContent>
                  <w:p w14:paraId="33972EC8" w14:textId="49EA79F5" w:rsidR="00147154" w:rsidRPr="00147154" w:rsidRDefault="00147154" w:rsidP="00147154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147154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16B67" w14:textId="2FC2EFB9" w:rsidR="003B2E78" w:rsidRDefault="00147154">
    <w:pPr>
      <w:spacing w:line="20" w:lineRule="auto"/>
    </w:pPr>
    <w:r>
      <w:rPr>
        <w:noProof/>
        <w:color w:val="FFFFFF"/>
        <w:sz w:val="2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7345FA" wp14:editId="3E690B55">
              <wp:simplePos x="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7620" cy="345440"/>
              <wp:effectExtent l="0" t="0" r="17780" b="0"/>
              <wp:wrapNone/>
              <wp:docPr id="413867983" name="Text Box 3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762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75830E" w14:textId="63316090" w:rsidR="00147154" w:rsidRPr="00147154" w:rsidRDefault="00147154" w:rsidP="00147154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4715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7345F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Ejada Internal Use Only" style="position:absolute;margin-left:0;margin-top:0;width:100.6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" filled="f" stroked="f">
              <v:textbox style="mso-fit-shape-to-text:t" inset="0,0,0,15pt">
                <w:txbxContent>
                  <w:p w14:paraId="1C75830E" w14:textId="63316090" w:rsidR="00147154" w:rsidRPr="00147154" w:rsidRDefault="00147154" w:rsidP="00147154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147154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835BE">
      <w:rPr>
        <w:color w:val="FFFFFF"/>
        <w:sz w:val="2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EB5D3" w14:textId="2B148265" w:rsidR="00147154" w:rsidRDefault="001471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DB2E1A" wp14:editId="49D670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7620" cy="345440"/>
              <wp:effectExtent l="0" t="0" r="17780" b="0"/>
              <wp:wrapNone/>
              <wp:docPr id="868942514" name="Text Box 1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762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1CDD83" w14:textId="466AB1C6" w:rsidR="00147154" w:rsidRPr="00147154" w:rsidRDefault="00147154" w:rsidP="00147154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4715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DB2E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Ejada Internal Use Only" style="position:absolute;margin-left:0;margin-top:0;width:100.6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" filled="f" stroked="f">
              <v:textbox style="mso-fit-shape-to-text:t" inset="0,0,0,15pt">
                <w:txbxContent>
                  <w:p w14:paraId="381CDD83" w14:textId="466AB1C6" w:rsidR="00147154" w:rsidRPr="00147154" w:rsidRDefault="00147154" w:rsidP="00147154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147154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5F53E" w14:textId="030E3CFC" w:rsidR="003B2E78" w:rsidRDefault="00147154">
    <w:pPr>
      <w:spacing w:line="20" w:lineRule="auto"/>
    </w:pPr>
    <w:r>
      <w:rPr>
        <w:noProof/>
        <w:color w:val="FFFFFF"/>
        <w:sz w:val="2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4463F20" wp14:editId="75A2B9A6">
              <wp:simplePos x="533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7620" cy="345440"/>
              <wp:effectExtent l="0" t="0" r="17780" b="0"/>
              <wp:wrapNone/>
              <wp:docPr id="183872021" name="Text Box 4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762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CD6879" w14:textId="0C2DADD8" w:rsidR="00147154" w:rsidRPr="00147154" w:rsidRDefault="00147154" w:rsidP="00147154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4715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463F2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Ejada Internal Use Only" style="position:absolute;margin-left:0;margin-top:0;width:100.6pt;height:27.2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" filled="f" stroked="f">
              <v:textbox style="mso-fit-shape-to-text:t" inset="0,0,0,15pt">
                <w:txbxContent>
                  <w:p w14:paraId="3DCD6879" w14:textId="0C2DADD8" w:rsidR="00147154" w:rsidRPr="00147154" w:rsidRDefault="00147154" w:rsidP="00147154">
                    <w:pPr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147154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835BE"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78B3F" w14:textId="77777777" w:rsidR="00C413C6" w:rsidRDefault="00C413C6">
      <w:pPr>
        <w:spacing w:line="240" w:lineRule="auto"/>
      </w:pPr>
      <w:r>
        <w:separator/>
      </w:r>
    </w:p>
  </w:footnote>
  <w:footnote w:type="continuationSeparator" w:id="0">
    <w:p w14:paraId="3E1F6EBE" w14:textId="77777777" w:rsidR="00C413C6" w:rsidRDefault="00C413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F1F71" w14:textId="77777777" w:rsidR="003B2E78" w:rsidRDefault="000835BE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70E44" w14:textId="77777777" w:rsidR="003B2E78" w:rsidRPr="00243B7A" w:rsidRDefault="003B2E78" w:rsidP="00243B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mso77C4"/>
      </v:shape>
    </w:pict>
  </w:numPicBullet>
  <w:abstractNum w:abstractNumId="0" w15:restartNumberingAfterBreak="0">
    <w:nsid w:val="00000001"/>
    <w:multiLevelType w:val="hybridMultilevel"/>
    <w:tmpl w:val="00000001"/>
    <w:lvl w:ilvl="0" w:tplc="343098A0">
      <w:start w:val="1"/>
      <w:numFmt w:val="bullet"/>
      <w:lvlText w:val=""/>
      <w:lvlJc w:val="left"/>
      <w:pPr>
        <w:ind w:left="450" w:hanging="360"/>
      </w:pPr>
      <w:rPr>
        <w:rFonts w:ascii="Symbol" w:hAnsi="Symbol"/>
      </w:rPr>
    </w:lvl>
    <w:lvl w:ilvl="1" w:tplc="BC86DF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DAAA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6091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C948A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9237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A453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DCC9E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6AE7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17A98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841D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F0A8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722F1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5E6A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C856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18852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AB264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DC76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686C5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9420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DEFE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5AD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2649A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7EC8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AAC8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5821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7055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AAC9E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90AC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D8BC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718EA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427E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98A7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AACAD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6E48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7C0E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B9C2E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1AF2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80C9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0CAF3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8A9B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AC7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EE5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546B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5624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24902B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4A83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9CAB3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763B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9C78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23A5E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4AF2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22440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86CE4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1972A0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F88F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7601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E0C1A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C667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7206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F282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0A45C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84F1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B16025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8609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CC69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FE86E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A7C80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286B5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E2A2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BA6A5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8063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09AEDC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F8B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6C2E2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CCF9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CC76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95ACE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36E3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2E1B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8A0C8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9B14FA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EA45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F0F1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DBAB0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1E6B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FAF2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C22B1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98EBB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A6E2E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A1B66F4"/>
    <w:multiLevelType w:val="hybridMultilevel"/>
    <w:tmpl w:val="051676C6"/>
    <w:lvl w:ilvl="0" w:tplc="16A29006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  <w:color w:val="auto"/>
        <w:sz w:val="18"/>
        <w:szCs w:val="18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C3328CA"/>
    <w:multiLevelType w:val="hybridMultilevel"/>
    <w:tmpl w:val="02E2E4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C7B6FCF"/>
    <w:multiLevelType w:val="hybridMultilevel"/>
    <w:tmpl w:val="3200B26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C04612"/>
    <w:multiLevelType w:val="hybridMultilevel"/>
    <w:tmpl w:val="E8A4A35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1D42DC"/>
    <w:multiLevelType w:val="hybridMultilevel"/>
    <w:tmpl w:val="C2C4587A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color w:val="1F497D" w:themeColor="text2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19EC35FD"/>
    <w:multiLevelType w:val="hybridMultilevel"/>
    <w:tmpl w:val="BB4CCA2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200A8E"/>
    <w:multiLevelType w:val="hybridMultilevel"/>
    <w:tmpl w:val="2A1CB9DC"/>
    <w:lvl w:ilvl="0" w:tplc="08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  <w:color w:val="1F497D" w:themeColor="text2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2F853FA9"/>
    <w:multiLevelType w:val="hybridMultilevel"/>
    <w:tmpl w:val="B31E36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F497D" w:themeColor="text2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392C7A63"/>
    <w:multiLevelType w:val="hybridMultilevel"/>
    <w:tmpl w:val="0FB26C0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BC86DF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DAAA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6091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C948A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9237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A453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DCC9E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6AE7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45B905A6"/>
    <w:multiLevelType w:val="hybridMultilevel"/>
    <w:tmpl w:val="C442B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64409B"/>
    <w:multiLevelType w:val="hybridMultilevel"/>
    <w:tmpl w:val="5642B578"/>
    <w:lvl w:ilvl="0" w:tplc="04090007">
      <w:start w:val="1"/>
      <w:numFmt w:val="bullet"/>
      <w:lvlText w:val=""/>
      <w:lvlPicBulletId w:val="0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D7B21BB"/>
    <w:multiLevelType w:val="hybridMultilevel"/>
    <w:tmpl w:val="FECA472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50C964DA"/>
    <w:multiLevelType w:val="hybridMultilevel"/>
    <w:tmpl w:val="9E0CBA1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30C48"/>
    <w:multiLevelType w:val="hybridMultilevel"/>
    <w:tmpl w:val="119CF4D4"/>
    <w:lvl w:ilvl="0" w:tplc="16A2900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  <w:sz w:val="18"/>
        <w:szCs w:val="18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13674F"/>
    <w:multiLevelType w:val="hybridMultilevel"/>
    <w:tmpl w:val="16ECA5B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04C58"/>
    <w:multiLevelType w:val="hybridMultilevel"/>
    <w:tmpl w:val="054EE18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14684A"/>
    <w:multiLevelType w:val="multilevel"/>
    <w:tmpl w:val="7AF4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282637"/>
    <w:multiLevelType w:val="hybridMultilevel"/>
    <w:tmpl w:val="99A82E9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AF0F83"/>
    <w:multiLevelType w:val="hybridMultilevel"/>
    <w:tmpl w:val="9A36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04567D"/>
    <w:multiLevelType w:val="hybridMultilevel"/>
    <w:tmpl w:val="791214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67D71FF"/>
    <w:multiLevelType w:val="hybridMultilevel"/>
    <w:tmpl w:val="34F059C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684050">
    <w:abstractNumId w:val="0"/>
  </w:num>
  <w:num w:numId="2" w16cid:durableId="154807405">
    <w:abstractNumId w:val="1"/>
  </w:num>
  <w:num w:numId="3" w16cid:durableId="977146267">
    <w:abstractNumId w:val="2"/>
  </w:num>
  <w:num w:numId="4" w16cid:durableId="421488418">
    <w:abstractNumId w:val="3"/>
  </w:num>
  <w:num w:numId="5" w16cid:durableId="1617835008">
    <w:abstractNumId w:val="4"/>
  </w:num>
  <w:num w:numId="6" w16cid:durableId="815222733">
    <w:abstractNumId w:val="5"/>
  </w:num>
  <w:num w:numId="7" w16cid:durableId="1900436062">
    <w:abstractNumId w:val="6"/>
  </w:num>
  <w:num w:numId="8" w16cid:durableId="1980303966">
    <w:abstractNumId w:val="7"/>
  </w:num>
  <w:num w:numId="9" w16cid:durableId="467941776">
    <w:abstractNumId w:val="8"/>
  </w:num>
  <w:num w:numId="10" w16cid:durableId="99880160">
    <w:abstractNumId w:val="9"/>
  </w:num>
  <w:num w:numId="11" w16cid:durableId="1829058522">
    <w:abstractNumId w:val="19"/>
  </w:num>
  <w:num w:numId="12" w16cid:durableId="2075542547">
    <w:abstractNumId w:val="11"/>
  </w:num>
  <w:num w:numId="13" w16cid:durableId="1735229002">
    <w:abstractNumId w:val="28"/>
  </w:num>
  <w:num w:numId="14" w16cid:durableId="2093158302">
    <w:abstractNumId w:val="29"/>
  </w:num>
  <w:num w:numId="15" w16cid:durableId="1863929957">
    <w:abstractNumId w:val="21"/>
  </w:num>
  <w:num w:numId="16" w16cid:durableId="1927419739">
    <w:abstractNumId w:val="12"/>
  </w:num>
  <w:num w:numId="17" w16cid:durableId="568275609">
    <w:abstractNumId w:val="15"/>
  </w:num>
  <w:num w:numId="18" w16cid:durableId="407581544">
    <w:abstractNumId w:val="22"/>
  </w:num>
  <w:num w:numId="19" w16cid:durableId="380131311">
    <w:abstractNumId w:val="13"/>
  </w:num>
  <w:num w:numId="20" w16cid:durableId="1296714670">
    <w:abstractNumId w:val="26"/>
  </w:num>
  <w:num w:numId="21" w16cid:durableId="85270250">
    <w:abstractNumId w:val="20"/>
  </w:num>
  <w:num w:numId="22" w16cid:durableId="541945112">
    <w:abstractNumId w:val="23"/>
  </w:num>
  <w:num w:numId="23" w16cid:durableId="1531800358">
    <w:abstractNumId w:val="17"/>
  </w:num>
  <w:num w:numId="24" w16cid:durableId="439841744">
    <w:abstractNumId w:val="18"/>
  </w:num>
  <w:num w:numId="25" w16cid:durableId="418676087">
    <w:abstractNumId w:val="25"/>
  </w:num>
  <w:num w:numId="26" w16cid:durableId="1871340316">
    <w:abstractNumId w:val="30"/>
  </w:num>
  <w:num w:numId="27" w16cid:durableId="463161344">
    <w:abstractNumId w:val="16"/>
  </w:num>
  <w:num w:numId="28" w16cid:durableId="1284071218">
    <w:abstractNumId w:val="24"/>
  </w:num>
  <w:num w:numId="29" w16cid:durableId="29114634">
    <w:abstractNumId w:val="27"/>
  </w:num>
  <w:num w:numId="30" w16cid:durableId="1123615872">
    <w:abstractNumId w:val="14"/>
  </w:num>
  <w:num w:numId="31" w16cid:durableId="21132817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E78"/>
    <w:rsid w:val="00022FF1"/>
    <w:rsid w:val="00024002"/>
    <w:rsid w:val="00026EA2"/>
    <w:rsid w:val="000347CC"/>
    <w:rsid w:val="000413CD"/>
    <w:rsid w:val="000466D2"/>
    <w:rsid w:val="00053C96"/>
    <w:rsid w:val="00062A48"/>
    <w:rsid w:val="000660E3"/>
    <w:rsid w:val="00077DF5"/>
    <w:rsid w:val="000835BE"/>
    <w:rsid w:val="000931C2"/>
    <w:rsid w:val="000A2667"/>
    <w:rsid w:val="000B5D92"/>
    <w:rsid w:val="000C4D9E"/>
    <w:rsid w:val="000D5369"/>
    <w:rsid w:val="000D54BF"/>
    <w:rsid w:val="000E6CCE"/>
    <w:rsid w:val="000E7F8E"/>
    <w:rsid w:val="000F5BE5"/>
    <w:rsid w:val="000F7894"/>
    <w:rsid w:val="0012087D"/>
    <w:rsid w:val="001232B0"/>
    <w:rsid w:val="00136E52"/>
    <w:rsid w:val="0014092B"/>
    <w:rsid w:val="001440BF"/>
    <w:rsid w:val="00147154"/>
    <w:rsid w:val="00147B2A"/>
    <w:rsid w:val="00190690"/>
    <w:rsid w:val="001A349B"/>
    <w:rsid w:val="001C2269"/>
    <w:rsid w:val="001C2B35"/>
    <w:rsid w:val="001E33B1"/>
    <w:rsid w:val="00212A8F"/>
    <w:rsid w:val="00220DAF"/>
    <w:rsid w:val="00234AF8"/>
    <w:rsid w:val="00240B42"/>
    <w:rsid w:val="00243B7A"/>
    <w:rsid w:val="00245AC3"/>
    <w:rsid w:val="0024730B"/>
    <w:rsid w:val="002665E3"/>
    <w:rsid w:val="00285A4E"/>
    <w:rsid w:val="00292A6E"/>
    <w:rsid w:val="0029540B"/>
    <w:rsid w:val="002972E4"/>
    <w:rsid w:val="002A3E17"/>
    <w:rsid w:val="002A6B87"/>
    <w:rsid w:val="002B494C"/>
    <w:rsid w:val="002B51C6"/>
    <w:rsid w:val="002C7B71"/>
    <w:rsid w:val="002E18B2"/>
    <w:rsid w:val="002E5143"/>
    <w:rsid w:val="00313577"/>
    <w:rsid w:val="00323432"/>
    <w:rsid w:val="0033590B"/>
    <w:rsid w:val="00343446"/>
    <w:rsid w:val="0034399C"/>
    <w:rsid w:val="003629A4"/>
    <w:rsid w:val="00365F1E"/>
    <w:rsid w:val="00373212"/>
    <w:rsid w:val="00373A5F"/>
    <w:rsid w:val="00393FD8"/>
    <w:rsid w:val="00394954"/>
    <w:rsid w:val="00396B4C"/>
    <w:rsid w:val="003A3583"/>
    <w:rsid w:val="003B2E78"/>
    <w:rsid w:val="003B554C"/>
    <w:rsid w:val="003C7B3F"/>
    <w:rsid w:val="003D06E9"/>
    <w:rsid w:val="003D3E21"/>
    <w:rsid w:val="003D41ED"/>
    <w:rsid w:val="003D7A7C"/>
    <w:rsid w:val="003E0C6B"/>
    <w:rsid w:val="003E265C"/>
    <w:rsid w:val="004042F2"/>
    <w:rsid w:val="0040537C"/>
    <w:rsid w:val="004062B3"/>
    <w:rsid w:val="004073C2"/>
    <w:rsid w:val="004221A6"/>
    <w:rsid w:val="00422CD4"/>
    <w:rsid w:val="00423ABA"/>
    <w:rsid w:val="004245A4"/>
    <w:rsid w:val="00463EF0"/>
    <w:rsid w:val="00471905"/>
    <w:rsid w:val="00487282"/>
    <w:rsid w:val="00487896"/>
    <w:rsid w:val="004904DA"/>
    <w:rsid w:val="00492BF6"/>
    <w:rsid w:val="004A1816"/>
    <w:rsid w:val="004B061E"/>
    <w:rsid w:val="004B556B"/>
    <w:rsid w:val="004C0AFA"/>
    <w:rsid w:val="004C19B3"/>
    <w:rsid w:val="004C6E79"/>
    <w:rsid w:val="004D454C"/>
    <w:rsid w:val="004D572C"/>
    <w:rsid w:val="004E2361"/>
    <w:rsid w:val="004E374D"/>
    <w:rsid w:val="004E5EDA"/>
    <w:rsid w:val="004F25DE"/>
    <w:rsid w:val="004F2AD6"/>
    <w:rsid w:val="004F2C16"/>
    <w:rsid w:val="00525C96"/>
    <w:rsid w:val="00532B62"/>
    <w:rsid w:val="00535CDE"/>
    <w:rsid w:val="005509D3"/>
    <w:rsid w:val="00550ED5"/>
    <w:rsid w:val="00552E70"/>
    <w:rsid w:val="0056089A"/>
    <w:rsid w:val="0057255F"/>
    <w:rsid w:val="00585250"/>
    <w:rsid w:val="0058710F"/>
    <w:rsid w:val="005911F6"/>
    <w:rsid w:val="00597BEE"/>
    <w:rsid w:val="005A6B8B"/>
    <w:rsid w:val="005A70A0"/>
    <w:rsid w:val="005A727A"/>
    <w:rsid w:val="005B3A78"/>
    <w:rsid w:val="005E404F"/>
    <w:rsid w:val="005E4086"/>
    <w:rsid w:val="005F2EDB"/>
    <w:rsid w:val="00604CBF"/>
    <w:rsid w:val="00625490"/>
    <w:rsid w:val="006318A1"/>
    <w:rsid w:val="00636FE5"/>
    <w:rsid w:val="006378B2"/>
    <w:rsid w:val="00637CC8"/>
    <w:rsid w:val="00637D6B"/>
    <w:rsid w:val="00641C1E"/>
    <w:rsid w:val="006613C2"/>
    <w:rsid w:val="00674C86"/>
    <w:rsid w:val="006766B4"/>
    <w:rsid w:val="00696E6A"/>
    <w:rsid w:val="006A1262"/>
    <w:rsid w:val="006A53DC"/>
    <w:rsid w:val="006B5767"/>
    <w:rsid w:val="006B6CB5"/>
    <w:rsid w:val="006B7321"/>
    <w:rsid w:val="006D3915"/>
    <w:rsid w:val="00706593"/>
    <w:rsid w:val="00710CE0"/>
    <w:rsid w:val="00711EC8"/>
    <w:rsid w:val="00716C4B"/>
    <w:rsid w:val="00722835"/>
    <w:rsid w:val="00733E1B"/>
    <w:rsid w:val="00743855"/>
    <w:rsid w:val="00752BDB"/>
    <w:rsid w:val="007578CA"/>
    <w:rsid w:val="00777A9C"/>
    <w:rsid w:val="007819DC"/>
    <w:rsid w:val="00784A80"/>
    <w:rsid w:val="00785851"/>
    <w:rsid w:val="007A7853"/>
    <w:rsid w:val="007B5545"/>
    <w:rsid w:val="007B6B5F"/>
    <w:rsid w:val="007C3A0C"/>
    <w:rsid w:val="007C7694"/>
    <w:rsid w:val="007D6151"/>
    <w:rsid w:val="00820493"/>
    <w:rsid w:val="00825CDB"/>
    <w:rsid w:val="00832911"/>
    <w:rsid w:val="00837AF9"/>
    <w:rsid w:val="008413D7"/>
    <w:rsid w:val="008527A4"/>
    <w:rsid w:val="00855AB0"/>
    <w:rsid w:val="00876C16"/>
    <w:rsid w:val="00892EBD"/>
    <w:rsid w:val="008A6D33"/>
    <w:rsid w:val="008B5CF5"/>
    <w:rsid w:val="008B6F43"/>
    <w:rsid w:val="008C5BE3"/>
    <w:rsid w:val="008D45B6"/>
    <w:rsid w:val="008D7965"/>
    <w:rsid w:val="008E0A21"/>
    <w:rsid w:val="008E195A"/>
    <w:rsid w:val="008E310C"/>
    <w:rsid w:val="008E79D4"/>
    <w:rsid w:val="009023A6"/>
    <w:rsid w:val="0090660A"/>
    <w:rsid w:val="0090732B"/>
    <w:rsid w:val="0091236A"/>
    <w:rsid w:val="009150E8"/>
    <w:rsid w:val="009203D2"/>
    <w:rsid w:val="00926E56"/>
    <w:rsid w:val="0093074A"/>
    <w:rsid w:val="009316F6"/>
    <w:rsid w:val="00943C79"/>
    <w:rsid w:val="00944E4A"/>
    <w:rsid w:val="00947068"/>
    <w:rsid w:val="00954242"/>
    <w:rsid w:val="009642EF"/>
    <w:rsid w:val="00970182"/>
    <w:rsid w:val="00983066"/>
    <w:rsid w:val="00984321"/>
    <w:rsid w:val="009867CC"/>
    <w:rsid w:val="009A7027"/>
    <w:rsid w:val="009C71C6"/>
    <w:rsid w:val="009D0802"/>
    <w:rsid w:val="009D2E06"/>
    <w:rsid w:val="009D68D8"/>
    <w:rsid w:val="00A008CC"/>
    <w:rsid w:val="00A0573B"/>
    <w:rsid w:val="00A31C8F"/>
    <w:rsid w:val="00A339B4"/>
    <w:rsid w:val="00A35F18"/>
    <w:rsid w:val="00A37AA8"/>
    <w:rsid w:val="00A4088F"/>
    <w:rsid w:val="00A468CF"/>
    <w:rsid w:val="00A475C3"/>
    <w:rsid w:val="00A5371D"/>
    <w:rsid w:val="00A55D54"/>
    <w:rsid w:val="00A56141"/>
    <w:rsid w:val="00A62A8E"/>
    <w:rsid w:val="00A7307E"/>
    <w:rsid w:val="00AA5430"/>
    <w:rsid w:val="00AB0307"/>
    <w:rsid w:val="00AB381B"/>
    <w:rsid w:val="00AB43B4"/>
    <w:rsid w:val="00AC29E4"/>
    <w:rsid w:val="00AC58A7"/>
    <w:rsid w:val="00AC76C0"/>
    <w:rsid w:val="00AD5A89"/>
    <w:rsid w:val="00AE468C"/>
    <w:rsid w:val="00AE5B89"/>
    <w:rsid w:val="00AE5C6A"/>
    <w:rsid w:val="00B03015"/>
    <w:rsid w:val="00B14E3C"/>
    <w:rsid w:val="00B150CB"/>
    <w:rsid w:val="00B23D0C"/>
    <w:rsid w:val="00B25C58"/>
    <w:rsid w:val="00B270EB"/>
    <w:rsid w:val="00B318DF"/>
    <w:rsid w:val="00B343A7"/>
    <w:rsid w:val="00B351B3"/>
    <w:rsid w:val="00B4160C"/>
    <w:rsid w:val="00B464F6"/>
    <w:rsid w:val="00B528E6"/>
    <w:rsid w:val="00B5359D"/>
    <w:rsid w:val="00B543B6"/>
    <w:rsid w:val="00B55ABD"/>
    <w:rsid w:val="00B77D59"/>
    <w:rsid w:val="00B93BE2"/>
    <w:rsid w:val="00B9677F"/>
    <w:rsid w:val="00BA5663"/>
    <w:rsid w:val="00BB7C75"/>
    <w:rsid w:val="00BC0315"/>
    <w:rsid w:val="00BC0A2C"/>
    <w:rsid w:val="00BD1744"/>
    <w:rsid w:val="00BD4A9D"/>
    <w:rsid w:val="00BD551D"/>
    <w:rsid w:val="00BD5E5B"/>
    <w:rsid w:val="00BE3F35"/>
    <w:rsid w:val="00BF0BB6"/>
    <w:rsid w:val="00BF12FA"/>
    <w:rsid w:val="00C2572E"/>
    <w:rsid w:val="00C27A6D"/>
    <w:rsid w:val="00C27C16"/>
    <w:rsid w:val="00C35EC8"/>
    <w:rsid w:val="00C40CDD"/>
    <w:rsid w:val="00C413C6"/>
    <w:rsid w:val="00C60A01"/>
    <w:rsid w:val="00C61060"/>
    <w:rsid w:val="00C6420E"/>
    <w:rsid w:val="00C70205"/>
    <w:rsid w:val="00C73B8A"/>
    <w:rsid w:val="00C829CE"/>
    <w:rsid w:val="00C83D53"/>
    <w:rsid w:val="00C8722E"/>
    <w:rsid w:val="00C921F8"/>
    <w:rsid w:val="00C946C9"/>
    <w:rsid w:val="00C97373"/>
    <w:rsid w:val="00CA5997"/>
    <w:rsid w:val="00CC0619"/>
    <w:rsid w:val="00CC1512"/>
    <w:rsid w:val="00CC3DD8"/>
    <w:rsid w:val="00CD1AA6"/>
    <w:rsid w:val="00CD4DFA"/>
    <w:rsid w:val="00CE055A"/>
    <w:rsid w:val="00CE3238"/>
    <w:rsid w:val="00CF5614"/>
    <w:rsid w:val="00CF65B1"/>
    <w:rsid w:val="00D02652"/>
    <w:rsid w:val="00D07AD6"/>
    <w:rsid w:val="00D1440C"/>
    <w:rsid w:val="00D24327"/>
    <w:rsid w:val="00D263DB"/>
    <w:rsid w:val="00D3102B"/>
    <w:rsid w:val="00D31203"/>
    <w:rsid w:val="00D43327"/>
    <w:rsid w:val="00D52C7F"/>
    <w:rsid w:val="00D56CA7"/>
    <w:rsid w:val="00D56CCD"/>
    <w:rsid w:val="00D870D3"/>
    <w:rsid w:val="00D97405"/>
    <w:rsid w:val="00DA3AA9"/>
    <w:rsid w:val="00DB3421"/>
    <w:rsid w:val="00DB696D"/>
    <w:rsid w:val="00DB6F77"/>
    <w:rsid w:val="00DB7F27"/>
    <w:rsid w:val="00DC1F00"/>
    <w:rsid w:val="00DD3ED4"/>
    <w:rsid w:val="00DD4BC0"/>
    <w:rsid w:val="00DE2DE1"/>
    <w:rsid w:val="00DF1052"/>
    <w:rsid w:val="00E05CAF"/>
    <w:rsid w:val="00E06724"/>
    <w:rsid w:val="00E478E1"/>
    <w:rsid w:val="00E6423A"/>
    <w:rsid w:val="00E85CE6"/>
    <w:rsid w:val="00E952A8"/>
    <w:rsid w:val="00E96C89"/>
    <w:rsid w:val="00EA614A"/>
    <w:rsid w:val="00EB0CC3"/>
    <w:rsid w:val="00EC0A50"/>
    <w:rsid w:val="00EC6103"/>
    <w:rsid w:val="00EE23DD"/>
    <w:rsid w:val="00F049C7"/>
    <w:rsid w:val="00F10C89"/>
    <w:rsid w:val="00F2180E"/>
    <w:rsid w:val="00F243F0"/>
    <w:rsid w:val="00F2538A"/>
    <w:rsid w:val="00F25B0B"/>
    <w:rsid w:val="00F3052E"/>
    <w:rsid w:val="00F46CB0"/>
    <w:rsid w:val="00F60161"/>
    <w:rsid w:val="00F730AD"/>
    <w:rsid w:val="00F77493"/>
    <w:rsid w:val="00FA15DA"/>
    <w:rsid w:val="00FB1FA4"/>
    <w:rsid w:val="00FC0381"/>
    <w:rsid w:val="00FC5D72"/>
    <w:rsid w:val="00FC64CC"/>
    <w:rsid w:val="00FD12F2"/>
    <w:rsid w:val="00FD4F22"/>
    <w:rsid w:val="00FE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207BE"/>
  <w15:docId w15:val="{482AEF42-5187-4459-9C19-BCEFB8D02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1ED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  <w:rPr>
      <w:color w:val="231F20"/>
    </w:rPr>
  </w:style>
  <w:style w:type="paragraph" w:customStyle="1" w:styleId="divdocumentdivnameSec">
    <w:name w:val="div_document_div_nameSe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NAMEdiv">
    <w:name w:val="div_PARAGRAPH_NAME &gt; div"/>
    <w:basedOn w:val="DefaultParagraphFont"/>
    <w:rPr>
      <w:shd w:val="clear" w:color="auto" w:fill="084B81"/>
    </w:rPr>
  </w:style>
  <w:style w:type="paragraph" w:customStyle="1" w:styleId="gap-btn-hidden">
    <w:name w:val="gap-btn-hidden"/>
    <w:basedOn w:val="Normal"/>
    <w:rPr>
      <w:vanish/>
    </w:rPr>
  </w:style>
  <w:style w:type="character" w:customStyle="1" w:styleId="nametablediv">
    <w:name w:val="nametable &gt; div"/>
    <w:basedOn w:val="DefaultParagraphFont"/>
    <w:rPr>
      <w:shd w:val="clear" w:color="auto" w:fill="084B81"/>
    </w:rPr>
  </w:style>
  <w:style w:type="paragraph" w:customStyle="1" w:styleId="div">
    <w:name w:val="div"/>
    <w:basedOn w:val="Normal"/>
  </w:style>
  <w:style w:type="paragraph" w:customStyle="1" w:styleId="nametabledivParagraph">
    <w:name w:val="nametable &gt; div Paragraph"/>
    <w:basedOn w:val="Normal"/>
    <w:pPr>
      <w:shd w:val="clear" w:color="auto" w:fill="084B81"/>
    </w:pPr>
    <w:rPr>
      <w:shd w:val="clear" w:color="auto" w:fill="084B81"/>
    </w:rPr>
  </w:style>
  <w:style w:type="table" w:customStyle="1" w:styleId="nametable">
    <w:name w:val="nametable"/>
    <w:basedOn w:val="TableNormal"/>
    <w:tblPr/>
  </w:style>
  <w:style w:type="paragraph" w:customStyle="1" w:styleId="divdocumentdivinnername">
    <w:name w:val="div_document_div_innername"/>
    <w:basedOn w:val="Normal"/>
    <w:pPr>
      <w:pBdr>
        <w:bottom w:val="none" w:sz="0" w:space="15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innernameCharacter">
    <w:name w:val="div_document_div_innername Character"/>
    <w:basedOn w:val="DefaultParagraphFont"/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CNTCdiv">
    <w:name w:val="div_PARAGRAPH_CNTC &gt; div"/>
    <w:basedOn w:val="DefaultParagraphFont"/>
    <w:rPr>
      <w:shd w:val="clear" w:color="auto" w:fill="084B81"/>
    </w:rPr>
  </w:style>
  <w:style w:type="paragraph" w:customStyle="1" w:styleId="divinnercontact">
    <w:name w:val="div_innercontact"/>
    <w:basedOn w:val="div"/>
  </w:style>
  <w:style w:type="character" w:customStyle="1" w:styleId="sprtr">
    <w:name w:val="sprt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CNTC">
    <w:name w:val="div_document_div_PARAGRAPH_CNTC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divdocumentdivSECTIONCNTCdivsectionnotbtnlnkdisplaycell">
    <w:name w:val="div_document_div_SECTION_CNTC + div_section_not(.btnlnk)_displaycell"/>
    <w:basedOn w:val="DefaultParagraphFont"/>
  </w:style>
  <w:style w:type="paragraph" w:customStyle="1" w:styleId="topborder">
    <w:name w:val="topborder"/>
    <w:basedOn w:val="Normal"/>
    <w:pPr>
      <w:pBdr>
        <w:top w:val="single" w:sz="8" w:space="0" w:color="E3D7DA"/>
        <w:bottom w:val="none" w:sz="0" w:space="6" w:color="auto"/>
      </w:pBdr>
      <w:spacing w:line="0" w:lineRule="atLeast"/>
    </w:pPr>
    <w:rPr>
      <w:sz w:val="0"/>
      <w:szCs w:val="0"/>
    </w:rPr>
  </w:style>
  <w:style w:type="table" w:customStyle="1" w:styleId="displaytable">
    <w:name w:val="displaytable"/>
    <w:basedOn w:val="TableNormal"/>
    <w:tblPr/>
  </w:style>
  <w:style w:type="paragraph" w:customStyle="1" w:styleId="divheading">
    <w:name w:val="div_heading"/>
    <w:basedOn w:val="div"/>
    <w:pPr>
      <w:pBdr>
        <w:bottom w:val="none" w:sz="0" w:space="5" w:color="auto"/>
      </w:pBdr>
    </w:pPr>
  </w:style>
  <w:style w:type="paragraph" w:customStyle="1" w:styleId="divdocumentdivsectiontitle">
    <w:name w:val="div_document_div_sectiontitle"/>
    <w:basedOn w:val="Normal"/>
    <w:pPr>
      <w:spacing w:line="280" w:lineRule="atLeast"/>
    </w:pPr>
    <w:rPr>
      <w:color w:val="084B81"/>
      <w:sz w:val="28"/>
      <w:szCs w:val="28"/>
    </w:rPr>
  </w:style>
  <w:style w:type="paragraph" w:customStyle="1" w:styleId="divdocumentdivparagraph">
    <w:name w:val="div_document_div_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isplaycell">
    <w:name w:val="displaycell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5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DefaultParagraphFont"/>
    <w:rPr>
      <w:b/>
      <w:bCs/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u">
    <w:name w:val="u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styleId="NormalWeb">
    <w:name w:val="Normal (Web)"/>
    <w:basedOn w:val="Normal"/>
    <w:uiPriority w:val="99"/>
    <w:semiHidden/>
    <w:unhideWhenUsed/>
    <w:rsid w:val="00F46CB0"/>
    <w:pPr>
      <w:spacing w:before="100" w:beforeAutospacing="1" w:after="300" w:line="240" w:lineRule="auto"/>
      <w:textAlignment w:val="auto"/>
    </w:pPr>
    <w:rPr>
      <w:rFonts w:ascii="Calibri" w:eastAsiaTheme="minorHAnsi" w:hAnsi="Calibri" w:cs="Calibri"/>
      <w:color w:val="6E8193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A5371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5371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05C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06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6E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43B7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B7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43B7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B7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hsmmamr@hotmail.com" TargetMode="External"/><Relationship Id="rId12" Type="http://schemas.openxmlformats.org/officeDocument/2006/relationships/hyperlink" Target="https://www.linkedin.com/in/husam-al-ramahi-a869b778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f1e79fc-1f4d-4187-a67d-c1c5354c13f8}" enabled="1" method="Standard" siteId="{e1304ad9-93ba-4557-8b20-8c1c1143b39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3</Pages>
  <Words>1707</Words>
  <Characters>11580</Characters>
  <Application>Microsoft Office Word</Application>
  <DocSecurity>0</DocSecurity>
  <Lines>193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Husam Al-Ramahi</vt:lpstr>
    </vt:vector>
  </TitlesOfParts>
  <Company/>
  <LinksUpToDate>false</LinksUpToDate>
  <CharactersWithSpaces>13138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Husam Al-Ramahi</dc:title>
  <dc:creator>HUSAM.ALRAMAHI</dc:creator>
  <cp:lastModifiedBy>Husam Al Ramahi | Ejada Systems</cp:lastModifiedBy>
  <cp:revision>29</cp:revision>
  <cp:lastPrinted>2026-02-11T09:36:00Z</cp:lastPrinted>
  <dcterms:created xsi:type="dcterms:W3CDTF">2026-02-09T14:09:00Z</dcterms:created>
  <dcterms:modified xsi:type="dcterms:W3CDTF">2026-02-11T11:23:00Z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5d7bf022-5efb-46bc-8329-166eda5d4e9e</vt:lpwstr>
  </property>
  <property fmtid="{D5CDD505-2E9C-101B-9397-08002B2CF9AE}" pid="3" name="x1ye=0">
    <vt:lpwstr>jPQAAB+LCAAAAAAABAAcm8XSs2oQhC+IBW5L3N3Z4e4arv58/9mlKinCvDPT3Q+p4DBJ07zAIiiK4giFihzOMTwNQygkEDhOpUFUbXn66szGENjPbYfYWdnRAlckuCdQrpQuEJq2De5n9WPvhndod+Mfl0oDC1Q9TTL3kJ92SgFoSyNLbntBQqvT3L/8TwLEUJYB3buBzqMNUZokhY1gT/9ZRiK6diuFqh1Augc3TqL6GuBR9iThiZingS/j52k</vt:lpwstr>
  </property>
  <property fmtid="{D5CDD505-2E9C-101B-9397-08002B2CF9AE}" pid="4" name="x1ye=1">
    <vt:lpwstr>T8lH9/FpV7+gVcQDDmk2x2Fi3AvMyMqfWcb/2Tax2VFe6V16qunPt7bVf1RvbtKoEty9ZlV/0omQbi9GUx2L7OKOs4jB/gpr6429+6KPWjXp3iytKKoTGHVIz25aBn50o+z2b9LCLYq6hQ6I1yA8FiICC6w2+LrPTVx+uJ3ydTMgNW8Jdv8cxhiNM4+YXi8vx76QQVGmlgr4707oFpCA7SeivOfVq1jNyt6V2ygOhAxf8Yq7KEMTe1nko0849h1</vt:lpwstr>
  </property>
  <property fmtid="{D5CDD505-2E9C-101B-9397-08002B2CF9AE}" pid="5" name="x1ye=10">
    <vt:lpwstr>rLTyP32Y4XlC084O6X2oLB2zTCnOQg74s2CXrpypCxFJMjTP1oaojhqWfUUuccRZbwtXpDLflFIxpPRIMB7Px5h0bm1iZOTce61sv7IWGzoy753H9BIHT1yxSwSpq8G7v1wZTGwI+XvrDStDjegrQfR1n4eO3sJ0hTF6FqHJDxvM64Net6WkPj3Xk3YDWkYV5oTtaG5lX/Ti02ikG83oMNIBdtSlygsO3wUGhFB6QXujSOM4+f+R0zwYkgUHYLh</vt:lpwstr>
  </property>
  <property fmtid="{D5CDD505-2E9C-101B-9397-08002B2CF9AE}" pid="6" name="x1ye=100">
    <vt:lpwstr>XYGqvMZCRGRb1WdWFAQvdhW9i4mKGfKX9W2+Jsn+MBn50nz6uwOPmvD12oqk9ltdCtFO+827BKEmJ37/710r5fbSgU68dKJcDFfYTPUKmaj9k62OcRpPQOX2zScG2OrOInrH2fgCdSFuP8Sse425fNiMgD/F4zWnVg7ZprqzBDK5l1fAjRkhzzinSY0qwJTmnmfBhkmxNAOhWb/PJ3uAZ1xErDx5/VpexsIdZDnB3NJk8eAbsr6e9PoRjUK9Vzg</vt:lpwstr>
  </property>
  <property fmtid="{D5CDD505-2E9C-101B-9397-08002B2CF9AE}" pid="7" name="x1ye=101">
    <vt:lpwstr>19KUktSJwbOnC7v9f+RTDYdyGG1gpcaE49f2NFk0dlMbBxsnn588aEt8Pkj47rMnIARCJaEAjOeP4EDBOcnfphLKa96V8Bi9gws+c5Qsp8KgDhJdG+ZdaadpAMGKp7dDK36clzBlfaCnjCr7Kx4cpw6G2cC2Yk4eJFYlNoxXYNXf0Ge3kTexh1dgIZC0jU6oVUAFj42qofLWUlc9uWqolOJ15MkRClJCAg4U7MF+rm9iENd9zcwxIWc2y01+n+d</vt:lpwstr>
  </property>
  <property fmtid="{D5CDD505-2E9C-101B-9397-08002B2CF9AE}" pid="8" name="x1ye=102">
    <vt:lpwstr>BsWvXWcjm4cG4bUP94fL62VBsAw7KEsj4KuWYS+890UPaUi/21V7mjKHfPNSCwmwgVkYFZsYElsPbtJu/ySpov75vRbhtqm9dhKtXrB9JgxA64yNtvqNyKuBO30RhcfMz1ixtNyKQPIKnOMkzT9cIoxgIem36Yqw1Nk55cxFbZiwEnWyOV1+5Nvny1WsuZeJTj7leQHIi+UwR8y/Cxii89ZeRPhA/Se/Ha2ixU3lVuI+9Va3tcMGZoRytbkiU/u</vt:lpwstr>
  </property>
  <property fmtid="{D5CDD505-2E9C-101B-9397-08002B2CF9AE}" pid="9" name="x1ye=103">
    <vt:lpwstr>e+h9q/DUD2qXYvlCNrdBIjRnlcHWr7dowr6nN3hYCdnH/TvhLYqqbavOvTZHvos8a24xrDfAAiO/rHaX9CguVF/AaG6wyZS9v2UKnLxYaSVxDapIN2QZrMoycbnlKym7eITe7pKGtH6Mi96+RFa/G4H8QwTzxxLm0pL7n5PT3D0HPjbj7QFL0Gua34IsAWVVfcP3Ha41LFSwUYgBFmNTMH36NQOAS8fQTJrELFytrzOJNxOoT2ELQ2Dvhdv7yAc</vt:lpwstr>
  </property>
  <property fmtid="{D5CDD505-2E9C-101B-9397-08002B2CF9AE}" pid="10" name="x1ye=104">
    <vt:lpwstr>CNM9HOtmiMvJhjRtxf2kSKSo3Bh3FHi3tDJpd+J88aEm7MVki8U25DnCiE4UfoPF/3o5jH+W+UV5D/p9j/Sro9UxlB13Y1PTh660+BaFETQYn6Kgq48M+CRL5qd8s19A9H4L9FQwpUm59ETCnODRWUxluhrU5c/9LgJd+5K57WPXHWgfGCXRQo94CWjtk/R1AWHUkB6E3GHiKZuSvA8Khco7NZwUk/dVZfUSgpegLFe56+rqTkMSCp8X09k8rmw</vt:lpwstr>
  </property>
  <property fmtid="{D5CDD505-2E9C-101B-9397-08002B2CF9AE}" pid="11" name="x1ye=105">
    <vt:lpwstr>ohIccXZekvoqPtlibAz3H0oY237dItnxRh9p3AC2ngAA7yd5/zP7Agi07v/xsTkVnlG0tA9i43B6yVlgwlNpkJ9vsDZ+/9s3lT6DonI6BKdw/UFjtsLH94PHVJXEjgmhL/UYLB0gf/ApnPu63AD6vDiRSEKDEePrbNyyX2rt0m6aF2dGjtPHR8tC9E4xuS/9SYbdX7ImqNrcBOEuarBMQrsiUGo9XH8f+/WrH4udPSJA7Lk6QJtudmn9X3ykJPM</vt:lpwstr>
  </property>
  <property fmtid="{D5CDD505-2E9C-101B-9397-08002B2CF9AE}" pid="12" name="x1ye=106">
    <vt:lpwstr>edeHKsSasiS339N7N1pyZLJbjXyP4kkRL9jIkDRSiLhy+DfMxdKJ5WzFqsuYxhg2CTKkuSFX+w2OO0TNLOMEFjyw91IWN8L+6+uu/N+nz3KgWAOtUwd5a1p/wAQR/EVoF9FRc72hoQ9b19G6FrJt8xzEY5Lb9XD3g60MogMf7uAeWsO4uMCQNPnDI1h9tjIWCFEweKT2ihqTW5uWpxF998z7j9UJlzIjKJy2OE6LaVfJs58fVYucoB7RP4WxP7y</vt:lpwstr>
  </property>
  <property fmtid="{D5CDD505-2E9C-101B-9397-08002B2CF9AE}" pid="13" name="x1ye=107">
    <vt:lpwstr>D3shz6bH5ZQAWtNkCCLqsxOMiWZx0rq37m5lYb+X8lv6pRZiqh9xPKbzWzIj/IXs0rPV1pOk2i/EXimzNlr7ZVp9/eH4rYal41Kz9t+EENleHF6JFJWENLHA8d8gme2RXkRaRgms4hwczciTSieb52sJXpwnzqg1H3ka0Z8pLOXvhzfAUclYIvxuoQCfnVyJxSc3qJ2lOrwHxR07Ij+hJO8DPtHYsMyopyHioNlYDb8Wd1yg4YqooR6Kyz3piin</vt:lpwstr>
  </property>
  <property fmtid="{D5CDD505-2E9C-101B-9397-08002B2CF9AE}" pid="14" name="x1ye=108">
    <vt:lpwstr>4JPhVfd1ugWb5++i9hRBz/JBvTMc+AL2JA4aKjRx6kePFwE/j91MSwmO53Hkj37vM1w2UXhV2Ufwu7U4p7VsGiqzEu3zVJ7IJjUkfPThU5dL/LaEe+140nafqd94QwZBs3BeRjyA6pIytaI3Dd6EuTA2KRZFfTu36miXQgcX28IGMHC2ESleWjjyOWvUw51TfoHY5G1YzoClUbQcpDo09q0rJw4dmdWcwawO4chmPgaAqQPVILCvjy+E7T5EJHN</vt:lpwstr>
  </property>
  <property fmtid="{D5CDD505-2E9C-101B-9397-08002B2CF9AE}" pid="15" name="x1ye=109">
    <vt:lpwstr>7ACiw5Q0NhB/U2QJpvJHo3Q4i6RpaO7d1nMaDHRQkVt72SVH7H69SHOZi6M8dfO7F2C7thARCYc3h7NOgkMaeEvDP4K77Dr1rIcmumZ03bchM8ztcEkgVHyxm8C3UbwYN36iR7UX4hEIdDVv4bYEbJkhVSYXsGgWriw2gqjWEkEKw9kiPrpjvcyN+TakhxWOGTdf9Pg3VR2eY2KLNJW/sQNnO+Ou4m5WMVg1TBC8v9gEeeBpcnSIWYQJsyfax6u</vt:lpwstr>
  </property>
  <property fmtid="{D5CDD505-2E9C-101B-9397-08002B2CF9AE}" pid="16" name="x1ye=11">
    <vt:lpwstr>N7Jr/Xap+/KBsAAz2pq5ITCII3+5fR2jNtK/HwxVh9DEIhr6Ivvl1VwgUrH521pQoTmb+/yZQmg+M+J1b9ZtUnaQNFGcL9BNN65Nc54deuLvxe02dsZ5LxHyWbmbuBwG0kqCQWFlnAleP7C3Lk4PXj8TQcN01DDj6kGK7RXjkpOXrAHv9+9J56OgPduLYNzZ6zWc13TrXLXO4JY+9fwRjKclQkso1AN3LAiVwCZwOWxJFo+zVVcnSXk48IRMWnz</vt:lpwstr>
  </property>
  <property fmtid="{D5CDD505-2E9C-101B-9397-08002B2CF9AE}" pid="17" name="x1ye=110">
    <vt:lpwstr>KmEqB1n3/HbHZ3d7bfrIaBwthGf9+6kJjlWch02XYgHbxd9wdSPwdahdCyH2PumI2LWe9G1/teLAHOTCER295m4zIT19z+fiJQ2drEz7AnoFxsU7iNqUNerqCCvcnjoX90dSfs9yd9hPJNWB7pnU5L4stBqzBKBBfFZHydX5P3O/gVwnTcJ3frIR4GQJr4P0mHmSxr8xjCCxuyaas7s2fOLGqu9GZ8QqoHmOmX9O/XB76zv2ysSYv20y7rJkyCQ</vt:lpwstr>
  </property>
  <property fmtid="{D5CDD505-2E9C-101B-9397-08002B2CF9AE}" pid="18" name="x1ye=111">
    <vt:lpwstr>2mcXRffSwEQ3q4cZqi/lFKlK5IYXB4QzMdEkL62kk473F+Mx0ThrXEewu182gGZSacmyMu17fRgeeQ3TGntImnFoRgEWqUX4bI26cNaJKgBZWyldWHoq7c90wOMLEwoJnnSI5VhxC2i+QlFO9fwMytp+mklCwBvUZU+WPaRGiNmnG/gXswRRWFLEp3i3Rl9cxZKsKDNjASUybTwBvcJpcv9c8eV336Jpu37o8wu/8RU3J01C6JkNnROuCf+fOSE</vt:lpwstr>
  </property>
  <property fmtid="{D5CDD505-2E9C-101B-9397-08002B2CF9AE}" pid="19" name="x1ye=112">
    <vt:lpwstr>5K6AZxKxA38qDdCO7Zk8hiIBpjAG2NjsZUcE71bbJMWCa+FvVA1K0jTeHs5wwCH6tY/PHVUk7brVMWjZBBQGWvqz/N/Av7wlmHloPed3X6Y9l0vlkmXV2UBUQ5C90HV8S5LDOeVehOWPv0Dws/snHNGZjUY+zq93tSz/V5FTRPDBGk+lwns+pWTVUZRhf9735mZIw2bJ8kXNkdsW/wHVCvyqXmfWH1BzxSY5i8YO+VRlfgnzWJpIske+lkVztGe</vt:lpwstr>
  </property>
  <property fmtid="{D5CDD505-2E9C-101B-9397-08002B2CF9AE}" pid="20" name="x1ye=113">
    <vt:lpwstr>jaKpnJCjW1mA7RR6z4qkFE4ynWG1R1huuSqcaCEd+d2U5mklnGn/M4cgrGdVH0hqgrpHgz3H+zO0KY+RW5iLI679FMOgQF/gEcN4AC8UvgE5s11qll25PKSD94BmBzKiLUbCjoAUMZ4wrAhPyWkw4g4D2K+mtdFxm/IAV9taDmU+IaVZX3Zi+9rP2yX6ZpCorjrHNMXZxC55U16ip6pDwLnGMy7YxST2boO+SLQhyhzbFrVu6mrvsUJLelC5DS8</vt:lpwstr>
  </property>
  <property fmtid="{D5CDD505-2E9C-101B-9397-08002B2CF9AE}" pid="21" name="x1ye=114">
    <vt:lpwstr>cCkqI+r1AAzBiHrwkS7l47W4jyiBqHfUQB44MtCUtzv+sj4P4SztFpaC8NRSx0qt8jg9Y2h1dIkX0FmrNP2/qR2xHbfi98bRCqlADgxDyi31cdNS06faPNaDUvWAfAT6iaKMZCVz8RVedlKQyhE1fc4pTmboEtpq8oIZPvskNOpjYbd0+I0g5yF9FpU/cEPp4/HbaZKRWfugakOGRJZn/vZufV0Q7M01cLRM+PuZTjxEBnopH/P+QnaVxLHhWeM</vt:lpwstr>
  </property>
  <property fmtid="{D5CDD505-2E9C-101B-9397-08002B2CF9AE}" pid="22" name="x1ye=115">
    <vt:lpwstr>sxyynWXtKO25p1XsQG8qRfvXacPKCT1ebHAxUfxXS7f9s4aSkaVDQPcp0rLUwqM7aiqQsYF1iZDschDJ+rJZgapBw8C582vcBc+W0BtMQlkbvFSXlzE6gCpdasFAMCVn5TNcxvrroepp+xwlR3cZxeAPKvLFAIReIi8W1J4hfo6FI5v+o18J5LeLwGYhGJKreK2TBCyJ5TEvPI0ybkZP+EmhFA8npoUzj6ZKOXA/+Aim9zRiB//4z/EWL+B44Ka</vt:lpwstr>
  </property>
  <property fmtid="{D5CDD505-2E9C-101B-9397-08002B2CF9AE}" pid="23" name="x1ye=116">
    <vt:lpwstr>ae5+YkDiCKsNfmXUwdYGlLzsOhWawvAc+BHQHV6qbVpn4pvgPlL2APBA94r7QhRE62NIbK8EuP1ijL7cFk/MJT28Ya9mvjmtzYPgMr4AqfQ2DMzq1F+2PuMas0ViXEw9Yk0T8RgAaEEKepphxurd/IyAQZ0NQgtuOiqG+pWj9ZXINODEXGetX2CExzpQ42eICsmMu6qzJ92bwHIfA1/OgQVLf9PqREL7TKfofPCXVdiy2c5buwq0PHVg2bJeWEI</vt:lpwstr>
  </property>
  <property fmtid="{D5CDD505-2E9C-101B-9397-08002B2CF9AE}" pid="24" name="x1ye=117">
    <vt:lpwstr>Ef4oTIFt39+JSfmrZmNdbIfBd/nl21KBjsL4qvlI1lpq/qf+hvrLC5AE1tq6f7UuGkGj409hOaNYOLet/UVjK0cJ17JUtYERkD1LIXLSndrXIE/vFt3HJRa6cfJ/ZLQTAzYWiMtKgDz2ZgEgwujqc/Pw6n0vpXsWj3zmgwqda9pQ1s1ij0qy6q9Nw0/DkXE25JxJC9adrKKeO1q+1xqSwlACWcitvhKnrBLoD2NqB9byTqupYTmjAN0qvRThOzS</vt:lpwstr>
  </property>
  <property fmtid="{D5CDD505-2E9C-101B-9397-08002B2CF9AE}" pid="25" name="x1ye=118">
    <vt:lpwstr>sWRAlzG2Tg2SE85K50XhSeEyv2wxt1f7sVXjf8aBbCvu0BYRY8K8xMgCQZnkuw1hSe9hT7all3gN1qd/HR1MGP6ysAiZhf2B/lZTe+o1q4Jgp9MPNaHCk8cJOdMS6kTc3WqlbZj91zEuzyDuMIZGWUAiKEDbziWENCKmeeAitEwpt1XxC5swEbEiw4YnKQvsH0BX0WtcjSoGO8WoufV3Qff35nvJIVBTjPXj5+eg2QD4lNiLBevCJ0MasV+VaoA</vt:lpwstr>
  </property>
  <property fmtid="{D5CDD505-2E9C-101B-9397-08002B2CF9AE}" pid="26" name="x1ye=119">
    <vt:lpwstr>6+NRvOL5EVNTicTuenGmm7Wcoj8nnyhOHdstwx5HVnmSAv2MIvT1Z6uMI0oQKqkIMcP2xp5IU+i/17lT6+oJw8pg55TcEEAjnzSzF8B+QO3V28zsWdFd1lS4cw7wQo3imC+ItElTfksJrg/ybAbIpvJDUhj6aOvQdFGokc1eayGOtLmb4mRyk9cDSIsSlX96BxE94ay7Gq4+Teqhc12vSTgbCfUaMyjvV1ScMk2WJoGs7l26gPHT25E8fV78rCi</vt:lpwstr>
  </property>
  <property fmtid="{D5CDD505-2E9C-101B-9397-08002B2CF9AE}" pid="27" name="x1ye=12">
    <vt:lpwstr>EIodRk22bDjpM01nZYSpZZskIsb042ZhORmH9d13T44DhnLAJTNIHKkMhP0hZONycg9EuqlUEwet/bhm4T3tBT7gmupmf8p/cnZ51SDXGbtr5e8evCVHQAnNl5DA79wTR8Zqpr8sHOq2xBQLC/Vx5pPxs/StuqhCAlUiQiiVjmChuRN4j/DUu4mruqLFR/54aQTixY1Wwa5uFTivkQjVcNIfCKewYKinPyXxCFSnuzwJ79tT0Ogb9/zWwTKUwnS</vt:lpwstr>
  </property>
  <property fmtid="{D5CDD505-2E9C-101B-9397-08002B2CF9AE}" pid="28" name="x1ye=120">
    <vt:lpwstr>204RcPeLgYytt14HiwLiAOozAe7fI+jPtXO/zTXxEAIhim7pVh16t9+Nl1Q8QGk3e8yUzBE5KKSbZmsScv7kAmjGr62jOXSWZfV1vUKBqWNbet3A6TcJfD6mnEfh5vMsbW85MMqHq7PvwEoFw6Bwt+J0dR+acbFsj8Ij1CI1l5Y6OSVdtVbfoj4iWQlFJmjHsfyHWNM3HRRmacDVzQK4OPb/w26jsbEy9eaSo1uitfmk6MxPCQ2Cco+67UfOggX</vt:lpwstr>
  </property>
  <property fmtid="{D5CDD505-2E9C-101B-9397-08002B2CF9AE}" pid="29" name="x1ye=121">
    <vt:lpwstr>A1apA+AITLfwCHKq+gJnNUEx7y0w2sFdC6fNVuq9hh59uOrSQxZ4jgbHc96SkF999ELxtNZMJN+JAyu1zsYczPUHVXXnrXLWtXb5XjfGRGXG6n/oirdLMWblkFhOPbpIy+bBv0s5+YQ37lr2MrAyYxI9Io9e5Q9YOUGRGfzGd+hEKffBLWCGrpLp9hkCfD3AnCU46tLwTakIUufF1+Eb8VQiTR1L0aJm9Rkh22DiOEJ5LsyHrt4B5cl3IycLx6g</vt:lpwstr>
  </property>
  <property fmtid="{D5CDD505-2E9C-101B-9397-08002B2CF9AE}" pid="30" name="x1ye=122">
    <vt:lpwstr>qehxHrgR5WivR20qVv31gZhu0KnPHnKxJb+OKfQGqhmlrWqg0JieIiJotA/UNFDDV+bc+m1/Y6EB+bePbBHzKagovzdKr/fCmkv5nhuvluGDGwXR4w6lvVDqHC7TcsKPtPUBhzlbFdtHJvGS/PUg2D95WnYmY/esh95wsnH/kgRb7XzVfAL24HYb2jI9iQZ/TNm7lYEbZtOuyjklmBWuiLcrXwrJbQFFW8buMhW7yyttQvLnAusn82pgVZKKHAp</vt:lpwstr>
  </property>
  <property fmtid="{D5CDD505-2E9C-101B-9397-08002B2CF9AE}" pid="31" name="x1ye=123">
    <vt:lpwstr>fkkCx2fT2IwiGHjvr6uVMHcP8+IxDHW1w0FAQUNdSIU7POlxASPIGQuvPBqw3jokmNUhuXKzK/4FVYJ0KyhLh894UltxZNQhJiiqAnX+jb3+sCxVKciW7TuqG9Vs1FYZgI6AYpDA+Hm4fr/54t10wc3dIlOoVQQFtVRYTRA0gf90EU7PmR8B8oBGFkzj3tymhMbDbwq0axMpUYBUqfDcVAWmIBNQA2uxvmRpeOzvDlYmhiMH/VQ1BBnyI41Gr0j</vt:lpwstr>
  </property>
  <property fmtid="{D5CDD505-2E9C-101B-9397-08002B2CF9AE}" pid="32" name="x1ye=124">
    <vt:lpwstr>IDEzzPmg4VLREoRGy6qZPsHeysOF4DXnuiwYv0rAQQ/SGPSjpdeVOBkQ63YLiB1C4Qq4uCJuQDcfSdzgjjEbe2n729Sy/ybSkdPysYoEQ2yVcKef6TIV0TSyIm/1jzuQ667JVmdh9c4+Z4IoXwQdhjdLXWECwBhkNNi2SIVeo+8pHgfH1jtDDhaFG/GyhpxSzPyCVh0IC2p2w6enIa77RWZikTXbKltF866uzAmtXuYeJhSYt5bAcPYwjrIAGYF</vt:lpwstr>
  </property>
  <property fmtid="{D5CDD505-2E9C-101B-9397-08002B2CF9AE}" pid="33" name="x1ye=125">
    <vt:lpwstr>fd+PEcInZzaXruP7m7Xt9ESVK4X6QkXGbepyU+2xjTHM9Mee5NrHdhIqm5NxKfmdbEV5wOCR6F4k3IT2ODohAboI3t37A2UA5FB866eC8AjL1Ke3cXFYf/UbOaYkRU0/8EclEekkOs7fJV/U9CDSY5FT3t3Dnqn+hPIc6PFT1ekW/9nRR572c0M4nu+r5DNBC/GiX1H1TX6AGShwzEU+CTGiBA0v85J6VIshWkQYwabWBcl7tOXbJnduptYv340</vt:lpwstr>
  </property>
  <property fmtid="{D5CDD505-2E9C-101B-9397-08002B2CF9AE}" pid="34" name="x1ye=126">
    <vt:lpwstr>Lxcy0eflmiwgaGlXcMxn3NJ/c6XSiq7lqpcnxWRgJF6f7okUaqamoX0w+NgI/ncLcu57ROBgz7kRkuoGDaseWEZf69BQT1Gz9pti0l8pxTBA+SagrGsOGnnfZCduApD/fj3xD9f8msH+PetZm4nc6/OP1gKHA61crnny3oZdY2PCYJnyiEqF7uE4VLzIDKOfGmNOB4t2DIAaeUUvZXQUsU4mQYV/cu6hfI1qbv1r6inoYlp5ioxXxoV43nmmZux</vt:lpwstr>
  </property>
  <property fmtid="{D5CDD505-2E9C-101B-9397-08002B2CF9AE}" pid="35" name="x1ye=127">
    <vt:lpwstr>C8ewd288NcIyklFJUEIqb0YMTpul+q55dZxtmz1dVD4kricLkIgzfy8rwaBy31ZrwEanR6QYYXvGwb9mawxdX1DEOIC+qu4hgAEBbwvObCzIHWWa7fgmubiAz1Rex4LSIq3FMi1bl7XVQxc7uu2WQWUvTXOJykhryXSIwuKtNpLSclozNykzrk0zA/TjWpNMQhJRRAKSZ8AA1UqZfLlDo8EA7wRATi8DJ1FSvvrV2K72kFpzEMa4SIs0ITBenGO</vt:lpwstr>
  </property>
  <property fmtid="{D5CDD505-2E9C-101B-9397-08002B2CF9AE}" pid="36" name="x1ye=128">
    <vt:lpwstr>K7IGQjH/lg6Yk17dlKV5KdUoNg7NtRUYIkQZ2b7hpHvvObDtYTn0q5SnYWoWTAv4M0E8/nzAEydUAC6WFcACdJPtz+ciuqKWsWhRSa1Qhjglnh84UkC5Bip3v4KvGrxOSxbj1FRLHRw3y6mdSaM933Qxu8+eqVEYOa1cIoMKTdoUfrsZ8Mdt2OSlCGyRv6CZod1x5+E2pUHZ/wjkGznO5lZrqItUi5HgQoLSq1NsvaZqrbRTiRao+Pnq4erf4gZ</vt:lpwstr>
  </property>
  <property fmtid="{D5CDD505-2E9C-101B-9397-08002B2CF9AE}" pid="37" name="x1ye=129">
    <vt:lpwstr>Op26z4Y6u3EejFGOvUvf/umY1bRoNgndVIBhgY+Z7CEvA9hfQQMDO/rBzaAXiOWOkDmDxAebx3lRCuJA3RGD9V2RqonXyb5drpcjuXOCZmrmw+vujxI76FulcZwCTbeZ4OnKuIfih8cIBqNRR8hPk76WZ4gUi28aPQZiKbCAFv0XbbaMT7EyXFmF9lXFdqCpejTeGxqUeYAUaxGGZWOOPGey2yijpy5NmgkNr0Ci2+ngP905GocmpHsARaMvBBx</vt:lpwstr>
  </property>
  <property fmtid="{D5CDD505-2E9C-101B-9397-08002B2CF9AE}" pid="38" name="x1ye=13">
    <vt:lpwstr>oehwsbzdY8ZlrCPmWsT4q/hzlkOPuF1WJhMh0uklYliHWzSEe8bZe6qEh7j8bedDi2uRhrghRiuKQqz+nFpQqR0PXvreDvqT5n3W3XvfQxN8EiPy12YOvscUQkGZbhB6M/dAn5xirHcJwezxgV0EAVvj8i5R5HHD+okl36FDy9RiHzC4CX1z5L8KPNHuQCE0pglSVGKKR421M5Mi3RU7AYNkaYBXZbz+8xZKwPkn626dxwoDeUBuKMfbWOfCpZY</vt:lpwstr>
  </property>
  <property fmtid="{D5CDD505-2E9C-101B-9397-08002B2CF9AE}" pid="39" name="x1ye=130">
    <vt:lpwstr>PhYSjanqhfJJSfgtw9pa7Kehare/y5Lh6lQyQycKNF38OAQmmRpOtXl344bZproVItNLmtIgVn+Q6KzUKHio8P5efnDKWfy/I10jk1k9AbekL8QH1K3FKhpPuNSPkp5Wo37ZoqZzABTJC7SuhaUJp2AIOZumIWddi1V+ybFUyE06Q4JSEIz3Rcn0rE68Z3ZoQk7l0H3P0YSV3IfqaKzQWbp0SGNx8SaZzuUgrmN1xpeayfM86BODAN7Qys1dvZM</vt:lpwstr>
  </property>
  <property fmtid="{D5CDD505-2E9C-101B-9397-08002B2CF9AE}" pid="40" name="x1ye=131">
    <vt:lpwstr>zKVLT5+rHS7E2WGCsNOB41KYyTUP5foeUtcRx3xf4Oxwyr/f9OXtN2S+5PZh1TliPdthbHNOH4R2P0cVfutxTTS00NTDXciQGiS/IdzdD08ZqDkzIR4SUbHwOITGrYo3Dp3AhY1mU65I1VNrPivnRWnPcVLv0zjZi9tNpihBgc/lwHJ4N2yMA3IYY+KGPq5yQYXYQifmfWeauzmexpcKl5IQAhkD+4WVxdPMR1cQ+yVM8kP1k2qhOfkRyXWrLDR</vt:lpwstr>
  </property>
  <property fmtid="{D5CDD505-2E9C-101B-9397-08002B2CF9AE}" pid="41" name="x1ye=132">
    <vt:lpwstr>rn6x2W8/MCWGs4Gi1zDnTkgpYmyAN7wMIrzTzLfkxD3ce1I0UMN/++QxySQvklTLfT62Epek00qTrb14/Ns8Wb4VO4gdtEy8Xw3urnDV2GMTmC7fTyPKzNiNrSTj40f7xCxdFm8HC0R8UTUwxxLm6ERZ1VMODoKtVSwCk9wrK6rI1ENW248t0Excant5Xuo+7NIi2uJ3aAT9+VUcI9K+D+zWsQk6GFV6WBiQ/04eJbsWeEM6QkSX2cwNUNf8GnU</vt:lpwstr>
  </property>
  <property fmtid="{D5CDD505-2E9C-101B-9397-08002B2CF9AE}" pid="42" name="x1ye=133">
    <vt:lpwstr>/Ifrutg4yCEY3o0SEj2KdBwfLSqgDcv5j7DYnXuGwZDVMgNnNMTufxvw0U/PgOubVvRtf87E1kpCb3wLgcJjlSpnbXJbM4mvh+luio+2DmLUY1zSiqznn8h6J1bNmOvB+6B//e39xYbzGW4Jl0H4BvBiIZn2bzLdkt8H6TUgLEz/Pcd/VrNYW+aPovLUbBIIo+kEUZAQlGZFz6sg5i/j1xoUbFzpoZ+fNvcdetu0o1hQj3oGwpgSKdys73A8kHN</vt:lpwstr>
  </property>
  <property fmtid="{D5CDD505-2E9C-101B-9397-08002B2CF9AE}" pid="43" name="x1ye=134">
    <vt:lpwstr>3v1YyL6hB0uRcNM+8mhdwgpbny+jAxkqQL2CyH0oYOYHsDgzHq/L3OCOdmF4//QlaoKBetyOWjtlZdPcI5Rwe126RBIu3vNSbkq8TRwbxq9G1XPy5ArHGYqleweBlRaVHC+sdbNIOGda79zv1E7l8BfBHdWG7je3jIbtimE0ANyLYQ4w+YTs7RVXCUXw6vNaeV/vWmaGY5RMF/nnH3IsYYOBIHu6epI09nX+G0yze3DnrdLnOtxBuw6HSTLZT55</vt:lpwstr>
  </property>
  <property fmtid="{D5CDD505-2E9C-101B-9397-08002B2CF9AE}" pid="44" name="x1ye=135">
    <vt:lpwstr>dQ6L5UsqGh9C2fI4fdtHHSBPqdd+J9yGj6hf0dzzJWvEhJtCOtsSWJm6od35XfrFK3XoWWhq7zbXEjPt8/TvX6fMGsKIctRa4G+fp3uX35nipd87n7/jal7eqYeZ/fq/diblY2cYVzJ9OYZE1ZxrmtAvV+KnAJMb82PkWPOgGswiuRszNtN9otr2CM4aheTq9wr2KiDtnNUfMPBnB3yIjufQVxgpa2BwMU32y6nNNMQMOv4D2jvbzHu3ftIU1/H</vt:lpwstr>
  </property>
  <property fmtid="{D5CDD505-2E9C-101B-9397-08002B2CF9AE}" pid="45" name="x1ye=136">
    <vt:lpwstr>cUWzw0cuP1F8Cg/j2ikd2T34ccS8bdtn4wbbhIhF5HSL9QBkVuiegFsaTjbjK2DUErAxcpdh/WUk9FIwn+alK9HWIn6lJZmso09lC+iPA17ArQ5n5dFmiiMM1XAk+M46gF9to6BN5+twKTp5i5n5hZhexcrI0yIeZSo68unyZ/72OxRb44Cka4sFM2Jgsux9Y4JHOy9MVlHfl9ECIWfqoRhFIYPamw9lhHNdTnoCfYrSP74f/x4LdeRiEmxtjHo</vt:lpwstr>
  </property>
  <property fmtid="{D5CDD505-2E9C-101B-9397-08002B2CF9AE}" pid="46" name="x1ye=137">
    <vt:lpwstr>2ulgR2BPRoAnjggkQUevExbfFKSvCJRnUDF+vU1nSd3TL+IML33ThCBdp3mdMIiD3NcIfzHEXRXGmUNXj3qWsfyeCZv3DdTf1bVmaVoY5bZaJ1tz0+sz5B/5qB+UTJ2jA7Xy5D36dSXlNzztOs8P5lnpTNCC6K1zpvJjRUCQGLbmSJ/3FoUmJ1fZDnQb8ZNcVuV45WN9sTHL3aOj7YlIYyjQFq2OJ04zqE52c98jCcz3ehKLTcR3UJFv7NBIzEQ</vt:lpwstr>
  </property>
  <property fmtid="{D5CDD505-2E9C-101B-9397-08002B2CF9AE}" pid="47" name="x1ye=138">
    <vt:lpwstr>HDoj5EJoD1BOKxyEWJENIGAwS/xubN0hTKBq7y0RW1A0KB7MNSad9pJ+sRiuWJ0ACwyrsLgzxEa0t5DVudaBYUuTrEp+JbVP1wOZHnpU67zq/nD5Jg19/N3wWryimk6g1cj0Pr2Xp/MHzHvt8h8tWQZfFMeVu/nBRtM/R2oMeSr1cq12Fck9p9PyMyptwiYFtWieLJD7BLVk16E9X30Kubu2O01vUZTylJHMpqCtPp7sESZKC5pCyQpj7SW0sq8</vt:lpwstr>
  </property>
  <property fmtid="{D5CDD505-2E9C-101B-9397-08002B2CF9AE}" pid="48" name="x1ye=139">
    <vt:lpwstr>jqcgLr2Z7R6/HumcTukyT0XwP0EWovJQ0ss3RCGLVQytXNkhf4Ics0Yp1/3dqaMv/v3sTXQbz4PLTouU6cxtv6fNpOn5jwxFhfYe9mBBMvboiID8Rkhhd06TdIPPcYlkDBETV7PY3a8o6mhRdSjnzU6uxoWfs98PbD8QVI+HX2xVemU2B9xHcTfueywTPML+JXOVNCLco0WTNV4sanUW7bNTMyrUx+7TC0CTNiP6EJKmF0qCtbd2UMIbAALwFZQ</vt:lpwstr>
  </property>
  <property fmtid="{D5CDD505-2E9C-101B-9397-08002B2CF9AE}" pid="49" name="x1ye=14">
    <vt:lpwstr>bPY2K1NSxl/YYACL7Y2anUSoBMIcTu+YrznsFf/mUMhH1ecMSAQFDDUxbynDK+IDjSHXQL8mNqVi/8gPuC7TlaGtphdxAf5x8QBU9V3AeyzNc+cG+VePk7aemFg3hgAUQkmPxhwIQdUPxRyeedwXQeVLfh3J/aO2TFyVwwMuJv2rgy7Ej+z1bmQvLsAM+GXwkMLq3qKSrzUVLZpDhxJoIGf1CDB9MXEOIbzDtJZoyOuZwZ6r+TBGk+IaTpZbb6c</vt:lpwstr>
  </property>
  <property fmtid="{D5CDD505-2E9C-101B-9397-08002B2CF9AE}" pid="50" name="x1ye=140">
    <vt:lpwstr>ospYppHgYuqZd6xTMV+BIpbNzcJ7LvUpaBCDoyNkCviH6BQzob36LNIMkOvhPb6Xppj++WoX7/pf//1lUpUQaOlsKMjqJU+OJ48wmqL9h5N9Shw8+dr1EF0ISrWpdzSPJiwFN+gGwHRZcct2zf8Fb87+k/0brNNBPCZI8b+Hr7NZpXL5ec/WzAlYVVIIFAUwr16+RiJviqIa3mQm0ucilru2PEpvUKGrJYN3l76b/Dgjbqpsw9JXIX3R7kYn3Na</vt:lpwstr>
  </property>
  <property fmtid="{D5CDD505-2E9C-101B-9397-08002B2CF9AE}" pid="51" name="x1ye=141">
    <vt:lpwstr>jWG8hWVw7w4YrUG8QHkM6Kw6ASiVMUj7vD1hN4k0oFBsNGn/SnFrY4wAhDlnDQLX7cgKdUjv7NN62au4VfOSLGdW0h6H2yJWvdbJeYvbisnLEGQvPae32b4cJhu7D1ftYFQL39xDvKyR5Xl7tbRA48w2iOmCBlrQnO7InS+miClF/lgnePMxSwkm2kV9nQZhmcozhfAdqsDSD31H89svR/el5V/1iwlE/i2uqaqIfMHEI4IC4EydPM9JxPu1IsY</vt:lpwstr>
  </property>
  <property fmtid="{D5CDD505-2E9C-101B-9397-08002B2CF9AE}" pid="52" name="x1ye=142">
    <vt:lpwstr>qVYjlljBVh2C+85IZz5NLOeqV/iTuL1zrna7zVohkRYMzP8fGIGZGw9cOBIb6xMozwZcBqEAiGbenuPxR3G+n+km4xdAcx/7oJcayMVMX7M0uKtdaP6DT+86ZTIIKPUYht9DKg+mGXfnBVuzi6K0bO6VvzinG3DTrjj/o0E7Ja0YoUUUWmGKsprpiCZHfSpZyCJZILSzpw9WUSKFS6kNE+dB8tZcCjxZ4EPQNQevjDsdGZAa3bCP+WC2XH9JL+f</vt:lpwstr>
  </property>
  <property fmtid="{D5CDD505-2E9C-101B-9397-08002B2CF9AE}" pid="53" name="x1ye=143">
    <vt:lpwstr>TyILQLhiYm6LXodFxqP9VwVW7aAQvxdOrFSnbcWFzOtyxQFFzTWYeFU7t3SLJUKetz1d42+6lrZxVwUX00PP8V9gQafL+26KE083/o65QPrCliwPdujFTz6tRb27KTt88zR6sOGZUSRVm1UhBr9uIxT3nBj2KMjE3G9oEgramEYEl5Z8m7OR/yMA26KivLOqz6Pxeaue3N8yru7WAQbsfs7otRH+nQTST65i3mtAKj+47e8M+4B4cKeIFwI/rXd</vt:lpwstr>
  </property>
  <property fmtid="{D5CDD505-2E9C-101B-9397-08002B2CF9AE}" pid="54" name="x1ye=144">
    <vt:lpwstr>2nMI2gsee+5z1ARtS0A070pHU6FewWcGW3eemocg8efaA/jOFp6MR0xfbEmqTYBUDJ+6qJHp5ioEZiGAR10r2Z0+S/Wa6ebE/QP1VP466jXJ8u9+4BdA2HN4c4e9EmFsCnMkNY9HoSA7XnmvwP4CV2FUzgHZZbKSm9RW5WbQCt0CodX4fAKo3x3UlOwRGCNjm0Qs0VzUtihEuy1tpnXekYayvWpPV5OvC8Rg27K5q6Me7maDOKuxqlYHNfa1PJE</vt:lpwstr>
  </property>
  <property fmtid="{D5CDD505-2E9C-101B-9397-08002B2CF9AE}" pid="55" name="x1ye=145">
    <vt:lpwstr>yvIK/PR4/g0W7rDpuonY5yUyX0SU8WOUrDCeKFY8t3Mu5ds77zCoa9oBXo6SiSFjRbc0Tds7IFYgjEBdBCvPDzK2Au+wn2KoA18PPlvOz1gu741zZZSbPYW5sertFx74oolSKqqENitSHt0KfKgQb16NOBPHT0Ra+1kMFUP35uqqSVahqDarcUYRdb/Qa6UL/UQ/3QDFpLq+eNc/q2L4/nz0+p7B8ya68Ta/sHfW2XMY8o66MyWEXLQDdBGj3RJ</vt:lpwstr>
  </property>
  <property fmtid="{D5CDD505-2E9C-101B-9397-08002B2CF9AE}" pid="56" name="x1ye=146">
    <vt:lpwstr>nzWw5hEtNlqgq/3YFaDod+7MhqtTfkhoUc1nGNcnyYnZCgTN8dfuXlRjyzE29VpPOwPw2vfyNZRwddMTODxSobQFWYb7zf69m6JjrgZ8aLQ5PDr9nEVgMENOE4MHp9IncysMzlv/OODWwl+uUrts/jr16LrRXuTNXkZKABYeN0xoBW2h6CDdIDOomaplzeTKOc8dRq28JRVxpt8wLfakxA3yncBXNPqcG0ntYSgI9QMrY7qbRnDKaU28qgwGuaP</vt:lpwstr>
  </property>
  <property fmtid="{D5CDD505-2E9C-101B-9397-08002B2CF9AE}" pid="57" name="x1ye=147">
    <vt:lpwstr>8Yhcl3wVK5XC6gBcLuUUp4Bb/mAbq6HdwRcAYd6/Q7e9iI4/+GfasAuUXdHcq0ywLidGIi75/WHyxyIE4UEyVtLAvaiklAGxBRz25Gqt6OmOX+hi0CrB/UEbaPly61C4zN60/p9y3U1S8rZKomTldwuQfT4HFcBjHeLrr+omn0cVoudpuUGzOj/QsDYuBwUG06UlHB8xSnJnLdw7CqfbGB+KQDhzhIVr6MklnEbgb3/ytWKZxKwhhlVrioD1BR1</vt:lpwstr>
  </property>
  <property fmtid="{D5CDD505-2E9C-101B-9397-08002B2CF9AE}" pid="58" name="x1ye=148">
    <vt:lpwstr>HhCxbw8r2VfKneADl0JUjFZRSX1QQjwpzsfMuwRwOUx7hb6kVMKTbB+sNJHvj3sd8txMBNdEUVO4mQziUmJsZ0gomJl3V4YJGPVBLr9EboyKx8wErfxCj0f2Ns3z5Zmw9fJERzLoxTBm+rRGtvD4dcuKOmwXzoLiePNhCddxB+2qmbevjXopPmy5X6PRnI32wdN1G7u4OQH+qvSS/NIkH+H8XXrEN96oVoXCBlobfJQTr1S0zS8GyFqYQ5ovYyc</vt:lpwstr>
  </property>
  <property fmtid="{D5CDD505-2E9C-101B-9397-08002B2CF9AE}" pid="59" name="x1ye=149">
    <vt:lpwstr>HPlpDgQaTwiIjuyi8jOE0RNB9qb2e5x7h0atjewkguyoCnN/ZWq2XbzmDoTZZmqSCnBJqStEharqwpj8HFNWvI4Ff4mMdclo+EWb9Kl7hxOkqkFg+k1RG8avziaDxHamlqX1yJuzlDJCwgiLTx6S7OmslKrWLj/mbLzQuSFRLF7vvOLhypMHHUedRxytWXC0yLW/bd/Ha0Tkmp0J4iDfeORTjHav+5/x8QK+bXZcyA9U91h3lyE+JyPqFEGwxLT</vt:lpwstr>
  </property>
  <property fmtid="{D5CDD505-2E9C-101B-9397-08002B2CF9AE}" pid="60" name="x1ye=15">
    <vt:lpwstr>e47U/BNrwm31YHsTyd+IsAz3zkc+9oto8bRSYmORiRljAjHiaSrSIxF7sVcb6oVuJ/4f1v7w0VKSiDIoIO0siqnPR9cTkdOzRtQlEHz7T4fJnb/EnkNSdq5lnRadV5btV+5NOgznq55uCGjassYYjOm9WL/dIbR0bZ+4vo2eiey3QSRa5lTairjL6c7XJDIT9QyKTC29NzGBOioPHiv7tz1DzO2O25xQLBuJw9IJJmHe7IjBk4zpLGgjDvw4kmJ</vt:lpwstr>
  </property>
  <property fmtid="{D5CDD505-2E9C-101B-9397-08002B2CF9AE}" pid="61" name="x1ye=150">
    <vt:lpwstr>GiQIfNg6vu4RETC/v6JWEFLDlJkOb9l3Q4o3jypMqPGAkcfA3/dyeuozG1FdjxOTVqYsq7kwQr2e+GiuBzts6UEcMRP/7CYo9Xv/FQaHYKW8oPR99YnTcF/CiwVOuYV10s+YhrhQysXE8HK/5MI4f1w9255XN8DL+3D1uFAoLNjJ8d6r3U4bp3VNnB+iGfn7utVt+MERCJm3eCEhh8lnMWEd4RJMnZeOAirCiVM3fdL59u4rtUCAnEcN3/CGM8z</vt:lpwstr>
  </property>
  <property fmtid="{D5CDD505-2E9C-101B-9397-08002B2CF9AE}" pid="62" name="x1ye=151">
    <vt:lpwstr>0IUTRA+/emRAjoIURD36bNnXHPUvH6MB+Xh4X0jwnXNPZ3GHwIGe/FwqW9dkk2423Z8IV4bybwNptSFxU++ZJaQCp2kqqJ/aXHDy+dmj4iHcVxNxtqD1Fe43aQt8MPJLkuidTXNwW8aaV0RNoGRsYcOSLbyS+PzcF9XaZctVNXfuJhkYnco7uoB9+nBC2Yv39bO789ML42Bd6iYUSxnFfcnhlNADMZjdJyzKUb0DcvMImwzXPiwLtQI/K1DdRKm</vt:lpwstr>
  </property>
  <property fmtid="{D5CDD505-2E9C-101B-9397-08002B2CF9AE}" pid="63" name="x1ye=152">
    <vt:lpwstr>WOkLSOX41KPfk3Hq7qMsRJ5XLr7eoq2XTBu+EBV8Px+GvaEEyAK6SngzLgVYYHIunLmdXFI1xn0dkZYYza9EBUtNTg3Ww1+kdfTcgr5q/atJ0MdGAXjMAerMCDLn1O43q9j4XD/uaFdkFEK98WpQHmiasdRCQdk9eJuB/mCqxH/aCuucSp8W2745zF7UU2AhiXRxdJINS2BILNKeL8xIRyRQ2nfcYX5X1JreJYN79puYE7xAvy4lDB4JZg9WRLx</vt:lpwstr>
  </property>
  <property fmtid="{D5CDD505-2E9C-101B-9397-08002B2CF9AE}" pid="64" name="x1ye=153">
    <vt:lpwstr>zPUjkVWEmyE5q0ug6pgjYOhVrqTLXJVbr7lOKnPMKuzGUQpHU5V1+3UuKooWCfJ525DjwePpa7UV6nfmYARkDLhcNeBd4ONW0jBShndhDBsPucFD/Mn4BOV6KZrSlGGzYC/ooHVhWx7Kr7RIfH3VUNthgCuP7+OB+2x2WazJ19OCHpd0xmWhnwu94t6rgZcPobfxTnkiQwq2HFCrJO821f6s7qXgTKiUp+tLJ83V0zOerHMELmzbvxI8X8laHBp</vt:lpwstr>
  </property>
  <property fmtid="{D5CDD505-2E9C-101B-9397-08002B2CF9AE}" pid="65" name="x1ye=154">
    <vt:lpwstr>cvapXVD5oguQNiDfyEnx+2aswxiyJOGEP/aktzpp302kMi82Jr13VoUB4mzAg7+4wWiFHtEoJoSkXjGzDZWrnHjsNKIER75AuuSBUxalv50RLLhbUhRX9RDEfP2SVO59y+sbEILgw0c/BXyZoEfGRH3lr2D6KSGcLB/iaiaa5iscCcKOO6DHhwuJa7Nvgwm9sjDMVpMsV3+NoxUtgqHZse/uriFUiXWuXk6LDO2o9GM0vP9SYFfrMm8OPzpJ5mO</vt:lpwstr>
  </property>
  <property fmtid="{D5CDD505-2E9C-101B-9397-08002B2CF9AE}" pid="66" name="x1ye=155">
    <vt:lpwstr>7kGcjKnFLGgPwY3EXiORPgHJLPSowBt5vWlvvnHO6QLN/aZHdzpubcPaZFAE4FvjCmCs5LG63z0GSbzkh3wFiY9Z1V2wsCHtWnrEH0kR+8zZiJxuVSfN7GBs9z7ye+z80qMYYBA1MyvtYVsIMj4Kvj/X+okDXBZt2Xh8+YqPN3mhaluThvUyz50nIv+k2CTI76mElLuIEDisWTQtweLxN0AclZnPi2BPiFbGlQt8OuFLI0+Ls18rPlTwRQvhJdq</vt:lpwstr>
  </property>
  <property fmtid="{D5CDD505-2E9C-101B-9397-08002B2CF9AE}" pid="67" name="x1ye=156">
    <vt:lpwstr>X/8vZv/Qou2j5prjnSYamhpp8C+m0Z1K2wc1/88ndtWnNHdZXw7YWtzjNZy19SpUtA2VHcENJfXmZ1CfwByuCBqm2P5AezfkbYtfF+nyE+h5vc32Z1FyoPA4cr8KwwNy2vegLFJFOxXOdOCObCeqfaYT1sNFBw0jRLtITFxYWhBYa+Bk6Rox7pF79IBm/u+3mAW8iHKsjEOcwwL34gSS99Oui9CmT09UD5IoC1kB/3V6s65qNgqsh/HjlhWRUdN</vt:lpwstr>
  </property>
  <property fmtid="{D5CDD505-2E9C-101B-9397-08002B2CF9AE}" pid="68" name="x1ye=157">
    <vt:lpwstr>krZ+mdh8fz5Yt/Dxz2k7m65Zk6XSSw9RLNDC50V3xyZlr2BBFCsKF2nZ++SDjviz81Lrf9Y1QvkT7ddKTgLbs1+SovQzfljridKMTLp6pSE/deZkVi6pv33pBrxWyJOOmAetLvhfBunnwjfw/DGnWV3pNbu4xFyfbeEJLDC1yJGUWOjihRHgNmW2Z1XG4esv/fpRT1wrfiq1+RRpqWJvQms7TnGLrA2E68BWaNFMb0ZCGrOE9eT7KgZpcLhs6Py</vt:lpwstr>
  </property>
  <property fmtid="{D5CDD505-2E9C-101B-9397-08002B2CF9AE}" pid="69" name="x1ye=158">
    <vt:lpwstr>ExqY7fLGU1o1w7M5Ro4nELHnsGbQrj6KP9PjidJ2Ux8ZlNtf47Y0kugyiEM9x2Zllctmu3Z58x5YF0jpUk04PNuuRgq+Ei30jkNz2mEelyBAIIn50MizKkPjdOHzzMC8uQ86ERty++M0QtH496Q0ykknf1sWQoDw+hEeF79ScDZkzjW/VbmLJrQ0gMkx8PFN+HnQ82G5fvZ6+eORUHbrbiAQN323ltOJGNmbtoDHf50VD7EEbVuPYxufXQSGCI+</vt:lpwstr>
  </property>
  <property fmtid="{D5CDD505-2E9C-101B-9397-08002B2CF9AE}" pid="70" name="x1ye=159">
    <vt:lpwstr>lsEpt5aVTjwR0HeUdtrt19xKHshzPwDBE5+yg1zwfQ0Ts7VL/8Q/P7jh6HlnWf3BJX8a5JgyzfTGdhVU+NtpYAsnhvmuTZ2J8ABeFaq2wRZ0X/DKrrKymm8sgtkkxnwpDwChbc+BIbu9rwS0tkUOjC+r6VSjCffXCskb6Q0+zrcaJYNE5eyzj6H42t2BNGqDv/B2GCMo60VKUQ5vxI4Y1IhJFnz/ck1anT4+cbsVgtIrmxNW+/2ovjmj00wJoyy</vt:lpwstr>
  </property>
  <property fmtid="{D5CDD505-2E9C-101B-9397-08002B2CF9AE}" pid="71" name="x1ye=16">
    <vt:lpwstr>+tA/jgd1JgqN05s1Rfk2630Ra3ZAY7saz3f/DJPfBgveEjB9AFwaSipKaxYyiyYNNdi+LANvxqYe7XKyPYcOfov4I7LQI7RsnT305ux22iReiyfKrPOgg2AiJyCvf8zWqJEUPKkUgNRxFnBCvko0gH/JlTF4MTo/+IYE+QyyMDGTkTOs61sUZM+Oj147Y5onn6X/h4FeNeNbzUsr8qvCyDTz5yNOVv22qH6O20Oxi4ack62niIEfLbUbhW4nbv8</vt:lpwstr>
  </property>
  <property fmtid="{D5CDD505-2E9C-101B-9397-08002B2CF9AE}" pid="72" name="x1ye=160">
    <vt:lpwstr>3lbs2AyfibqXMBH99l5afukM/Ennnw+Ld3GMOR6lSNLxZNaCjiZubyVeQ0Rd3SQDv18Q6zBwETw3gB/ITzhisMGJTBF/+OglbWajsg2AD0/Vxa8EjAbAZgqz7tUbNUs3Znt29hwD/eBTT8w8c6u2uTXW5aDD8l0Fn8PFdrWbLnXp3uvGtC+i6T6E3VNLAchcEH1/igqmnsEUwrTXvFYnRz1j8QCODnsgyLaUucRMLJx8BW2GrR8Al6PtNR+w73w</vt:lpwstr>
  </property>
  <property fmtid="{D5CDD505-2E9C-101B-9397-08002B2CF9AE}" pid="73" name="x1ye=161">
    <vt:lpwstr>KLW5wJzedWINcKoeuHOMTFeiidCFJHXHHxF8gdt6sRol2TceC0Fbkg8D4VU5dSU2Tlul7qScCkEybf+enXzBW+tWuH7C21/wJ1eYeG0Fvoup3KPV3AxuQ0JqiGJbClwm2qdQpz77SfCot/s2Oz0tITDJ+jhURDskuPo4ABkKEGwUIykehZsr0IfY9Jq0jsilw/TxRG2VGg4GZORm0u2qxwvwO44ZKD6hSljRv8LO+m9pAamHXY10G7v0ciCZI8G</vt:lpwstr>
  </property>
  <property fmtid="{D5CDD505-2E9C-101B-9397-08002B2CF9AE}" pid="74" name="x1ye=162">
    <vt:lpwstr>jrlDNaXfDSXJH6ugOCGC8CdFFS22BxV+HXNirybD6CuIhrD7BT+UMmeMNtFV3A8yW6JaYIY6l543WXubQPtqCK43PjbHZDMfu9InVaUyTd+q2mwhLb+eb1xQ78eTz0Jls105KbmYKBoz1tKABzJiOPs9eG4kAdxPDukGuUTRwe8OaRsOhoYuaGyMPWHICqro3/eSSqejFG5fwolNlxjY8kBqKJqRDdLS9DekuZhSadVRcMGOhdIjewXK5d6ijWK</vt:lpwstr>
  </property>
  <property fmtid="{D5CDD505-2E9C-101B-9397-08002B2CF9AE}" pid="75" name="x1ye=163">
    <vt:lpwstr>NoJBpAIT5dgwO4M+nkIT/XRmEclIsfJzY+DZzlOtQ/FRj6xx++nhiGD7WPmJmNFRarrNlaHcEEZy+VEyshrDYceoqsM+MnXNcpk2r0e/Erw7kP7PTxV+Q6ICCHjlAkBSBo4vdnvX9nhwG9807p7gIHEFLujT+gam9T8uFi6Whku4V4Nz75P0uFtrm0yNDodUPAC02DGrVxdBp2iBLe3PY1+iKXeuGssvH72Da4Ysm7b45FkbL5pyskd3xN7cevZ</vt:lpwstr>
  </property>
  <property fmtid="{D5CDD505-2E9C-101B-9397-08002B2CF9AE}" pid="76" name="x1ye=164">
    <vt:lpwstr>fVHtIa7YV9aOcBhunG9+VwBUXsPx76qI5PxLFT/QTVqMOoh0SOuXKYSUAHaDGGQdyPibZGjXtm9UpobpUNEXYCmtcfP8xdsrBcU8e+Jdelprj3OOX8p1t9IivLFpB+RPbF3DcArWtSnmEErq/HWDR98QJvFR6IzEWXSLz72H1QF5m51lNyN5F8g4YEk6VzTb8qHmDDGcVK9OH2jqCgJosdg6FuA3JE5gTnbwwTcY57TWKXS7+dWD62Mb657OXkC</vt:lpwstr>
  </property>
  <property fmtid="{D5CDD505-2E9C-101B-9397-08002B2CF9AE}" pid="77" name="x1ye=165">
    <vt:lpwstr>NEY9jGgpnHom6Io/+D1g25efQzRcnT/SFdRKeO3WfZL+QUge8/Y8PN1pIfm0rb5CfeXkOc/rWbVYmdV3NRrIRF62VriC7XME65NJVvhX86LIku883OoMJ3WGpd/bq6Vg1Rkzn98OIR+cthbIunjN8xAuzB6DSQ8+ggMleTEHbcpn1+kH8NvljRqSWsbd/f5QRLvtOTbO428TsuTKo5mdH/PGDjq6N+aN2/haun1H9X29iS/QXj354fjaEp257Ce</vt:lpwstr>
  </property>
  <property fmtid="{D5CDD505-2E9C-101B-9397-08002B2CF9AE}" pid="78" name="x1ye=166">
    <vt:lpwstr>nyvkuQ5dvj790nwad269it7LKKeRnnlh+qcRG50f5CaM+Hjr/NQv2/lVTw0A9lC9BBQajYvCjLnrGFRkOcCEFur4Wl+JcHzbMGfaDv1fQScpSVUuj8hxpKK6/xS+e7Ls7Egr9BXOCKN6VtQjLAm/xsrSbI0UOPpZ+WHLpEpSCrVnJsk4enfXhqXYcfbV3oKEx0NwSWIBEFlJpxGvwdaF6ay2Avu6hA595jJWakkNh/6Vs/oRgcWufME945Otes1</vt:lpwstr>
  </property>
  <property fmtid="{D5CDD505-2E9C-101B-9397-08002B2CF9AE}" pid="79" name="x1ye=167">
    <vt:lpwstr>3kjs2O5oWkyRzjVVzM9hfbT6o00dct2Wvd+qBxKir7uMuZ3OcEeawLaDQ8ySR3/m9YQll0+Kr21vh1mUvxmVOlsssHrVN65Bb1g363txzYKDv0tV4uFby7iTcM4HC3dWosepph9A5CWNaIz+e6VPSuffx1F+bxF+XbWuhyQstMIMOxXVG8VuIwZGnNY1+ir4RNeITOKeywHTmEK8l5gNmaXOtvqcdBUvRwJCSYb70AAv4z9TNV1l9e0p5yBoMPv</vt:lpwstr>
  </property>
  <property fmtid="{D5CDD505-2E9C-101B-9397-08002B2CF9AE}" pid="80" name="x1ye=168">
    <vt:lpwstr>gwxZTGYxYbSBMk8s+0FhVGblXs3T7m6gChvmAx0s0bb7Bi4K7hs7icbrEoHdA/373qXXFp+MOPCbS4Y7Cr13GiCRgbKx3V4MDEw7eNLxL7aQS0BPNuOsMqKXxvC8kf/aK4jgq7/iDQ7DkFQZCr0LxdIoY2epUo8O4wlciru4W6JCcpMJNKB1hZ6qvm2DvFNtFohQL/SM75TLB4cyNZaPwjr+/dhQyU0+yV4N9w4+FaMkSArHfUnGpn47+gSBZOx</vt:lpwstr>
  </property>
  <property fmtid="{D5CDD505-2E9C-101B-9397-08002B2CF9AE}" pid="81" name="x1ye=169">
    <vt:lpwstr>fJT2uhQ6mmvVGorUVWZfT7gR1ZitsbNKB+KcipQ5Sez/3y9084aGFkclLwjsAYTEBovl7/LZXQ39NvMa4XPMRtHCsRGEUedgKdVVWLjsyuXJ8Z4+NvKp0ixu0EfJYMkJRWPFoaP5646dohDM5u4A157ejxB/n1/IPMl8Va2gZF8tF1Xpj05YLl8ciPss7BTy+fpL6spC14rD3E6Y5C+NPpOEXbWR9Xbc3sU6Op6ZDkhCtF/AluDEnwUUOYyEtv+</vt:lpwstr>
  </property>
  <property fmtid="{D5CDD505-2E9C-101B-9397-08002B2CF9AE}" pid="82" name="x1ye=17">
    <vt:lpwstr>7J+CGGFUjSidKnwDX62n2KI91rJjfWbWXPNi8hxgKRHCSAq7/Ofk2ftX+UnbSwORZwmsl81z384q/eHR//dUVf6urwW9JUAB80Dy7ec0kRAFuIBcI5Md4eup1XmZFdeXRSlbZ8m8XehFQNlG8fF9amtZ2/bXZYDhg7sTRM10fvsUKBi7hzir15ckmeln4V7DJCRrofBA/YxttSbuf/IoZx7wY2/IB/1V+nOegEQ52pYIdkY56Tr+H2P0zQ3fJ11</vt:lpwstr>
  </property>
  <property fmtid="{D5CDD505-2E9C-101B-9397-08002B2CF9AE}" pid="83" name="x1ye=170">
    <vt:lpwstr>/uBNtfq0WL2P91uBQsYhs4iMQIAM0d2O9NCc3OF16dk0kPAaem+KawaQ1osHw+4LOn+3yU7JWPVEcc0E8JMGaAq7dTnelip5UGGMM7o5n/N3psuRsuENRyTSlrkI6n6i+oFVdqWkopyvxli/P8P6hvb+vaXNaoXyU1eF/IwBKfuN1TPdpdtJqXEjX+OaU95l2uIZuHQr9YZvER06Bsvv8O6dyhwYYh/cNFbrWOlzo7VNlue2uK+PIxLs1GOxFG3</vt:lpwstr>
  </property>
  <property fmtid="{D5CDD505-2E9C-101B-9397-08002B2CF9AE}" pid="84" name="x1ye=171">
    <vt:lpwstr>Ruj5O65jY7c5hju18ugUYoAeWb8zWtjG+O0QOQF9WP5JYxaOwbYvtSFdD1rKCsWXfN8BRxyyVdbWIoCkaKm41Wpsthy5yd2s4DsQyn2xbxhssRT52MM6M/Ccy59uJhqrRSBjpbtK+qt7u3hJmEs3IJzQn7iO69k+humSRsS3w34LLTftkTjjz8CPRVSCaInuozfpjbqyUK+hyetwpLUJ1GrU38J3ZxqRo3a1pGlkO3IjKQlOu87ekIj09iIRf6p</vt:lpwstr>
  </property>
  <property fmtid="{D5CDD505-2E9C-101B-9397-08002B2CF9AE}" pid="85" name="x1ye=172">
    <vt:lpwstr>WLDXG0fv8lzHWyvzHgzHZO3RoZjjcMQuDTn+YPVuz1n71NkEZhROabdXsvBx7LB3XyqkMWEbG6bwLmcheoMu4aGfmY575CTOklOKQFpQt93+1fMWtjYI3lSwZ7uMoJGCFS/f8tVsb05uEl6SnEDIfTtai64qHwfrpxShRU+tti0LnOF42QWrN45gPMQrhm04FdcjdWUYOkflM3O17z2/yvzyva+BFmvuCFw9mXP5yrx87tmDe4Zgl9d87rz7eo9</vt:lpwstr>
  </property>
  <property fmtid="{D5CDD505-2E9C-101B-9397-08002B2CF9AE}" pid="86" name="x1ye=173">
    <vt:lpwstr>80EycQzSMKsB/1roWyNUgVTLAU5p3XQscTIjLLO8SpxKs1rkfRGGU4muyewJCn/txDWG1HImYd81AN8iB0T1H65o9++mn9c6dfWEKvehm76YNGDJ4u82odrhvopRka07v6DQUR0hbTlmKRGRGFGBLrTQwfh05GND774bPQs1f18EAvTNfWxO5nC9qMY2JJhVJNK3eCyvnLTEXgVsvwBsYCLkIUPPubjohcmXqOq6YtgQ1cEAnH+e7TPqodAyzVa</vt:lpwstr>
  </property>
  <property fmtid="{D5CDD505-2E9C-101B-9397-08002B2CF9AE}" pid="87" name="x1ye=174">
    <vt:lpwstr>gDVQE+5TzuCwLo/Ur58aGpDqoNh3XmR5SGraiuOFFUXcoDqpTBjDz50UFTBIxAdm3FgFCvBQ86WGLnMuIkg3crg3i/IrE/sYPUwVPnX60C5DXZr6STvt5MehoUauBmnUwfrIn7Juvm+/Stpd+Q2Oz7WjOeKr4oSmvQ/1Hz5SRWMUTnUsk8BRoi5oJYWqSiGdvx2uJ443l7m5CuS9aMH8HQqeE99aQI7oPZdcjm4JfR6ywszbMUpB15VzoGes0Lq</vt:lpwstr>
  </property>
  <property fmtid="{D5CDD505-2E9C-101B-9397-08002B2CF9AE}" pid="88" name="x1ye=175">
    <vt:lpwstr>vFBP4UIGCYQgS+NZBLwpTi8P9WorBL+/070S5G2NuVqZ0nk1vhac11pUKqKOfbbZG2dLXnLkO9u2JW9OHKOLMl3IBtgPxheE4btR2HdjMhY3Z8/TNWnyl0wmb4OJ6FChlAQC/fwYS1/xvi8hHcCsggNFYT0G8dhp6+zAyCjN6SIPPoRBvG5lcqwoXjrUMyAtP3U9QV/B0VBEwpXf7hq1D77yokaFd0uTjlfmGQNyjsp5TydH5m3rkhYFCVEUyKi</vt:lpwstr>
  </property>
  <property fmtid="{D5CDD505-2E9C-101B-9397-08002B2CF9AE}" pid="89" name="x1ye=176">
    <vt:lpwstr>XmkqtiDk4HU/IzCtJQidbGDYvNHdZM+JeWJoBH4e4SwVq6ELB0n6uZKzeM5IZYl2wmFnBYW6BMyWnIZ4YdYEpwUhpR80VycG9lzbS0RFKBOtRwQAcKbBp/Lg7LHiGLobF1HowbsbmY3I30k8UETOz0DMY0dmPGe315C0FXNJIlBWJk16QM7ny2vHb6Kt+bV0T/OPF1hLjMSKYJzP3/AVmWMMlxYowRYHa0T4wPt3i9ndKz1XABhtkUBBzoE3FKp</vt:lpwstr>
  </property>
  <property fmtid="{D5CDD505-2E9C-101B-9397-08002B2CF9AE}" pid="90" name="x1ye=177">
    <vt:lpwstr>f0l3KVs0u6agkmHBklZzJyjipywf0tmtnY7MQwKul2+ZQ92y0chJM37dcUJ24NRNOujznL3uApUFnRglh7NdUlTdelkFfsXhzXxqlDYP2Ow7ieKZJ0+bSzUra1K569OiuJndxXEJwfJpwfmuDKh1bpPtqBJIHn6VDQewtNSc+E70j0rW1j5eWBn1mtIK7QbLqlesAorxKJwGOa/L9G5DGEcW7l8xb15XmOkzynRXNFSA0CTJcdI9DQpqTWNN4+x</vt:lpwstr>
  </property>
  <property fmtid="{D5CDD505-2E9C-101B-9397-08002B2CF9AE}" pid="91" name="x1ye=178">
    <vt:lpwstr>3izPSNXVvfuI4OLto/cLPLfMLV1JXXJIb5whdUfiQtq2uZBjpobcsERa5bnoQYFSVFG4PkuhaDRLmCW72TmN4ieL9MRTbiIwtC8AjXCTp68u0SY8pyDMY7VS9iqWvHdFW8FPh6JFBOIQd7WPITl36oj/yC0d4+elYeoSmTJ+ODtqj9OGpcuKGhs13KSQwK8vZoGTXD2hsO9XL4f0Fdi1IZVxUqpXj5DG5Esc1a0JUgl7DaCmkhVb7DZQeZy/PcD</vt:lpwstr>
  </property>
  <property fmtid="{D5CDD505-2E9C-101B-9397-08002B2CF9AE}" pid="92" name="x1ye=179">
    <vt:lpwstr>Qcq7NMXfc/J2sxQCEOOYxOpJ2WRNQJGqMXyEP4bHtdFui8bZPYHSi1PJPXtNPrQVPuuRGRQQUZbwO1Fi1ZLlMfRyw74i/z476FizdS+8JYl06+EINlPf1FURtVnMbYIVTEI+I4PTGADkSZrgbdq2vwKYnHixd/embnhPLjuzR0C2sd9v/XzqJafZbuh/GTos9QeXlbDJCLtDtpXt6rCT31DsO8GlB6rX9ampIWfdVrEu30THNiocVh9+HEeVG+j</vt:lpwstr>
  </property>
  <property fmtid="{D5CDD505-2E9C-101B-9397-08002B2CF9AE}" pid="93" name="x1ye=18">
    <vt:lpwstr>kGKZTTaFt6TmirN4mOOdnatBnMzSqYj/1w4UtKGgPCdMET9Pfckgt5P7zOnu3gjj8cYP6KEfKt3YEnco3T9VZiUhsV/ApTw6nIfaeSLBwwkPmyD7nyt01uL3tHBteO0g+nwIzYA6w8lrAQ5m4l2jgZBjTrKGb0CbKYIiuwCaVbJ4li/NdEZnoyRNAzipq1TJLNvyQikFt4EH03R3k/mAq9C9rl+m4nD7qLgEF/swiodkHSu7RplugyYA2LqA2yv</vt:lpwstr>
  </property>
  <property fmtid="{D5CDD505-2E9C-101B-9397-08002B2CF9AE}" pid="94" name="x1ye=180">
    <vt:lpwstr>OLTz0ulgojcYfy3CjZWL0ikhRaOt+enGRRarkerJ3b2rxyuvcj6LeGO5TmGpb2lC0a0DfHNB/dZmjOSQkOkKGTsTNE+USWPdgLxsPTZuYzC4QxDK79OjX4Ob41SBOiKF6J0dPtXwJa9d332lCRDdpKZQ0GcU5QUGwNw2DH1Ygp3Jvcamd1sQQQ10piXpe4OpDhUyiOEioeBIpc71sOGsPl3EZFJstXStXH5bTge+n6Y7tY0KaalHHlznCNMaM8L</vt:lpwstr>
  </property>
  <property fmtid="{D5CDD505-2E9C-101B-9397-08002B2CF9AE}" pid="95" name="x1ye=181">
    <vt:lpwstr>IVf3yEsNi2a7Z2mquo7u88tI7fGxlJ/dDhhDGHXyrNVwpf7Z+v/wzZ2aLs23mCfzGnwpBCd4kwcX1PCJTsvUZBj67CiE3uXCaZGZzPGg5XScXZb8wyk56sCC2fvraqJR2RYF2RUYOrEef76lhpzZ0zlLbpePX66h/1MqjM7u5VX+JelRnwq+w6GG6jTji4dFDEfCVDkVlWRk8laq7lteiuNzpXu1s87uMtJ3D51stHz0f7TOjAs91LxwnD56fU0</vt:lpwstr>
  </property>
  <property fmtid="{D5CDD505-2E9C-101B-9397-08002B2CF9AE}" pid="96" name="x1ye=182">
    <vt:lpwstr>uOyZ9m7R8wniaUXxq1/3KwQAc1P9kO3qYZnqsQg2+YHyi8Zv+yE45thjT9dQ3tKjr98fGtxXXRtje6GBDelq5+Aw8RRsi0bewKRGWOAKwd9G1EcSfGlBJGNytZoSq4u0gPvxgygjhwm92r8BDfpmhRZxaMlKwSi8j9QvmIBEqFgk7J/eDfK1ldfN8JchfbMoKaXVY75glukJ+qA8X2SQs71HSJcmOhDQbDb4dDbTH4Jzyz/Qd9RRIKOneGPjHOf</vt:lpwstr>
  </property>
  <property fmtid="{D5CDD505-2E9C-101B-9397-08002B2CF9AE}" pid="97" name="x1ye=183">
    <vt:lpwstr>gg8Sn/N4LMqTgejYzDfsLWDHcQkmQw2PFipAVp+BP9wPA0g40WRgOaguawWo7/A+NQVRkd4Mq0p4MAvRmCbSGS12a38tN9h+AX/DBKI2TfaHESd0WRc2J+PC99FTtoX0t8cdAV2Xm0Ab+FY3uc+HIZUhRviosf6sY+SpC+UX6szPX7YxKPALlff0tw/y+ChgmR+G/6TfmFfRwiHq5e/IsDHCVAm8B+ExoqPIN8lVjIBzEozcVxAxcBSo7yIWOg0</vt:lpwstr>
  </property>
  <property fmtid="{D5CDD505-2E9C-101B-9397-08002B2CF9AE}" pid="98" name="x1ye=184">
    <vt:lpwstr>DsH+LFXnSotKivtXiXP03aD8gHYfK+xVCeJu/12GasuAJehdSmTBvCqG1Pzh5ieYQ+5xbItnE7Qe8GoXhX1LmLs1HCq7OZbGsX4aI5qRGgHB0FfGV9st7hqyGoQs/flCQqfjsAfF9czhPgknyrLtEeuSCKIc5aHCKdcLRX5dWiMrgt85DgC2LU/SNczVL4qzA7PR1WF1yspwVO83q9cORGV6SQWS2/5P8WkrvWaXagPBnS+QWkHbR19c/iQTnTe</vt:lpwstr>
  </property>
  <property fmtid="{D5CDD505-2E9C-101B-9397-08002B2CF9AE}" pid="99" name="x1ye=185">
    <vt:lpwstr>v2crJW8+yA2kAr0BOtyvxjN6MwaREJoOH4UevYP+S3tEKZEcWqgqdO5ZeWXhZ78+1FAoCySjwAskQm/tP8Y5j/T9+GAp0QtanQiONDq0KvMqh3H3wTYTocsuRiNPL0qdHe6HOXcyEEM5OKa9M3vlOVpxYrpCowpkqjVSfrfh5dBoGAUR6s16Ln2qBw5aIUxP+0aWN50hWTP1NqmreUgPxmTyUznHfUzkHjo2h69y4teGhID4kEedJcGFQI2kRKW</vt:lpwstr>
  </property>
  <property fmtid="{D5CDD505-2E9C-101B-9397-08002B2CF9AE}" pid="100" name="x1ye=186">
    <vt:lpwstr>PB747XLK3ZUuB9kJEBNblp0O4snFuOrkr7Zpe8Lzu7ZasKworWGHJlAHmT3LGk9zwN9I9kslZkuyODjIlpxeVe4HL8eGcCn9ae9JpsDTLz8TOhhZK6Y9yckAFhBmTWZ6tRbH4hcyJE2EskfaDOFZVeLeXK6DIYGrQWZj6MWqshP0euHULy7T/Q/CLlLpefeJW81r5+1EC2wnGAmgBzLWrNQwdMbvrB99XuhwEAewWOVih3UjPZivX/3VBbzH24v</vt:lpwstr>
  </property>
  <property fmtid="{D5CDD505-2E9C-101B-9397-08002B2CF9AE}" pid="101" name="x1ye=187">
    <vt:lpwstr>ll3J8BcfKInI1N+CNLt2HG8wBHpCfjGnv+bSFG0DqxpspcaGqM6G2H+oj+MG9A28E7H2GzYIManR58jy+bkoGle8zyojrYTUMsSsyrpKtga4wveH8iVf6ovdzdElYMNIFlMoLJimnFJPtM/pT/HMJxQs+EG2tOQGHjTi8BIkJqWY9tNp5ZhHb6YTb0ZAok5Maiw9SmYulwk84NcYYyyD94SXoonmmVMlzO9gNaJpljd9Vq5BJ75+dmVNyZ25eTz</vt:lpwstr>
  </property>
  <property fmtid="{D5CDD505-2E9C-101B-9397-08002B2CF9AE}" pid="102" name="x1ye=188">
    <vt:lpwstr>MReoGM3Uuj8cWyeA5z3wr0+fETXAmuy31bdGLvQQhuFj9KJB+mqYw5g2uQ53V0roPU4cT/ecdr4O1Tq68sMb2rmDe6UCcpXjRpNiK1NAckB13aBhEA/JrLk41D4WDxgSxCwhidXMS5WWL1yq97fGV4egOw9Zb40JHvp8PH5m7HRYRB1ZAd1YeGbK2s5idr6i47+q4kJypJoBzZuqpmBE8ql37TadqqAXvIqMCORronSYDq4l7dP7BWUlkyOPj5Q</vt:lpwstr>
  </property>
  <property fmtid="{D5CDD505-2E9C-101B-9397-08002B2CF9AE}" pid="103" name="x1ye=189">
    <vt:lpwstr>6Tvhq3+afBzTL6lFfXmlYceUIlZffvYdYzGQKT7NC6E+cWU9Ok3DOMZW9EgIdw3mccP1+8hkz2dAu7mLKTk88z6mjGyAZv1ahWKzS60TrEhGoMO4OASrBZ+z3sPRWkrUsEMO43Y6noBiz5X8Q36c/Tu0JFThR1cG8H9lBeJKgPeMV97WMmVTuYnqUfmJaUYNUBK7Qq/MUiG51SfrqX0Rmb5WYRNC+B7sXzyBA7U110NkT9RcvAehgDdi4EUo4Da</vt:lpwstr>
  </property>
  <property fmtid="{D5CDD505-2E9C-101B-9397-08002B2CF9AE}" pid="104" name="x1ye=19">
    <vt:lpwstr>SsALFwd1e/l6xH6iBSocs7qlfYDXurEFw9SrzcGksT7ADV9hta3cAmPv2KbCCpsgRB0vagVKhxmq5oyve9AW2Qz4cPa9y9z2gFx6mgyYs5MOuHCLLqCi2nZ6vbS/+F/A3HHQpf1mXccmmIDvUlBcqsFsxzVYl9HkIRLrkGhgKyLZcoz84dZZc2Y+zlsbulHxSKIx4s1j08vPVL/wJnSeLNQ/c6Z5Y0SbGaWXf0uAhZyS4qNfg36l8Mt4vmQ3fUg</vt:lpwstr>
  </property>
  <property fmtid="{D5CDD505-2E9C-101B-9397-08002B2CF9AE}" pid="105" name="x1ye=190">
    <vt:lpwstr>EIpRgcvU8Ik5pOSGxELHu6n8Ul6sVlWWiC0fsP3SRjVQA/7PFAz0o9x84A3rvli35pihHX6+OVrYdgglLPD8ZBvgx32swVZZYM6hl+6ZS2A9SrHep3aaVqNe5XNfDAIE1WYydh7Ed3hNB4HuH93lO/2eLWO7sfT4c7Clb7OR9Ye3zmfI323QU9d8QICAFjB+MJS7tvRZOYOVNOYx3ManqhwQnq6tQlzDTwNaTE/XfXlWntM6yLNdkrfWrZw9sxA</vt:lpwstr>
  </property>
  <property fmtid="{D5CDD505-2E9C-101B-9397-08002B2CF9AE}" pid="106" name="x1ye=191">
    <vt:lpwstr>G3nQu2feGdyFGxoic0GYmkFn0oN6s8Is4f/dT5EukrdqrMMiGlIg4S+dgnyx1CIBnlZsJGJdpDzfBs9u6kc2YNbIfKD9fdjR08acDWQuOZOSjx45EkyUdVLyXGocppA8o8zw8QJtbCKmQgV7BHnD0wu+4yDtVamUxv5sC4SDenMbKZq1UYx+/2HLBJWbEjIMPLcD6JLVyhiVeIy3+kINfJlKSToI2nYG3WlkLlnbDS3Y3gdI7DJ2VYUvuVaHd4o</vt:lpwstr>
  </property>
  <property fmtid="{D5CDD505-2E9C-101B-9397-08002B2CF9AE}" pid="107" name="x1ye=192">
    <vt:lpwstr>AjK/QmTJXPktVvXSY2a2VX5E6BLNOfdRMHpjZypxGISsBJkAqljeCUaVoqCL6iHv0rVWl4ulS5w4nG5BEu3i7ZdyTGBaUiw2x4enLMQvtFOm1Yndc/+ji6JDfbMfHXgMI9S8Qav1d2Q2r2TkNBhqxqxUD3hMIp+UukAut0kWOsUfSqxnBDMquGNzwjXDFR5YljcJwOuOc0ubeA8moD9TAYWKYQ4KJqqBpWVCro/TEpiTlkSW059s+qBShZdIjiW</vt:lpwstr>
  </property>
  <property fmtid="{D5CDD505-2E9C-101B-9397-08002B2CF9AE}" pid="108" name="x1ye=193">
    <vt:lpwstr>bLiu+xLhbLVo2qOy9ZbxW4+ErWL/eHjW45tezoftKp9JX79ztZNppd5ngIhVaUNW2qSOU72OPhf8DODAhGDZSXVDzs8cC60quqwf0evsof+RQJRpsxtR9iYwh913sTBfkvJ3s/9Z4m7des5imsl03GsF7cRORYoWEKs9gPQnGm8DywUDRXqOjcDQo2jOH3nhJEZj/D/IGIS1gTnOI4Oy6gs6rbj/jRAMUpkmpw5rrHa9bwIKhBFmbP5PEjUwqCI</vt:lpwstr>
  </property>
  <property fmtid="{D5CDD505-2E9C-101B-9397-08002B2CF9AE}" pid="109" name="x1ye=194">
    <vt:lpwstr>FKv2D7AyQWLEqednF2CPOhRcQI0djRYGUDtj9y8Ilz25DVcYI+pGBOFhUCwjX1ogRwKvKYvzX5gBKIlL1xIOH/W88XGsDSQVgzh6xwlpBZzPOmAY0OqWiKe3fqzvth6gA39JpSObx8p/iEWfArVZBIqlSPCK2qom+mHzK5EXMJ+AAwjAtRLBpNO2jsApWoSdFq/vR6h8ZWhsQl32x2JcxgH87/pWqfTQZsyDtKN2GL/shyDnB2LMKCooLxdpPNj</vt:lpwstr>
  </property>
  <property fmtid="{D5CDD505-2E9C-101B-9397-08002B2CF9AE}" pid="110" name="x1ye=195">
    <vt:lpwstr>aMYV8hQIcEfRnZIxyKyIo36Q9QJ4AxVlb9WjiLeBPIDgg2dHLAQZBU4SBk6o24pZNnG6mGEIaxWoi8oaAyluj2JRTkf9uI68ZNpn2i8WTxhxzIb1PGyY3GxzMuUtbiP+YlBae3N518hzSQl/Uw9MV2MCUEfHfsXK+Xp+/1cAH89KUtBCrYQneckwI19mJgbY9bItpuu5GM3KKCsN6sUe0kjJj+pGTSRTEqqFidcB6sr0t8IaBO0zzK+uxT2Q5Lv</vt:lpwstr>
  </property>
  <property fmtid="{D5CDD505-2E9C-101B-9397-08002B2CF9AE}" pid="111" name="x1ye=196">
    <vt:lpwstr>dqK3hOvIPZ2pGHxxJW5MgDndChvKC5vY4gsZXSJQuZs2QvaOBn2yc/rGX9UMyA6n/E+aVxp4oR8vmLu5r5A3DX+0j4kUSZPDugqQ073113164kON/Oogr7JLXHD+zAW1vJ+9W+1uL97cosQhj0PorOU1qNP6de2DB86O8QbjiMnJ4MJYhXy2dWOdoykjQRwnt0vFkYxyo01xeBRHb12yRVGYNHgeo0fLp+quR5uHJwkWwVYOOqQc5EDJQSzEorD</vt:lpwstr>
  </property>
  <property fmtid="{D5CDD505-2E9C-101B-9397-08002B2CF9AE}" pid="112" name="x1ye=197">
    <vt:lpwstr>ZdglC7WfgQCr0pOKkjeVqg+rYbdTyIvvSpR3zH6f1iZ2hJrS9CGmjQ304zAxy8jAYhGriWMtZqAp1wk59Pv9/+mDsL6KSfeh8CyK68DtlIXFMsVJNahXfRyQSbEGwjysn4x/AmbPX2+lNsybINqkZ5jVvLmuPg/MpWe0HC9Tqd4Ayu6US03P+g2lC3XPnB7usD4NSyC+WqXzIKx3eibWJarkKNrkNn+mxDFyQ7UYivkKyl7Z9VelUl1SDErSz7w</vt:lpwstr>
  </property>
  <property fmtid="{D5CDD505-2E9C-101B-9397-08002B2CF9AE}" pid="113" name="x1ye=198">
    <vt:lpwstr>WZxWptWgL+poxi7gnwe1hLABfBeNwtmSijoMu4DZA3O7YjOeuL6XzqniOS880hym2sYWroPHv/MbvvWjIeFMxAi6nPyNde2EB2N9/sx4MG9DEozpGMOE2Rrz3rrnp+xKf/tm0LIlCHT6EXKfr+LdZKwH0kpARgPDdPi9qtn5jnOQKpksaqejgnzs0rElJMcALvuw6zETyabuJB1nxSD7kpMiliNG1fvIWiT16fqylZ1MVdhooaqwuyYBnjwBpd6</vt:lpwstr>
  </property>
  <property fmtid="{D5CDD505-2E9C-101B-9397-08002B2CF9AE}" pid="114" name="x1ye=199">
    <vt:lpwstr>e9LOUm2GJjE4Y72qLX9IkLRukrzkCRO9ppZ8LDOvfKDZr+8oxWnKX7VcdlNOyKps2TgHtHJv51TN3xeoGwDVe3mwEVmQcIfEnORuOpF+c7Ca0ZdJnykcfYxW8lQd5LrZgXEeW1Ws/8X3wSWOXE2AvLEUgJSA3Cdi9u8S3EFAOw4zssyJ1GGe19STpipbX5a8Eu/Fs4xqAliTXI2Di+YxNbBsmXlvCW6mV110ojsU++UFfx6l+/Szo1NdFDp47Hw</vt:lpwstr>
  </property>
  <property fmtid="{D5CDD505-2E9C-101B-9397-08002B2CF9AE}" pid="115" name="x1ye=2">
    <vt:lpwstr>MQS785vXBeA9J9O/QHeoDeXXTy86GnupB4PsKsPsl+X69gijRxqCTPaZ341PNkbnv+igp/DTNkaAi3UiarKcWjsnbDlOzoKtIyCdcBeQp/FZ3mKzPfhid38dLzYRxt73d3ZC2KqI8d7Io0TPFGARkWfoZnFLPj2aNw4JngfAoefzGoCuKtuJR4i+T2lAOOdc+XisOJlCgqtARH6yJXTaa28Tg92aWdmIq4mJj0W5HybzLWnNtavsGTvVqqLAmQ7</vt:lpwstr>
  </property>
  <property fmtid="{D5CDD505-2E9C-101B-9397-08002B2CF9AE}" pid="116" name="x1ye=20">
    <vt:lpwstr>QkjjH+4GiUURYrnvmSpSInsTaDz/YYJdBqwmT3CC2gwp/oKK9oN8/lsUYOFLXFpdq+T0Ae5XQ5SOp1pI1tFs4Yef6FpmRObm6tjvxCL0VOeFwa9dnITO5DlnkbayvJ4vyzgyF2Y12oPXnb9gHXB/mLdYQn42WlZRjUfay2af//DEosGalcg/5rv85Jdkf/fomfQcsplR1R6fL28YdW4XjEl9JzLpYkOYvvCEy3b95FUZDezDcTACrRaJuN1jAAY</vt:lpwstr>
  </property>
  <property fmtid="{D5CDD505-2E9C-101B-9397-08002B2CF9AE}" pid="117" name="x1ye=200">
    <vt:lpwstr>qo/tFZWEtlIpX0eLaFoL753vUW8eRtS37lLrtu9iosN5HovKT/SHmi64aulhsWwIntteeODEtDMw7GPqRN0U7wD3o+yWR5ue2Nk+SMg2fDXpOCdAORc0pGIcT9haSjF4QZGuyHxNingZakDRE04x1mCFqX4VfPcozzRTeqsbTfXy7h0Oi2h9m8H+6+is1Z5Voih8QRS4FadAgnvwDncJDlf/850uT4oEZvZ+11rIzAi3ph7RhC+EX/LINLfI5mU</vt:lpwstr>
  </property>
  <property fmtid="{D5CDD505-2E9C-101B-9397-08002B2CF9AE}" pid="118" name="x1ye=201">
    <vt:lpwstr>qBCvO3Y7S8VtigrdsXQCkh3VmkTxlBVYsJoTNy9DUTM75ueb+k272BkmQhjmW+zKnwH1ttPBPeIxn4EFd8gzvtQlL9kTbQtMd0Uh2H4hIcZUDMQWwzcIyzFiziKV4FZEa2I/RMECZZVJhs4WFF0Wnhae8E5VVGyHyJyIyXcjW38cER8KbtB/37ZP5CxDfOg7oF5w5W1bbZSZtBwdqG7K2zr/2Y+pPpMjGoMoHsP/b7azMfrwCg5QBsphB/hBzXl</vt:lpwstr>
  </property>
  <property fmtid="{D5CDD505-2E9C-101B-9397-08002B2CF9AE}" pid="119" name="x1ye=202">
    <vt:lpwstr>BplEt3G3Ux1F4jAtsT6/7d4dFeSvdwgHQXqKsvl/R+dWOEjnjii3qEeWvkJCp1KWcLqL9BUVqvPmg3eoqmhGnyaTEcsm724IBc1t76JU+L+iMWaf/LmgcTatU7oeIrCqdly9klfcUA9r/khXY9Y6iXS6jlnZhtbRjoFAyxQyAb0kCJjPHHi461bJ3evLBEN8qiFmgEIz2uQxnlBZFQjRri6XY26p1K2cTOfa6tYl8Nb1Ia95w3eG9vospl0MPu7</vt:lpwstr>
  </property>
  <property fmtid="{D5CDD505-2E9C-101B-9397-08002B2CF9AE}" pid="120" name="x1ye=203">
    <vt:lpwstr>/eCecWQbK9stJjUP7UT82wFpcV3D77csuYAX26LpKQN4aDscRVATnRBYHALpyEOZjbTyunwdbQz7YQ0twhVI3q46beC4mYfRgoP3RyZw0a3J5Ra/QSKMf94ggqRCiki8U+ubuFESLyM5VFbRqjuTICXRb3/8rgHeSNBikFfLH6ykhphjj2083tzG0D3WBjeQCN9Kn41IidIHQc2jhd4Sl1aDokpcUShNptsexIllEFYFGUpusHm+BdzYAGT1F97</vt:lpwstr>
  </property>
  <property fmtid="{D5CDD505-2E9C-101B-9397-08002B2CF9AE}" pid="121" name="x1ye=204">
    <vt:lpwstr>Ty/NzqOW+OmX6cxHvTy5jwPYTpIJ+RdTohy0z4REn0RPTIMsibcEVUA5cxa9+0sllfTS26VsIT6JRsStuLindCSxLleNAtZK4TSrTpuoRu9yu5/Oim40fjNygpSJHQKrcH3D/uyMecoLz21JO2x15TxOromiP8N8EJu+0ccavtBu3WkDpVA4CWt+VpGF6X6tyndJWd0lFg4KFUSAEYQbraOXGK4mWR+JR2OhJ9cB30yhRWMIDc+nFL3TNxfjFDI</vt:lpwstr>
  </property>
  <property fmtid="{D5CDD505-2E9C-101B-9397-08002B2CF9AE}" pid="122" name="x1ye=205">
    <vt:lpwstr>U6/Kr6+KT2YcS5hA6AUxZ8W+ABRMUEJGvypaXtKHjWVvzolHuTwN/tIKjcMWd62BXdlonfkjMIROXhYNoM+PyPKHSP6FzfpA/cVfz6yLyC7GFT8+kQMkz3/LyOPIL/LYxCyMTKXRhyM0bHVyG52qSd1FdZ67aV0lVoM7Xni0y+nNPX8zppybMoLTxkpEt9XDz3DchcmtHQQeUGJcEZ0LZz1dPvJV3x0VJ+pvAPC9Lf+yT5kGH6uBEfErTRW9VHH</vt:lpwstr>
  </property>
  <property fmtid="{D5CDD505-2E9C-101B-9397-08002B2CF9AE}" pid="123" name="x1ye=206">
    <vt:lpwstr>b5U9yPkb6lYQWJ+nUq4SHbHyO/fQrEv+G4SbZMizu4oi19vRCCRt+8tAa5+rgupzcTOY0/Xxh/sG6MPbM9rsxfffvoW9MycPV5reaQGLlgNpJieHuX5p8nNIB2a5kEYc4CLXQ/vYpHEKPBq8ocy5dhqSkYWyQa5Acs2vxgzXSc84bfV9RZoNx1pndJ4YgKMAXdFeBExcm2BoSsbXunkF0C34LzTOos5kc0MrZjuZHu3BRXpo/OwOzPgqr098Sci</vt:lpwstr>
  </property>
  <property fmtid="{D5CDD505-2E9C-101B-9397-08002B2CF9AE}" pid="124" name="x1ye=207">
    <vt:lpwstr>wGzQ/ImAe/DbBTJutciy3EzMR2BJuEdKGNqvCLF8Mez8WNNVAGZuJO6DMLXtaABVlDqI2irJZjWvL4ZVTrDjrE+ffs5yaUIuA8IHETAVldfXHvVWVowfoSjIR4g+UZ0O+pxjPM/X9tS/zPan/kkllX03g4cVZHS229m6JrAGsMlgmrpsvG0FdiwkLp902SUTsNNckfzWUmam75CyJRqUFKKdlegxnmrFuyaCj42Y2eQHBG/iRir0+T21ZE/iSSI</vt:lpwstr>
  </property>
  <property fmtid="{D5CDD505-2E9C-101B-9397-08002B2CF9AE}" pid="125" name="x1ye=208">
    <vt:lpwstr>CKeTU6rqQBRGB7SXnLMp8t8tfjK/79GCZ81PnJ0uGbj1NrXWcTxr1vkgRQaquteSGSq7geXMEcOzAeRznqDIqir5AaIqaSJVTX4u1Oo4u6Vpica+TOkB6oUI2vLTL1FVkKInhl8nlL35B7qJIgLFvKkgIgqHlyw8ST1iO9/f4kQUzh6b3MI0Agy1+VNrR4N9JfBepFX/BWfQ68lvDvfEIH2aDuFGSr7Bd+ZscK/4pPc+W57taUXJQ9E9akvc92R</vt:lpwstr>
  </property>
  <property fmtid="{D5CDD505-2E9C-101B-9397-08002B2CF9AE}" pid="126" name="x1ye=209">
    <vt:lpwstr>v2C92EScpsad2bAACI3nyCtlTIdpZn0+WmYixvRMS2h3K9kDfYbIzGYYPT3/X8xHb1CcDkDaYHKp2Db1R9NSRDDOOQymDjnUUZBEToWNz/2zVVwCxSmlqE7E/SDWy0aYwHwIYykD7XpYlrmn6iN6M53Achj4YdHVeyyRNIyP1koVuBrDhkiTNjxT4sbiJ/RT8/MCwelIgy5wp8s5FoPMQZWKaWc4SfPrP4kOTqQAfZfvVlKtKsDhKTxAqx3eFx0</vt:lpwstr>
  </property>
  <property fmtid="{D5CDD505-2E9C-101B-9397-08002B2CF9AE}" pid="127" name="x1ye=21">
    <vt:lpwstr>CsOSIdeBatAI8M0mx/bW389xQTWQHNJfAXy9UrkcL2+xDkQBj0d6zvZ/vBeETfBGMxf72JQRCHVrtOZ6575de2J5l20ceVvnmwInvqK4UdHqWFjrbLtOqIXJPng0WOyCi9bjYSyzS6IqHDduPVgitn1pJ0e1+qhzSnyK9Zp+fcRj9+a9XYWm67oQzm3rnW7BxC/iKwvKTmwDohy934egIsGHVa0Jo9HbN+Tk+/l0/r/oga+kxvrVPYBh1IY5Epq</vt:lpwstr>
  </property>
  <property fmtid="{D5CDD505-2E9C-101B-9397-08002B2CF9AE}" pid="128" name="x1ye=210">
    <vt:lpwstr>BWVimZpczujW/W0DVUf87mwzQnA6wpzGBYJHPh2TreNqeBIeW0iMfHI+Nf9/Ka19AKCmNT3E20qYKDsn+R8uk+us0/5O2xBfHkfe580xdpj9TdpUty+CjeBFCWdD2x0rekKoJ6KS1nPeKz9VlKOHzlJYNVgepDzxzNKYV8oGrl/paBrVZPJiFALIgfbiWMr6remotSYmSf8ONzRa0HWifaFvZGxO95RObDYvjwRnBMXyZpLM59utKxAbmucMCHh</vt:lpwstr>
  </property>
  <property fmtid="{D5CDD505-2E9C-101B-9397-08002B2CF9AE}" pid="129" name="x1ye=211">
    <vt:lpwstr>+Szen7R0pd42P8hYSpqx8nrUYbNJ9DQBxlks1RHBfW/ihKe3cNWYE6eKN8z6flm250H2cFtBBmRTGQNolZh+v6KCuEnQvK0uiT90QIL6kcXeDAOd9sILJ4ok5TQsUMszjk3McEAHJUNaq6idAwbbcSwFAG/rn5xLLsvkfwircuVdPrPMMSLz3nGOuke4ecRD6/p2dRMndXinqG6FMxIlaMpdibgK4zFfZUD8JJ8nz+Z4H9SuHem0J6QK+MkmpjB</vt:lpwstr>
  </property>
  <property fmtid="{D5CDD505-2E9C-101B-9397-08002B2CF9AE}" pid="130" name="x1ye=212">
    <vt:lpwstr>kyjvnxfi86NOB6iH8QrelyOY1eD9fJi1RemchoA9b/QIyqXqcGcgWCDSbFUkz7N0j5sp33AT+leUsUtoY7eOmsD8BQu1JNaLtnCorCEpFKYb+kq0b1/kt0rQvPCHgGOJwAcmL0IzVrolIvNv9+OQ999zLqx6jVbtomqGglgOsF10yzQdScZzLyHLeGZBwVp2juC8xE9GFiPzOxoSgvvSoLKrxRBU2CafU43fz+3q2zD9lwownFJGGzh6x+rHKZx</vt:lpwstr>
  </property>
  <property fmtid="{D5CDD505-2E9C-101B-9397-08002B2CF9AE}" pid="131" name="x1ye=213">
    <vt:lpwstr>f7YSxu3uiz+/YJpb5fiWyNOxQbCpi4wTtWjJgrZ9Pz/JvP6zyF0MvrNYbo/Q5awu/4NWXVYg6Eqwz8gL2uk8Dl6SAqH2N8aHsvJ/TXOTubbmIEbdkOT4uH53qtOOrM4RYjh07VsUsh4YDg+m2otIz7ZBlFY/BpeuXxoLiypjKkNKMabRHC+Ou+F3JjBhyFCkLteyrMjYEYL++yf3p2G1yDZmDE3pTYwfleYHNu/P0qHqdiVZH8UKR1gw9DUc1n8</vt:lpwstr>
  </property>
  <property fmtid="{D5CDD505-2E9C-101B-9397-08002B2CF9AE}" pid="132" name="x1ye=214">
    <vt:lpwstr>IJc0bSKXo/M5SOJpFpGLr1wt8649igHYvPbmgpr3GdjPI6I8QIHNMbP0E3LnH91a/moOA1/JGV39eiU2Gv0uhXFpTBLug/seFkZOMOcfRvcEcolFsqlPsBRYkM6OVVInI2r11/6C2QenkksULjs7fqrBkvtgVx5C3E0t9vatX8pnSmxel4W5Iav15/9nPj5Aumn0i0KPRH+p5PHZVQfhcPzDK+kLBipnYzi4Cwi8/e2kUfqko7Wfh1Bz/F2hkBm</vt:lpwstr>
  </property>
  <property fmtid="{D5CDD505-2E9C-101B-9397-08002B2CF9AE}" pid="133" name="x1ye=215">
    <vt:lpwstr>nNTQ0vneGC2cAbEZGzZQwxM9GRqVqWA9/pqSzzqMZr+9rcVrM+WzvtAH2H64KBhgsAvElK5kM2vZ+/fWIQduto+kLhY2RDMwzlCUKg/g25Aa/z93fy+4qrUBdkAczaK3NwXZuFGnVhDf+OTvfQcGq0ZBQoHTxm/Es2xU1Zqfsiizt3uoeJu87ZGekU+Ni4JYevhh1ALOGj5B/prDFcAz0c/DOWO/aFPxpE13TCeC0/8uWe/ypkyEDSh8YpnpkGC</vt:lpwstr>
  </property>
  <property fmtid="{D5CDD505-2E9C-101B-9397-08002B2CF9AE}" pid="134" name="x1ye=216">
    <vt:lpwstr>SGMwmqMoOOQIx5FOtn+rRKc0+lDLSMkmpHjSm2WkSLlhwUhgeF2tgU0LePp9Qt/9KqY8CKNbKf3F2BHTVwjDcsNA4NWrLgcg3b8MzkXcaIIbDUOlcv7WjwMS9Bg/4BUQhzePDP9wq5o0Ho5d6Cdk5owZ3+SnASIbZP0jBXXIhqlvEucX9j5Bw7rePpgVRpHd1UM/+De/dvbtoQTivxxN7kxfiuK3m1c76w/F7kBC/RT5TdOAmzN41EqvyOIgP08</vt:lpwstr>
  </property>
  <property fmtid="{D5CDD505-2E9C-101B-9397-08002B2CF9AE}" pid="135" name="x1ye=217">
    <vt:lpwstr>NjOOejpfCqNqDvGV9759KLVJSdN61WRJJRHdSZPYY/RHveR1qtfPKlqt2o/gScQ70upy+4bz6MIBe41ToWqnDnyqkWLBf3XNDYQeqMnsKAi/4EXNUY0KPs3iv7yv9uvtuc3PaTs8VQZmlqTMRuK/4g+8vJjVqZ34jWZxDxs1e05AMjUh4908zvAqY/ZRSP3sjfFPvuL7qfMVC7NGz5P3GqC7HVuAaCRzngk6Iz+giDAjc1nnnCNOQfGr95qW/kB</vt:lpwstr>
  </property>
  <property fmtid="{D5CDD505-2E9C-101B-9397-08002B2CF9AE}" pid="136" name="x1ye=218">
    <vt:lpwstr>vVMevmgMam/q4lInjwCwS2HSc/ReAZ9OuCboo6dYJtqRUIj53t66P66BVW1aN9LCV70oRHD2/Y424ZQ5n2t6l2dNOLuIt/UZZ0r71piyW3OQIyzBBnEomhqBTCTG2NFCmQkhdtJo8oUx8SSZF6kb3siLRCEshY6G0+143iUr6meTiqY0aWk3t/qjTGGIuE4gn3Ww8MqLj0DwoI1ZCF2F3EF243xw70WTKp/CDGHB9V5KLASpAXdrACct4u3vHQ+</vt:lpwstr>
  </property>
  <property fmtid="{D5CDD505-2E9C-101B-9397-08002B2CF9AE}" pid="137" name="x1ye=219">
    <vt:lpwstr>jeJBgWIMwXvxJT/Izjse2YWXgWAeH5QnQSZvYb4PRXEjUvCg+/RfOvnQcHG+/kS0g/5zOLxOa6nU8GTIhYBzRa1Kc2wU8tAZ53zeximOiUpG31NZLeWn27x94FkKJNi9hwf3YHxduQ1Q5hgw3Wf9hPRL9E8oj62PfpW8i8htugFzoA233G0tWjEP2g/CQgVtA3dxXCJzSwzr2andpKh2buncBji0GjJfZ1AJd7PWhnVDsbnTOy0EP2Z7TS5gD2N</vt:lpwstr>
  </property>
  <property fmtid="{D5CDD505-2E9C-101B-9397-08002B2CF9AE}" pid="138" name="x1ye=22">
    <vt:lpwstr>0j48F5b/FvD3/cAWUz7FRNnJZSs5oBx4cUWHqP4PdAeanI80NFiPVpIcUgflPFNVc3HCF7D14cpXOhk6cm8/hD6BPvddzDKSnw5t7AaAuMuL+GrHG8idtF2S/TI8wiWQ67ZgTr0PP9dg6/eH+Yat2vnHpsqyaPhxDnoDpUkG5oRZXNTyrt3W9AxHnM2Wml1WAMxPyDKC32dcOYVURqMYRUnHE1b7zZBNNyfbFu3y6qt6RMf0FrEM46NQWauVFzG</vt:lpwstr>
  </property>
  <property fmtid="{D5CDD505-2E9C-101B-9397-08002B2CF9AE}" pid="139" name="x1ye=220">
    <vt:lpwstr>S8m7bx1saXR6/Lf7jru+PnnJjRsh/kp1sMazC3oR4AnaNRqk9SkBHr/qiYt323lDjhXUIllyZ1n4kF+sn7YhTB8xqg8F9P5tPd+aN5vKNBorXSuhKuY5vqgqF24P21ynrTnlw9JKRkh8M/+SnCLDlOfc+W+DVr4ILQf56sScRHfmpRbKWb86UjAy+cBEgU0Hiz0BPHysU/lUNNhLBGLr35jhA+k4BEODiXsK8rnqBx5Dzk6GBOd2pJA6nHPaoyh</vt:lpwstr>
  </property>
  <property fmtid="{D5CDD505-2E9C-101B-9397-08002B2CF9AE}" pid="140" name="x1ye=221">
    <vt:lpwstr>36zYakMqH9+tHeaLJpbb8iBJi0gnpy56R+F6gWD2om7/ss7GKN0Osa7ey2BiZxD/dW2yYt2xuzOQnjhD20ODgl1oj9OdwxI4T7iRCW+uxnFJAv8Z3DEkqL9PC9cs19Jydq0Z33FDMWcbeiUS4TcgWCRLNwBm1mXKdzc6D60CV5YbyEzE2/Uql+IRwmdsD+/i7rzKHiDfQ1sElh/ZZDjHR2q1QM+rzsOJ7yiNLgZyfqtkqNUnXF383Rf1lHYBVZC</vt:lpwstr>
  </property>
  <property fmtid="{D5CDD505-2E9C-101B-9397-08002B2CF9AE}" pid="141" name="x1ye=222">
    <vt:lpwstr>fMxB5DBNmfgtaNuoVGNSBN/bH4aHWHougDRr+WmTqW8gvWFZ1qBMb/sF0t6LnZiEP6Qo7RycqmrRMpB0boK8r+UVZFj4veETQzl3PpWyQKUwxAMW+f+B7mwrxJAw5uAQ74WUASsUjYT5XrtIQ7hyY4LPjs2r6abxMNu1t0EccMlw1xhL8/ymccDIDj7cQYJ7IM5Fn+PSJDGLQ0ecDg3Uuhbtgbpaaz0k9PTsHBCmUAcUkEED5KlnUuHFTpZHhy0</vt:lpwstr>
  </property>
  <property fmtid="{D5CDD505-2E9C-101B-9397-08002B2CF9AE}" pid="142" name="x1ye=223">
    <vt:lpwstr>FeCjuwKgBeAoRW9PO3D6nRf0ZaP4xtUmIB/+oQvgDrTBXNTcItFdcgOEq8lEHPF/AqbCxcrej3D1KNQEKl8zGykA5HL775UnVGYUGLHToC49mYXtJZVfZQUvrmKxDtSNsMj/HzmPPWZV+52bcLPJ1mcT7GIS2EQCI9cZOmcfR+auUBDPXJNdREIOKnio3nRjoLS5131ZtOH5cKjFnx+58Tvm4adnaqg8GRWVbxvRSuJReJ7zS+E3N9IvEEyM0FK</vt:lpwstr>
  </property>
  <property fmtid="{D5CDD505-2E9C-101B-9397-08002B2CF9AE}" pid="143" name="x1ye=224">
    <vt:lpwstr>ED7jHNksLPRQnT/xDNUz8jNq7bEG54uCzIVQVNJhCu3CqIpV1Zg6TLYBOdCWl1pNOiJu8jdbxYkLPtRec8EPeK3OmSnlN/g1XOD9iIYOrtQbnPbpkws0v82NuxYO7kretl/CzN7OaHqLKEAbyvxP8rdBuqmpvhTZ4IoCi1xM8aMF2LKl5/rwAKGuxRoncQgvubIZSe0kW6uzFYJqXHYsmel6697DFrkJC4ENQ1ODcKLsiR6uScbrlPwZGL5e2Pa</vt:lpwstr>
  </property>
  <property fmtid="{D5CDD505-2E9C-101B-9397-08002B2CF9AE}" pid="144" name="x1ye=225">
    <vt:lpwstr>kuUMOzBjLkC/6Sw2kbZTKED2EXKLlbOcr5PsMQB+aYUX1VBXcu6ZWz6w+0pvXFvLAxOLjE5PByeZXeDeTHfJfxVktTBBW3mLrGS3oncIP2pXBsAKAmkt7ppLbM7gtbqVa8xT1CUZ8I2VVcxla4cNDxYlsWo26PFq9fGfTafX3Sj2zHHOcNIVWVcVU4xonqVjR2gLDZpwAQagArFw2RVjObsv+3oPhdq213G00T3w7UGgsClDjEiroBjpJPpg1oq</vt:lpwstr>
  </property>
  <property fmtid="{D5CDD505-2E9C-101B-9397-08002B2CF9AE}" pid="145" name="x1ye=226">
    <vt:lpwstr>yhNGiTFZPNoO7IFuIXRHhUhn9XTn6Wkig/RE1F+tAI8+4vZLXdBRg0B/Pq0FMTQcuFfMBy4rx1hASSaq2YxOJDg39HLYjCbOttnjNX4nwE9JPDgsiRwP2RsI8rCVuE6TsxZyTaVCop0vRsPdK6WFFKZxPo3wn/RR6t5TJ2noPUWYkRmpk5+UFDKism9X1nQS4tMvyZ6Wym7wmKF/5LpPoEfiCp9RQdEc+MEnHEfzAI1WaCFqZl1vjccm5EiQhTm</vt:lpwstr>
  </property>
  <property fmtid="{D5CDD505-2E9C-101B-9397-08002B2CF9AE}" pid="146" name="x1ye=227">
    <vt:lpwstr>GUEQ3+eXwZINW/xAh4DIJGAAlG08vvGyotRtACqYWGStGmgTb7MJTk6sOs/KNnESC4xD+nAbDLcPce34+Hm23LrF/mATjdvEoCSs/QLd4mwkuSqLIG9AMFAqQG3CvRaGbLfQlPffwKoGAA7bsPXuDvLbQBeye3ojPSN8cdIUdJ6vbVhnwzbRbGFcBDGY0Ac/t6iIFmjnsqMK2y9R97NsJOIf5dF7c8JYGeql9A8ZM1dHx1SQIyBYoz+gh4nCyZP</vt:lpwstr>
  </property>
  <property fmtid="{D5CDD505-2E9C-101B-9397-08002B2CF9AE}" pid="147" name="x1ye=228">
    <vt:lpwstr>8JTCfAxIz5ECdeoQpXW/mgrGdlhq726cHvIk0utYKQVPUxQtPvF/SZvOST9RGuuLP0KczEUeXSd3DU9IxIR+LX3uXYbtM+6krUUi4tHx43wYEyVo/2GPdQf2/KI+3wzM8iCX7r60dwuhM+l+2ctmPApRvhza2CI8pPDVeeajUx/pV4s44sFy0iLUVq/zBXO58ikHh9RS4Sh4Q8DiYVpp8zd015d94grKDcF+e/Eu9z5TyRt3EMc+rkW7G7jcWRQ</vt:lpwstr>
  </property>
  <property fmtid="{D5CDD505-2E9C-101B-9397-08002B2CF9AE}" pid="148" name="x1ye=229">
    <vt:lpwstr>JUbZw3LzVNgrg87LsNOwwDNq66aosKH2VNux43chR1JmFSJ8N1VFs9QloxJOafrN/So8Db16kFeg97Y4eIpJGmAIF8X1GhwWOoaASntib1ug57QkuQptXagrWeaYXyYbsOGWpqlYVInRXebNuSeo+uPC8bjzitrye89n0vGgMgfz6gdcOfEmu/bgfhk0tzrffgcMrVNvoa+1HNE1wopZD7KW5R32yHwm6kCFls32/ubcYk1/uSDYsVeqv/Cj6QG</vt:lpwstr>
  </property>
  <property fmtid="{D5CDD505-2E9C-101B-9397-08002B2CF9AE}" pid="149" name="x1ye=23">
    <vt:lpwstr>cIxDVin322Q4HXVQ8qotxakrJ05IEcamyIYGmOJeEwOCS27ChjfJw1TGB6dEjuKEXTcGZefJXzDYObzdOhTYHCn/QxwODLXWBF0MrAN9EXKuZrMmJT0L0Mf0+N2wNn2snD0qgcSiTIaDYKgKMi7zweIDczpIF8kdMynltd9IXGQtRrrZT7y0OrEy40MGImjzwKs6NXB7fWbsCgsbGofikccRBGzfXQKKI19envuLzYuSlJhYrqN/vCG23lZ9xcd</vt:lpwstr>
  </property>
  <property fmtid="{D5CDD505-2E9C-101B-9397-08002B2CF9AE}" pid="150" name="x1ye=230">
    <vt:lpwstr>i+4XfhBMXNFE4XPig78Pf2MbZ1JqgF/GAeqyJwTiZWijI1ip4k6Tjf4YWRjZnA81vHjQe9vmD9liKnOuf4epgqNZvl4tkabH7PmdmIgYY0U44nhA7mRj/0iXrpGXOJyyIE7W19YXcq/bftKx6rYme2hBBlrymTYcBAJiU1Da4IoNR/IjJZl5SIY3DArlUG5u4SA5lvaXmnc4yHGOHKjM9weUKJcXSlBJBeSn8L5QcutpViW6WkZ/UGnAblEvew2</vt:lpwstr>
  </property>
  <property fmtid="{D5CDD505-2E9C-101B-9397-08002B2CF9AE}" pid="151" name="x1ye=231">
    <vt:lpwstr>Hf9+OFrY/S65t6ze3C4GiV9+tSAAxJ+aHrAnmbyvqVI9QRn/W5EQQfSszO7roNcn1gU1vL8mEAcShnl5RXgGLgOjTpxTocxWqYnPGs/17Ad20ELz3cdR0n0idXxrQUZ90s/5ToT8PrPWkCDkzMaFBTlM2Vt/cuUGYVTm36uiQdtENexdCByaKH4Tnl9MJ+Cv7Gm8jIHaUQrfZ/+UeVKY7nsLtkK6Es1YraTXIdyV0lNDZuLlnO8e5o63q+PNoE3</vt:lpwstr>
  </property>
  <property fmtid="{D5CDD505-2E9C-101B-9397-08002B2CF9AE}" pid="152" name="x1ye=232">
    <vt:lpwstr>X4CoJHfZNi6zY9NtVKKxOuVRy/4kMGEQoE0+YSiHdLtNFP7d01Gj7ri2TPHgFmlA3HM7RbQeKWB7h4pLmSrCoHEd2P5U7n70Z7aVhNZxH8qlnZ1tF5X3CIO3MUeordxPgewjJynI773OUYMkvm60y5X8OSrMtzZT5z26hAcmXYWCDUmCwYFKMLH0AtLITDVzTILZcwGeNHmtgFV8Pi7QGT/EPIitovEy667ozB4dZkue+sgC5ksIHPbGss6aaP6</vt:lpwstr>
  </property>
  <property fmtid="{D5CDD505-2E9C-101B-9397-08002B2CF9AE}" pid="153" name="x1ye=233">
    <vt:lpwstr>CEasQG//bWan+bDFSF0hWBjyai0r2+vVPkDa9TSri14EHWDKKu30RAi/xqqTGMZrFvpitKNYNriBGlAXmWTUjCt29UGXTKOk15vUSTIHBxkokU+FXjUlRympiGE5nViCDbfqFbvJ3/YEbTQQjei+7BJhf2tpDbl8lIDaTsuUgoBtf+ERypvW/mrl6S8t5UR5xjwe7R5RdIl4/mpTATeMX50eJX5+88zO2RdPNGe2NabLrikeT3LNLc5LxbTQl23</vt:lpwstr>
  </property>
  <property fmtid="{D5CDD505-2E9C-101B-9397-08002B2CF9AE}" pid="154" name="x1ye=234">
    <vt:lpwstr>Gc+kFl2KA1j7ZCYSoSJrn4jM0LZtatXXW5Wy1BvSUXjpOaYuG0dwVC8eVcDxJDkr0GhOpJClLkxMtOtLR/EbIIkIYFP/2DzHvlfT9kLO0yiBllxVgmcMeK3qhP/WVZiIcXPcpuwkm7pLE5jEcTGqXs5UngqNCO7hN7sPpok0gBgJXF/a4a91Rzjm80ZXzmXsEGYIFXXZYQqz/lbkejN7T9GOc3tWfHrY6WXI6X8V1Rwa8vQ0pV8ObIuyGjos9TB</vt:lpwstr>
  </property>
  <property fmtid="{D5CDD505-2E9C-101B-9397-08002B2CF9AE}" pid="155" name="x1ye=235">
    <vt:lpwstr>CYYNMs9C/PtolctrXDdi+scPWx69i6rIDiQA2cOJZn0AdF47PcpZCyoP8KKGtmtHIso4BGh/dV2ZpH3V8XF6/mpn/Eqngah0SpS7LV+LlgwJLCUXSWauu5k4j7CgOazQTAuy2x7q/2SLauUWK7jnvDNRBijvLDo78glfQwOsdcq3UZMf/QsKUijWiGGbhOJUKhsOH9TF5mBZ8G0J6zMnD7hxhNhTG5YtJLc2FMYF5lz7urf+tRGiSI3ZsAXuqHH</vt:lpwstr>
  </property>
  <property fmtid="{D5CDD505-2E9C-101B-9397-08002B2CF9AE}" pid="156" name="x1ye=236">
    <vt:lpwstr>TGsfALfeDvYVhxtVBWZ4G3nHlDeBZMwvo56VTJpED06OrEQIhjsyiKb4ggdF3ep+0+b6YkGOovhy6Ii2YmUUjQF+J348NIB3guvO56dZfbM9SwXEZxDfjXmdGnvt99iA8AXbaQEHvfUQAJiWdAUiSfXX3KpfyWrEcAhr85vSUB5D2CTuQSBG1y4jlsZoQpM6ECaujVd6cBRlSOugwSVuHeJmPSFEmNX321oE4XHwuJtmAMc2BsiImlQz7gkEMHN</vt:lpwstr>
  </property>
  <property fmtid="{D5CDD505-2E9C-101B-9397-08002B2CF9AE}" pid="157" name="x1ye=237">
    <vt:lpwstr>AmBhchYmWQ4iRxtIHATglKz+veX/rsCMu9skb/G9VIvDDc8E46w/rH5MBsTdkztW0ii0/bnp1qN78jrLcmLzKtg3yKzKADhV7lgflAi2fQSUBRV2MVASXQS0SNWMn+xmVmqFFDDCAl1saCHtCQPdpxtBUG+eZzf926TAu8Svxo5i6cXZd9Dh2BGW4XnQ3YYwwPkj13EBxouVbdNbpqGaEcqVBIabPtfWZCZdzQWy7E4/MAG+GywS7yrwYdgDwvI</vt:lpwstr>
  </property>
  <property fmtid="{D5CDD505-2E9C-101B-9397-08002B2CF9AE}" pid="158" name="x1ye=238">
    <vt:lpwstr>zlZNf8LP2BkZgCk5IXOPKWt7ZUsMxuJlnLESBZ5blgwzFbfAkjoQ1KqfLE67y007QGujNxzYUyrT+/rUEXDp6A4RVafXVwLWdkSsuxltJOnXgdK5O068FD9w+ee7v/EflPFY3v8xyy9TJNkF6bB3EeHWvhEVqXTAuld6Su9E2BYKQSuHsV0od3SXd8KTBVJKUGuwo7lsy/3ri5BZM4o5/TAMp5YqMqsrtKTzb83TKjioTYNF1Po8+P2K6uzSUnb</vt:lpwstr>
  </property>
  <property fmtid="{D5CDD505-2E9C-101B-9397-08002B2CF9AE}" pid="159" name="x1ye=239">
    <vt:lpwstr>L8bdLMjO2+KyE4pMWKgDQsKojKcOxIR+btR7m5TOUH8MFr07DdwJcHZw/Z8yarrZWdHJJeqxsuyQCYTZe8TfJj3cBQH2L4OT9E3MVTm3WYARPERdmXUlI3Kh4SnUUj7BBEaWGyDSHcx/pSIoeFmbcJpy3PsZddFmdCs3qEJ3JnkeDTKZWpcQKVHmf0Ozyoq8KW0tOAVGAz/ZLG9egGOuhkF5Xr0iO8IEInQOAZd6LHQJhRcRbih/AzUdZvkRIO9</vt:lpwstr>
  </property>
  <property fmtid="{D5CDD505-2E9C-101B-9397-08002B2CF9AE}" pid="160" name="x1ye=24">
    <vt:lpwstr>eIjZwNF7q6MkqcayeniiNz5Z3gZxiq1MBDxPywDVyVGv3K5Ri63PkUkkY+Bu6OyJ9mdGjlcJFszptDGj2fVf87ujoXTb6hSueT4oFgtD+bVnaRreibI0h3H/cIRau798JJBNONwtyk7LRlWXeaM7PqqnYogvntHUIGrEL5gai3mu7nRDmMzzbzx9Hm6m4Ot1JeIpWnNmsbG8dj5IPfI4Py6Im+WgI5+e2t+8lR9k4+vflPSVi0E8pYL+MIWNLjS</vt:lpwstr>
  </property>
  <property fmtid="{D5CDD505-2E9C-101B-9397-08002B2CF9AE}" pid="161" name="x1ye=240">
    <vt:lpwstr>sDzE8fvOu8igraiCqIvdc1n7zSu3w4M53tSdrydVJgD4knJvgvyOJtNFOclh6WRtKPyKQ9v5nef4REGAXk/7kNmSDJmmOLzYsIyAvKcD6xcBScZFtjzYPtKjB/Uw1h15BfJ3YNO42utZ0jQ7ko2lE3KGF+zbEesd8dd4NnpNMccvB74sTNj6dt7exOwi4fJEQxYkdXN/VCJ/5Yph+tiFozal3SzNwCOhnd5URzUOQuzTZKtP6oIGgX4w7kdETts</vt:lpwstr>
  </property>
  <property fmtid="{D5CDD505-2E9C-101B-9397-08002B2CF9AE}" pid="162" name="x1ye=241">
    <vt:lpwstr>cYzkp0dCPTc29I/Ebil0rM94tCx6Gd/oV2h53q9iB0J/yUyTO138/mau7/i+/xrNYcHAnKh5SqQkasOxAipz+wt3abJyZpDd6/T0ICuX5AUWq/MnEY87TKrHDGA+ecfdRn14t6vuJmFGSvtDO8fCIegC4fwOUy8zJWWpae+b2LH4AcH2Z5dOGW7l6frz5Da9JVshtBukNQa7mpEl5iMfY00gCjPbJGfsRx1bsf9t0e7wo8SlHqiWF4nu44mb88T</vt:lpwstr>
  </property>
  <property fmtid="{D5CDD505-2E9C-101B-9397-08002B2CF9AE}" pid="163" name="x1ye=242">
    <vt:lpwstr>X5DVhxIvJxAnFBXDVHPd1E9IL2HtdoPyaLYBMbDJVlt1QeBpQpQLNIm8ONpb9Q2Nb9JANJqn20NQrcuAprQ/i2Y9j11VRLS/we+0Jl/UJc8qlu2gJlXcgcx84iSZmok1GgCnvFsuyRYLeLDGlG54ZgXUlmniw062SAXAOetl8P/Qrri5l67GMr+4AfNpIYY5ukftLGnDUczPww3RkvjbFq5eDjwY4bbzzxGvdFr4b5Q0ybefky5WNRlQEiGavSk</vt:lpwstr>
  </property>
  <property fmtid="{D5CDD505-2E9C-101B-9397-08002B2CF9AE}" pid="164" name="x1ye=243">
    <vt:lpwstr>2B9PnrJpRtdnGJmaCag0B33sal0rm8A8yDvNN9Ky7VG9vvcZAHlipy1AUWNmldmUuM4PflkKlJNDcIBWQhY8tujr0RkbV4Vy8YW8nUdbj+bfpyasriBa/zirrZE60TnLcbU2iiu3hG9ML5xIVSP4ZwPF3jk/e+1eschNrpxWxZkS2/shU75fR2JO+2eOKZ836XMEgIsIabaXuYtN/we/RDbHEklB9S2nIspFziW8L2a7GeSVuzObyFTTuiiThgK</vt:lpwstr>
  </property>
  <property fmtid="{D5CDD505-2E9C-101B-9397-08002B2CF9AE}" pid="165" name="x1ye=244">
    <vt:lpwstr>RyBAw0/qcdZDCWI3b/osbQeNQAtPgS+0NupI4jCAP+v9S+kUXlHG0RAK1fLMqndjdM7jROmUFz4rPDwI56syOYKxHpiTRKHvIeCcHZhsQG2OUOJfi5QHkSoZygbi3gWfO9mHpTlKLkJGFvomBK3162VXjODugKvnXcfxyiO2R5sH8M262pTf1afIo2Dy7Qqge7ai8HvuRNPjoa64MDEUSroF+3PqlhUVOK3skMUzWghCF+MA2+Q1vcTSjRRahTN</vt:lpwstr>
  </property>
  <property fmtid="{D5CDD505-2E9C-101B-9397-08002B2CF9AE}" pid="166" name="x1ye=245">
    <vt:lpwstr>E9tZLcax5rd8YBzdAGWmMFhxwU1F1T0Vbg0wfyvTHCPZA6SDkQRsxi6fPolO25Ja2HYSqxC1f/QPsZC5lYm4ReBshzG40mHhNlPI7XFODj5H/Cdm6TRIE60DoS2LuUczzliEw+tdpvi3dpFU2WxkdNcMIyLamXZuM3UcH8MhvB4bxe4MKljngxDDtKcJ5XQPCNGpM+EuVustE5m939jb/JomW4yNmcIMxKmJ3nkl4lm4gG2psHB4bOL/ngjD1lS</vt:lpwstr>
  </property>
  <property fmtid="{D5CDD505-2E9C-101B-9397-08002B2CF9AE}" pid="167" name="x1ye=246">
    <vt:lpwstr>YY6deSHU2xTip09+wt/q3ohKBKRoXlKR3lJzUxGWuCL8GxVKyrDra//Kn1MjIUyTwakBLqZZ56EoxeZ0u5K87x4ifqwrGTmvtsnoKPZuvhK8mEjYDH3SFmWli+elpDfP/jfcFIaZavHwO358C1DDPiI0zBJ8xjILyYlcvU6JRDxRKZb7adhey+LvW7wTKOdcuZoqnZh7HWM2r+fJ3PK+sH1Rl1cBwIDj86qywlMbe+N81Vv+LVTpSf8tyhI5c0E</vt:lpwstr>
  </property>
  <property fmtid="{D5CDD505-2E9C-101B-9397-08002B2CF9AE}" pid="168" name="x1ye=247">
    <vt:lpwstr>2QlvFULpBwq1caaG31mKEZWBTwFWXp2oH/hM9gSbs/JW/EeOyulyEoMGQqelDBDIWrVp1w49lLrcr+IHUu4OtdwsP4d7/f2CIDBTkoBkAf1bbQSXJB9y/HMtoFi/u0vk2kNic0wqhDwCt6sxNNvBoTNoYKf/3dH4qcMqBHZs2PyhpXUpbjY6ObKtTilgw/tGiCnxiwPM45G/x5NpS1hrGivVVSNpa+VE2SPr04+QToCsBX18TDCQ6CUpZc5LvKZ</vt:lpwstr>
  </property>
  <property fmtid="{D5CDD505-2E9C-101B-9397-08002B2CF9AE}" pid="169" name="x1ye=248">
    <vt:lpwstr>/vsHMN7hIoz0AAA=</vt:lpwstr>
  </property>
  <property fmtid="{D5CDD505-2E9C-101B-9397-08002B2CF9AE}" pid="170" name="x1ye=25">
    <vt:lpwstr>ni39xGaKVfQjS4UobpTHIsVvBvZ3gaFQ72o3hR5lU6Ce/CdUV5LllKEwPKGXLEa2YEV2W7KGiBonKMkw/PtFsEgv4LNnY8whtgQHSMppLHFOagaST3uLXF+yCyxh1K3KL4AVEF+IT6K/kzOj34ZBIR3iHXoTkE0+FZfN7wuYMJ6k7sao1EAA19P7JYK1FqBZTKfOlI3PtteDBUVMr+PlcUF/2jDQjc1rK9jYrU6f4yuvgDL/sguM0N6xf7YblAi</vt:lpwstr>
  </property>
  <property fmtid="{D5CDD505-2E9C-101B-9397-08002B2CF9AE}" pid="171" name="x1ye=26">
    <vt:lpwstr>UEOW1yjZ1/F/7Bx482bYSxzddc0qcAodqWBDwsyj90Hk9WJP54VfhqCQ3BgOVdgpJpBKEbSQQBjC/G+Zh7v8xPetpDnEzBljpwFsQreVDBqA/XcnWqsSd8eGSX043FaXtAU9DW5MU8IadG6I6ksEhyeTIHR6FuqAS4ryopmP64lIQVR1MOjRSenpd+PEpbAoNlZrr/kQlkIx8YOahfi8WorwgHXyT0zMNwjGHKwWPwTk626G2WKi842kxsW0sYF</vt:lpwstr>
  </property>
  <property fmtid="{D5CDD505-2E9C-101B-9397-08002B2CF9AE}" pid="172" name="x1ye=27">
    <vt:lpwstr>lPHO2IHlkgTn6ypxal40sy7pNRjsNQUaIJRasxC8YLwCQRORzmd+n2p0MCe74x/gOBXK6hy9c5f1iIP82+MRJwTDUXnoOxJPp2Lzb6UnMv+DtPIAdPskuqSc/h3Cqz0Y81NgRew5bU+bn/tIYuueWst/ycYTyWy6J0tcvrZP5U2uG9n7AooYNiy/KG2UUH/0c44uXT5abdxNQzZRw4iDq4EemSe+hsWq2MIoi51AAEcEDsu46v1Bz54T9rjDNa4</vt:lpwstr>
  </property>
  <property fmtid="{D5CDD505-2E9C-101B-9397-08002B2CF9AE}" pid="173" name="x1ye=28">
    <vt:lpwstr>kt1zFihC6FUU8/Gy2xfckl/JD/lzd39tHYI+jnZrgL8QD1o1tfoVqZtlCtZlu/QsTCXP9yANmcxvcJz0Fn29Y7bvwboRgbWDtM1fBNhET5xe31YOc1MBY2lPJLvtQwMpOOFbZKWKPMdpFOa6A6DE2HtdHidu+oIoVB/4Rv7dE99kS8Pbl2F9GGNEyBRRrgzYHzPUJuCWgPrw6RukdcaX91yDyndL2ChlnDyeoQbV6nKmdXmz43i813gIE3gS0Ua</vt:lpwstr>
  </property>
  <property fmtid="{D5CDD505-2E9C-101B-9397-08002B2CF9AE}" pid="174" name="x1ye=29">
    <vt:lpwstr>cNeJs9URIy/AORQ/5gZA3d9347rhK0G8KzKeRErqA54r/87EyUt81rBAsZjxDjI8yPGJwv65EiteHwVxIObDtvHeIzXWf/3FZPX+4DCW1kSNkE0yer0Ve4h+qdXMSB9T4ss35wKY3QFYRH09o9tHk9GNn/IQhOOyaTICgFOSsNYw2YNDjUYq4ffD5XWaBTU+z1CWYkJFr4Ek/pYTcWV+BMZ84z+ywQcn2ny8esWSH/JsYSmffywje7748typYFN</vt:lpwstr>
  </property>
  <property fmtid="{D5CDD505-2E9C-101B-9397-08002B2CF9AE}" pid="175" name="x1ye=3">
    <vt:lpwstr>/357xlzI3aoOxbf8OA3nDiN8zFW2KNZ1C4u1kMMQr/xDFd3bMg7+rtO2cQOF61vecb6yniHkCgnOEiER9z1rni8MpIaZ4ouFhwNxaW1rfBSY33LI/bep4yyYzy0ntd6SFFzmEFvzbMXbcP/LMZFLmVWfxi11HMKkTcPNq7ORGjXSoQUDLccOybOJINhDEdBB/F3pm03RFvHNgZwj9KPKJ83QPicm4x6Pxw2EyDW4l7JN0NYaSZ+Y9+bwHORBOwA</vt:lpwstr>
  </property>
  <property fmtid="{D5CDD505-2E9C-101B-9397-08002B2CF9AE}" pid="176" name="x1ye=30">
    <vt:lpwstr>gy4/CqOhpO8x6JBCLlmnRpWvFqMFQg7jZjJsNw7p/bZSb4wcV+ZTfvBvNC7ESBzZ3zPGGuRNTdQ1ItyT+NFedN8DjcAOgjqni7CLzR8CfVMCKV/zPVFW5K2AcbjqkzjLhMveWmoOIlZTAbgh+9DOaOdabRTKcbnCibUdYqWDva/JMmf7vI4HcdZ231hDr+DuVmTbZEhEqIzVj49zRAEsLGToYmXb2O8+1ahMOWaSCGusc/cQ+xDe+9hFy3vz5y2</vt:lpwstr>
  </property>
  <property fmtid="{D5CDD505-2E9C-101B-9397-08002B2CF9AE}" pid="177" name="x1ye=31">
    <vt:lpwstr>o6BFA7gshIdxr0sE1QeAX0XVU0ZGAJbG4AHkttFhOoky8t+bicBn4AIEqZRempjl3Qe9OI7CGCx6eKNPep4tXn+ZUFKcR0T2gAyD4pdeu7uzILi/TMWnsHFd7rp3LIy1e2MGsLG62sble0VmBL/3L0vLUbaWje9lnFb8SUFUVV5Ns4Nd06gNHDw5gtt0g2oHt8LNzz3dyosCUgFaktWMTxk1fPpf3kgtcH8Tlcd07OV/RITbuDo+lkPKSz8G78Z</vt:lpwstr>
  </property>
  <property fmtid="{D5CDD505-2E9C-101B-9397-08002B2CF9AE}" pid="178" name="x1ye=32">
    <vt:lpwstr>XKr1+jY9dGGjuoX2e6SpNTGP+aAdE8vjGrjdoQR23u14EiZtUT/bjmmmRawSgfinnbBaJJNXlvil6RSSjFJ8VQBATkPRaTNR9BBUMWLUkWWnzxidkDTgLiwpYRSVGErO1vXxhcF0rmchlOvk3CJKOOeneYsGLxj48xegPbD5Ue/Pee50qSysMEHiiUBI79Wh3NBC/1ktsYtJsBDw/gNo2eZUInhlEXymfEzurYiMCcUXJhdOJY8nqN+Zc66tBmJ</vt:lpwstr>
  </property>
  <property fmtid="{D5CDD505-2E9C-101B-9397-08002B2CF9AE}" pid="179" name="x1ye=33">
    <vt:lpwstr>J0DKooLkDMpdo1QrYRiW15vchtfF57sQjxpgFun28XYD8RYSwEad5s2SsgTU1KxiucplyH/2vgFHoQ4df4KNzQIit/5c8W6cS8ft0RBBUqm9PmbhrUFj/I9tSkolFzRwpkTw1qexVKZLAonMb7D7AZVbvowsWaEY3k3+oJnJk3Nqfcq8itLAL1Cb1+dbRJwgyHIuF0uAedwTMkfMnosylkUdhxzi9QSKYnfV0XQdRY6MFeLL2yG927Rh7oxTl7+</vt:lpwstr>
  </property>
  <property fmtid="{D5CDD505-2E9C-101B-9397-08002B2CF9AE}" pid="180" name="x1ye=34">
    <vt:lpwstr>bYfu5jXOKKcN5GMhyUi3MiHlj914jYSfO4CLD6P+9U55jCRaHk2GhHTFgfdf2urnWU3YYPbb14eo9+VKh0h4gW4dnXUkl0Xlgav2wVzQb/S93TNmnJ0eEugbYA0caPBx7j7yli0sqOcAgzOIa+cn8vu5/p9ZRpKMREwWN2UqN8FysKyIvc7oQctpcOUcVCX8fPj939IIbSiXlnAWzZ8Ex2hOC4u3zVzxg6lZ7Ip25LxZU4r2CGr9HpyGn9sV5hg</vt:lpwstr>
  </property>
  <property fmtid="{D5CDD505-2E9C-101B-9397-08002B2CF9AE}" pid="181" name="x1ye=35">
    <vt:lpwstr>z77/LfJONy+XPyF9wTgTIEaZs+dlv5l96EZfWYaLeX+9DzE9UD6o/kgcfqf42WXpavhwdUMNpBf7KTwIus5tkBH1I4bXIZuXI5wVYu6L4nnwGwl26LOTPPYGqSTQYUWO8BzrDVjd5OXXtOh0zBJHmh/5J/PYWzYlMBu8NtZxh9M9mXccCbDlbJrO3E8gzupgk+mAWxy1NudsMgbWTYrMnf++LqnoNvvaA64nQBDAGDBeEPMzc8guz0dWaClxH/O</vt:lpwstr>
  </property>
  <property fmtid="{D5CDD505-2E9C-101B-9397-08002B2CF9AE}" pid="182" name="x1ye=36">
    <vt:lpwstr>RWdh81Pb6GWA/pxRlWPJtViPDv7tMSXnOVzDpPn7+5h6jwSUnnV/MYdPi8Lmo256wmeQSz8qdg5+KlocVhfuE1cIdfZuuxeXJK4/zm8lfG/Dujt90yN/GrLWfPtBMEobaAu61/F3s+qIBz8uBm/Su4yOqaZX3xZyGUm//eMy6dfXytGUewzl0AKt4BUIf5n02YnPzRKwtQBDZCIOovAxaxPlFXb7WzY85qC2L3YNab1Lln/C5Rm5adru1RgtAtq</vt:lpwstr>
  </property>
  <property fmtid="{D5CDD505-2E9C-101B-9397-08002B2CF9AE}" pid="183" name="x1ye=37">
    <vt:lpwstr>vr06tB66BF6uDGOH1n6OfLPfvx3lo9S5rY952/GND7i/fT0o59k7MgGDrDyYXe/QfHwv7d4NkBMrhhriWftjL6KzsVOB/UYIMK9CnCIbg4ocvacJXMf/bDBd3UeDrQIVkayn2Do3rILQq7hwM7sjIk3Wjb5jnY+wTHHKoNo7k3d8sn7xESiOum6rI3aht/oSfTXTqnfYwo3oGL8fbTciIxV3TPSPeVNPOkXBkZ4XvCPy4vWQgTbvBnvpDeglGhF</vt:lpwstr>
  </property>
  <property fmtid="{D5CDD505-2E9C-101B-9397-08002B2CF9AE}" pid="184" name="x1ye=38">
    <vt:lpwstr>n5kwRJEYu4cJ6FuqnuoYg3m5XxlXIn5LqoEQm7/qPelN14f+34lXrWKMPwG0ROwJIhVWSDLA5zlMz2SpY1kRyljRgUQ/uwCv4dDiL5BkFJid+x2HwSyrQ4dnwrD7neXVkpZBH1+vqTcZyxi2Uxe9mzBOGAM6FXJ8L9I/VnVNIK0WRuA6/sWHaP2fQACkpmntxDOVtMUmd7i+MF7Tw/+ZNXW46bNzDkvSKwvzOO3u48tLx4YpP6WSffkis8HdeMA</vt:lpwstr>
  </property>
  <property fmtid="{D5CDD505-2E9C-101B-9397-08002B2CF9AE}" pid="185" name="x1ye=39">
    <vt:lpwstr>5WEOqw3HOtrMnhoo7mLzeGhV+75x3vcEJxI8CMfDymbS//6zLGzZt5LjBGFbIsHYznKKF+Zgbd9A0L6x5MaKlk4rDAeqvmDjKgBfI2DpzQwiY/9xJbHRQdIGZx1sTFyE6jFT7E5zz0CDfHXe0hAt+Wy85D1/fXEHerqNMzKdmmt/QNj56HzzqKcx9H59degTB+1tROy91X9XphWD10PXjY0MV4STbeebgPgKZ0Lh2eVR/JgmEjLlkg0wGz4MmJQ</vt:lpwstr>
  </property>
  <property fmtid="{D5CDD505-2E9C-101B-9397-08002B2CF9AE}" pid="186" name="x1ye=4">
    <vt:lpwstr>tnDc1KOfLsWe4zpwaBNfCTwj6XcPMaUBFL4yqBIa67IwXnSdVl8bMdNHgUgRBOldHXgStzO1dziLFAjy1AxY+CveBa78nb4PYvcEwI4D8k357q/kxjGxAZoR3c8537A6Vsck77mtVtmYENgOcnCfabzNhtpIq47ays9j7cN1MNCsbTLmKKHbvY0CNz0QFDgbJb1p7BeBnaE5yZfpxXShMgcYSiiy0Ai/XKJVW5JQxa2eMJFobX0U6S8jsSI0Qb3</vt:lpwstr>
  </property>
  <property fmtid="{D5CDD505-2E9C-101B-9397-08002B2CF9AE}" pid="187" name="x1ye=40">
    <vt:lpwstr>f2cUuzOCyDOzG3dwXMYDfy/Z1/PZKFLCJLSo86aRybMna8A46ErocgC2cKw5tsO+zpvH80MPJ+Xh898j7bZKUgcFlBCUsdD26uUBzGWXrnGkyraeWJScXcD0nmz8QsBEivhrVsJh+JcqGw7espHOpQ6WcR9pn/UNyWYs4b0BDg1o9LzwWEGoOfdlk93SkJrqHuPW3dHhRzX95+DWlQuBkRF/9QyWQUCN89VdzxlR95CTnP+l53v3eRXscTTkYp+</vt:lpwstr>
  </property>
  <property fmtid="{D5CDD505-2E9C-101B-9397-08002B2CF9AE}" pid="188" name="x1ye=41">
    <vt:lpwstr>HyrL420Mr5BGf1f3lL18U6/buAU+qHydribaXtqD2CRVSWcbfzyooamT8XR7sh5GbRZmu/crKoFf7SI+CANvsD4ChzHOgf2RLn1YeCg5q012mxoKtB3yIbLaMQrY1XtZ8pYWLmGVW3GJpIRwDLYBnyN4CdCO6ACcSwZ+e2E6Slx+k+ZAjl+3vl0F9AjhL21RFSwbe1V63gZCJs2PUVBANH5NY9qMA6rPZJskB4GFxMDpQTIh+rJAavrgtge5tDM</vt:lpwstr>
  </property>
  <property fmtid="{D5CDD505-2E9C-101B-9397-08002B2CF9AE}" pid="189" name="x1ye=42">
    <vt:lpwstr>IihVpVPln7AaZDVjPGaXXa+0N4sL/DeWPRVztCZOF62ms4n0dGca+slUr8SlDMAGWd+K0VzbD2+/r61r8qwZ02BUKXUY89Ib6wNamF92syP1a2rDxe9jHC1PL9MkUH6x4wa28Wyq1gGapVU2KUFJwUyXoJPw6mTBDoYSVoIyLPLfCR+cJR5II3jDUUe4Ung1Ewco06Co2cOvlZRl3srPbxM+CHvcSu83ihFyX75fgFe66LLRuaJ0k/sFOZmJTHF</vt:lpwstr>
  </property>
  <property fmtid="{D5CDD505-2E9C-101B-9397-08002B2CF9AE}" pid="190" name="x1ye=43">
    <vt:lpwstr>8WMZqOW8ajJC0DACC1KMSLx/pDBgKpxxyAGQ2fssHb/qu1bF6RIs1tUtxUcwW6osgVKTKs/txw68Tf24cP9ahFEjV7V3c5l+n2xzDty2+4rcMcwoyLXXaFweDG0cd/aBv4+dsyfHF3wlcxQDp304owAtb/JonWRfx1xIbO3r27EKexcFsMffr7FAmZqDofP+XqCHFNUy/F4KFyDDbgTgezR3xQIwRxZNMQy2B6ZYQKNu2KPxdFQ74KvSRSNlu+9</vt:lpwstr>
  </property>
  <property fmtid="{D5CDD505-2E9C-101B-9397-08002B2CF9AE}" pid="191" name="x1ye=44">
    <vt:lpwstr>4TEGf+m+G5BYWs7xZdiP1189SRDFbGxj7NOPsY+/wUCnRnfZNq6ezel6aCTU5fiFhT76QeX+LcDfMCtNNW7o7P/4g7jCPpHviWYsFC7avcPBu/eTGpN93a1ryUm6P4qRfJh98slkJJL9XV3bXBqQ19EAgPSD1MIrAAbB1YTr0mmUfyTIYdmG/tELl4jbKifUpmWnp36qhSAqyF5U8zesvxvGyt5zSJTKAEEPkNjCnYz922WK+JtzXIR441ech3U</vt:lpwstr>
  </property>
  <property fmtid="{D5CDD505-2E9C-101B-9397-08002B2CF9AE}" pid="192" name="x1ye=45">
    <vt:lpwstr>6OB8dJPnZfyT3IKMFDjByOCkC3tXc7Crgi+s0kjF5wMoQ8GJlGeEMrWZCj2BxA8sdVQh9vfYD5i6sevIp7ujQfaFmO+MezT+FzGWOR5QssRE8d6iwEuqLlWOLEfhKADTDDCnwi4pmMGaRA7S59TLTfGQ12Im+XuoFO0SSR3FVXMUSTwOU/KJbbBCgv0+iXvM08zlcOcXJVcV4Hebz/oQctjqbYgi1tAYgciz2T9LnLKGPXsH4SI1Zz6adH7Ac6u</vt:lpwstr>
  </property>
  <property fmtid="{D5CDD505-2E9C-101B-9397-08002B2CF9AE}" pid="193" name="x1ye=46">
    <vt:lpwstr>AIUWtssrP7zAloFlY2cXCQFXlL1gGCUVV9suH1BsX2PqzEmQNBG1EE07a0VIn6cK3L8R9ZAfZCtkfoTjaGAoC870zTXNEjIDTF4qrHfswEt8x9p5HT7clYv5NdWi6QtP1McFCsTcBzFQctEyzTdjgWqGt5DtZnIZ7amdAHn5yYAhR+HFp0kUyhRNUhBFSWmHa4/gmO3B0/dtnEGzD9UUL/wOEPWLzUhbWbzFKcbInqMW7WgmRce7T874yiPKLVK</vt:lpwstr>
  </property>
  <property fmtid="{D5CDD505-2E9C-101B-9397-08002B2CF9AE}" pid="194" name="x1ye=47">
    <vt:lpwstr>c+rTEgvTuVkXqByutn26uh3tsmpBF6DKVqUolgJPSHWuQ8HewHERJxK+lPkLBsdmFRrip0UKx6A2PFkVrcOZmtSptiF8Gz7dX+RFKvePYm3sUHwtQrI1v954xTQz6EQbBXAzMPh3K5ElJt5djg5PSCgEUj/vLylDP/Pcc73DS9RtPXwh0n7c9631DIUXfeyoeb1exMdh17YPgT0AB6vT2+rt+V6XEU3MqYz1OapcNOg2kEvPcGESKRnccAQy17H</vt:lpwstr>
  </property>
  <property fmtid="{D5CDD505-2E9C-101B-9397-08002B2CF9AE}" pid="195" name="x1ye=48">
    <vt:lpwstr>9nHLdAAlay1vI+amuD9S1++2GJeSGTpj8iRXvIkKJ9VR+0B/4Z/Y9iSxg1bqi3K9dxaCnTDEm+iMtugvhpYiFXsbhIgXyiPPiHiCGpLULXoCWbz81xkRV1Kdr8bI8vI7mGNmjYu/mZ+JKDIlL8bRM08ETBrHpMBdUXT4zSP4SIILyrng0pYICYDoIhz8YU71/BSyBFj+vhnfaraGn78idEc6EIPSlg4pPs7e7e1ml8MrE1lB+R/Tx3QmmYafe0N</vt:lpwstr>
  </property>
  <property fmtid="{D5CDD505-2E9C-101B-9397-08002B2CF9AE}" pid="196" name="x1ye=49">
    <vt:lpwstr>ni9woFqqtRGNDz3lsL7BrTdDRkJK7+AKArvKXu9oAcE5Nys0XdklwXgfWevDjb30SrVDEVNzXzfXpNYFLTXVICd6f9l/fOAbz1FLS5pvXAKXN/YMi4dfdiOfgnZLC0gYX2jSX7SoWZBxxJunfhEsC9snXj1ecjL4zwuq386/gwFALiwyOMFQpjX16jFeRODxzi/gipvoEI/+KFSCCwaA4liKdeK5P9BTMQQvpBKJmcqc2zXz7w66ezPqaD021YA</vt:lpwstr>
  </property>
  <property fmtid="{D5CDD505-2E9C-101B-9397-08002B2CF9AE}" pid="197" name="x1ye=5">
    <vt:lpwstr>N4MCYNmNT4oX/m2UaH8HkxGb1yTUD5VJwH8fAjcHtmuL2uEjchinvV5cS2llOaL5/vXUEYBmCjNuY34VTTVltlzUr3hRWvTWikPEdt+REC3WWBN9SRfoV6O40eP+nUKOJUkhzcQ994cWa+ah+BpJlzrNbd77Gi9GYHAA+PJBH8kRyoKQBTX3UMH27xwqoC6dMBLD/BnkpN4r+ySda7Nz2pL9iQ3GPlNQC89D1s6rFfPxYruD1kuFgBfDOwZG/cv</vt:lpwstr>
  </property>
  <property fmtid="{D5CDD505-2E9C-101B-9397-08002B2CF9AE}" pid="198" name="x1ye=50">
    <vt:lpwstr>+ZAespS5LrHiEOerl0IxX7lFPA0e3x8Bp5lmRgHMuA5r8/EYujqYbTfUdZ+X5qN9PIOupMMwpy91zoYvBH29Quwwe8dNVa+Luth16LWEb+Yp2twHjpRnQFPkPVf4d4OjCfsGPFeq/abRpzd95K8f755JJF6ATCkQ/tzREG05hJ/nJMG4UW8FdofVwoG/98xVZcmIrSEnvLAroBCSgyyYjmchydTq1s/UHU2wPt2lIrEvllmJNrlpYDHLXM5jQck</vt:lpwstr>
  </property>
  <property fmtid="{D5CDD505-2E9C-101B-9397-08002B2CF9AE}" pid="199" name="x1ye=51">
    <vt:lpwstr>4MmPK1cML+zfqi4RFggA4H/pIwjy7yKO/83odevLv89QWflriW1B+sM6GG5okskcljv7zMMJDb/cL1Kx2l1KsVQujXuX21CiunNbaw2L1c9VuQcrUgTJ1FnS05X/tAkYmj/bGJiZGOsgKvn+oNZJ+aLU7V0Fh4xTr2im8W5mPob5wmyJ/RPyQ+cvN61Vc9EMx7hmSDvibhkaZL1Lyc4PxJFXKQX+D9Z2mOVfvhfJM9uP6GAwYsO9dEnmPYAK/1B</vt:lpwstr>
  </property>
  <property fmtid="{D5CDD505-2E9C-101B-9397-08002B2CF9AE}" pid="200" name="x1ye=52">
    <vt:lpwstr>pTwhxr0xrNmebqzl6/BhGGDxZkgoQIdJ9SNn9PuH7ZDy25QD4P7eTluRNVW8wTIXgbsgat7bx4tnJai5wB5/HuKYRZjfsI5FJ9SbT8ClXi7QBJHtC9XK8p3UaI6iBGNpnq9rZSamAZ2GYcB2xu0+UP+1ZGNO8CyHKUvZdiFqrQKq0qi8G74fCy9ki9SKW7ZpdWiLTrJnb+Mh+6BCCPkCznEyKvi0BhrkuXpwlcJnJAv7/X6mV8zDp17PvVVwlVb</vt:lpwstr>
  </property>
  <property fmtid="{D5CDD505-2E9C-101B-9397-08002B2CF9AE}" pid="201" name="x1ye=53">
    <vt:lpwstr>HGFgExqtLvKOu3sUbxOcUdQmmJ0435m+7dpi0v7wwKEFlg5CtiHba7gPHrl9+n43zx0+jVEuFj+saVGEv5nFdqn34bBFGZS+4Uh0WdNsmYhEU5IR24QhCaeeBXtPTGBNRrlSp73DHHwpgw1qgdxYuNmxTO2GEgAKnqm7/OTOPIjqS5OBEYyJGL82jBOIOcapJmCTZbT+KQ7OioP1k276U/zM3NjrOETvqm3xjp8MtnBMzNbPMx+C9o8Km7wDeXb</vt:lpwstr>
  </property>
  <property fmtid="{D5CDD505-2E9C-101B-9397-08002B2CF9AE}" pid="202" name="x1ye=54">
    <vt:lpwstr>KmCIDQ5UmAk33QFLQApMf1EGsFxgrLHDT5BVg0Z9NcOs5l6AB/r7ta4rd1KXaoj6g/v+R+C7PweJA6jEX7QaQLedEfaha0PphDUrhXYM+LsBwdX27KfuNaxulxkGl1R3BgFegU/KrG/v1BlMKBkEJ0wQXIVX2aYiyFGsx9ub1Uo4L8/sLLkgrphjEHc2iiUvi/nCf4TQNbvGLfcG6gByNxfi3YuRIJsdjfd1/dKikDf0Wb1LCSI/WIIa2j7ZBrv</vt:lpwstr>
  </property>
  <property fmtid="{D5CDD505-2E9C-101B-9397-08002B2CF9AE}" pid="203" name="x1ye=55">
    <vt:lpwstr>OIYKriGoFG+72Pu4wWm/rhgRfX4Lu8bLCYOkV137HX2YjNy+i/gUuXnshr4ISDAhSEXLXmZJU+5kjUt/+nP8Bzr6AmcPPQVE7zWW60bVlCXCw8LPzUsCO8Sqw0tH5A0jttXaTbCqvdaXKy9rAfs24ng+NI3tpPMZuM74s4GCRV05mt2xTl6xlfrOSE2nm2k5BkiKNP8bwEbOi8G8AMguMtwvF/4df5qE8n2DJCnwb/D8c/shdiCRcupNv7x6ifa</vt:lpwstr>
  </property>
  <property fmtid="{D5CDD505-2E9C-101B-9397-08002B2CF9AE}" pid="204" name="x1ye=56">
    <vt:lpwstr>lUa1FnajAwMyxgug4LBlAei47t6tcrfc2iC+ykz2piv6Ud3fWP1CPRpZTLhlkIWtZoJ54AkIP0kED90Wy/NMx7pLxHI1dtjQb+ngGbbVm+eeRZudwnqGpb/ZD/5ISF0qrLS3NQGx1AQpXyZBIkHEc22Z1gszhFsnTKctlGS+sxhwzQ5HUnC7K4I9Ze0PpuDxaC4gzndNsKScZJ5LBwPdW8oHwOz7e15VZQEuheCy3t6hnwhtP9wtuGWId7o7d7Q</vt:lpwstr>
  </property>
  <property fmtid="{D5CDD505-2E9C-101B-9397-08002B2CF9AE}" pid="205" name="x1ye=57">
    <vt:lpwstr>X9hsuspOEO1Y4ujkWozujRcrHs/foKb3rqHHxI6f8k2b4bX+V3Kjavmn53y2avfsnBd8Je55IID/TPKcp8o/9hzk6jgsnW+ekMwu/OO4Ml+zKp6DG+Ly5BSqiMmxbmx0sKW0QzWAq5pfrNdxQyQPCHYUSYLctqM2ZD2AU6SqFBoawWT69Xi5G8qDy0Ls/bP2J1bz8MUGZeGyBYgVwmDq5ZkeMUaI+rkoIsk8imwQPFnmlmuLg+HJhXX9UzCoZXc</vt:lpwstr>
  </property>
  <property fmtid="{D5CDD505-2E9C-101B-9397-08002B2CF9AE}" pid="206" name="x1ye=58">
    <vt:lpwstr>9iSXDlQaYqOOq8Rguk+AfJybk4WNFTZWB5r+aasw8QFDhKumKn+t1xd0KiMCzonOfa0U2UYdDDMKx87H6FW08tTFJuvN9E45NXLKvnAuIDCUeJNH0TBYXgWR4StZ7Z8mf5Uk58zB/MU5N+OFqB7YaGrdVEc2QGJrWUGcJkVN/una2k/Ja+isesX1xPfHMCx2DADHaEGtjAdDyXJWlWqGBYzP6IAgH9nyHl51+B81ZQtdQIwNcp89GaxvjsOjoGo</vt:lpwstr>
  </property>
  <property fmtid="{D5CDD505-2E9C-101B-9397-08002B2CF9AE}" pid="207" name="x1ye=59">
    <vt:lpwstr>cRutx3T/fSnwIY6mZYNaAPY/0zYL3hM37HoMVJ9z5VLUo+nR5ceRHnoB1iTprcoMni7IiSSXOpwFsNc3FgoQgsJ/JdmKkGino7jor84jGV2DxYuc9Z4i31mwQjLnw3TmlFgMRC2eH6bQt2wkbbKk/BnNmhRwXSpp3/8qJ+rTUGaZGc7wZe5O7c/q9D9G7pDEEYns0NuWo3sX26xlgE2roiTDqf+Ck2uNSTMuukQshG3DFk0+a2eOZwImYa+9SZS</vt:lpwstr>
  </property>
  <property fmtid="{D5CDD505-2E9C-101B-9397-08002B2CF9AE}" pid="208" name="x1ye=6">
    <vt:lpwstr>vuSm7txrxyBr2ZBxGzZSkXYmp2zwQYcIIOiFkMSw/pkWBUYeGvgfCRTTUnZXvlT4w7mO17NnCvoUb0ekRgGPIJ8R4KoLE+nar4EJQObwuXT/5Fg1m93fFKiOpnfvGYvkVSIe74zDEQEAEgacnIdMdyyud1TiUsWNf5LA7/LL9voSf+8XhmkoKf/yDTFWi1yX44D6WhYYmuOlNud7Djcf/5C8Vx667aINn3vZmR1bycNW5y+MbEmFV2rM9BiRUOW</vt:lpwstr>
  </property>
  <property fmtid="{D5CDD505-2E9C-101B-9397-08002B2CF9AE}" pid="209" name="x1ye=60">
    <vt:lpwstr>z7YjvRES+UMaf698pXEMRKmQvWJU+z6LUJFS96LwZal6HDanRMrCcZOf1Y3sQpJV98kXRdF6tR/uZ8VOkUZ5iy2WOcTI6P6B1ZYQUopxISUIK317E2SPMeTp4QePEvwfe94tGKgLxqMolTjYSpSpaMENORBqmsp/B73+qZMSkIARQfWNYLxaH+MZAtL+5z9dVtuhEs7Fn2d1yqiIphSS6x717q+yM/J9oJ06FRui/XrP/XE37P666TAE+taW/Du</vt:lpwstr>
  </property>
  <property fmtid="{D5CDD505-2E9C-101B-9397-08002B2CF9AE}" pid="210" name="x1ye=61">
    <vt:lpwstr>d0r+tYqBy2CDelol8IVwpDRtHJOy5rVSwbAG4043odEDqCnKQsoNZePqjQS6nAJvaypiyCHEBN7b9L3w6nRF7eiEXGLC0wt9BIHiwJmxIl7kkQ5SicIY2V87vmmImhzwpiuPU8JGyMkV0YMsj+UthLf3nDqH5Nz2jOagYyCfDtSsH14eaYZQCKVxoR/Jzc72N3gCnuconeGBppdPPEGueYJ0hpwzElovYGrvbPtqzfFFYhVjVVLCuYt4HmGYoqe</vt:lpwstr>
  </property>
  <property fmtid="{D5CDD505-2E9C-101B-9397-08002B2CF9AE}" pid="211" name="x1ye=62">
    <vt:lpwstr>xE3Q9x7kMVJBbSRH2BViH49eJBwUWk6fQFqPpl3gLnnf2ZUfFrV8rEaLJeLTveCxfL/17+HZbcWrDMI2Qa2HfzoeGD5YhplYxAsQ71Z15/VYfso6+d6ekq+10Jcc3yGoHm3CxDQ70nY5lHQm9OOF6qK0esCcAxcgLqpXSo3xw06F3itntHm23LS0cGgUVUPW1awuiIiKh/ulU5bp69cPm18mDev8xnwrX5I0GEEDHyRedM2m8AZVWA97cqTtlpi</vt:lpwstr>
  </property>
  <property fmtid="{D5CDD505-2E9C-101B-9397-08002B2CF9AE}" pid="212" name="x1ye=63">
    <vt:lpwstr>OeQuuBGZykb9KTlONmvq7ZG9BAniuuDKTezaciv4fC0C3WUnR15uTV31QQhkMf9WP4+LNdRii5CIYE3su8TfYXFyDlnMDn0piIYuFBnD5Jh/9HIj7ki0xLqVfQ0Dnf9yztgfqigIx7E7szm6Am4wu6kiagl3guNfMJLwzxjVMR+Zdcm/ueq9VQ4ydiouC+VdpyaXEQP4k88k2N4i2haU2Qy7tW7khd5ni5owa11G7UlSs1VHG8sLkUWkv7tZmY8</vt:lpwstr>
  </property>
  <property fmtid="{D5CDD505-2E9C-101B-9397-08002B2CF9AE}" pid="213" name="x1ye=64">
    <vt:lpwstr>sSrOhEBNBcuOtMtPnkp2YiaOYFOeV1byCDDjxNegmq7vYy6pNPqw0klqZzwXNBZ+TIbXOT+PwZD6tSN60Il2zwTmzHYegt31566oNF7whk+EvIX7cEXI2/Z4Ewv4WPnF68bCFUmOTXh+EgVErBL0RBmNi/IBQoY1zyotIvU6F8KebpWdY9iLgepdoiUZpQMIY13qamjsxep1CVdzZXIhWtsphSErrZteGpLdh2rh8X4PFddNTihJLFkbTyl7f8W</vt:lpwstr>
  </property>
  <property fmtid="{D5CDD505-2E9C-101B-9397-08002B2CF9AE}" pid="214" name="x1ye=65">
    <vt:lpwstr>OS2UWmrkC3OZ/66+8VkNw5jyjl4SHOC+yCE2qEpd7nXCBNNKe6k50s1YkZXaNrpNAcpvOy87NH/cj9oOX+MxUJTdMDBMc+s6r3m41zw0pqh2ULv8uJuUurVMT/v2fuXzsZsDNiM7yZizRPwW+WOYv6W5c+/5FVtSTUSV/5WAWRXpDcGxt/PfmmSIgI3aYgEmvg59EHV/hxfbNwoLw+b21x29WrlPZCFonQiepu7YfowWa5F8ZiiGUxARwIH9F/q</vt:lpwstr>
  </property>
  <property fmtid="{D5CDD505-2E9C-101B-9397-08002B2CF9AE}" pid="215" name="x1ye=66">
    <vt:lpwstr>2kp7aI8mTxr1KAqGFCMCPzlCtbPQ/mTQ3VagMGPmbJnzZtRRRD2F6kR5Jv2+89PLnwK3B5e1OhspoWmfkqDZSCIm1Zj7BNpBadLFlN0QMCuzIZdizh4t9Ae7wPdmEMothbx6JNCpK9e+2qpz4Et3ZAwtN28l9Xahf/H0XnsdwgDEXRD2JBNWVJNb33Hb0X0+HrQyYLz9gzjiw9vXtOInD/yTCGXaKoSw9RNelktgDC4w03KLdfdxBpYMIl5RbtS</vt:lpwstr>
  </property>
  <property fmtid="{D5CDD505-2E9C-101B-9397-08002B2CF9AE}" pid="216" name="x1ye=67">
    <vt:lpwstr>63/f3r+8FhF8aOmzmqhh16aEm3+gBQbB2NIoxjxcDv9u23kMUnq03ERe7Wy7ehbqgqgwrEF2w41yifu6OA75tmVY895dK685ddfOrCTlrjaIJQW2PhRTlvDRNUctYVyNxBaugd+ndqggjUGf9+yZnfpZDsLysBTs/l8MuILVmR3lpRJWjBsuPrXeTBb7DcAonm5K+uzyD4W5l2d822sjamQge/N4AOpYon/zoe+JEkHVr/LbJj6XZe9MM3pc0i0</vt:lpwstr>
  </property>
  <property fmtid="{D5CDD505-2E9C-101B-9397-08002B2CF9AE}" pid="217" name="x1ye=68">
    <vt:lpwstr>1lyNiuLHlhUQKtUfChGjzin0MIB9asZIKxg97/wcXL3O604eNHf3k4pVjtjNSvKuqfBV+puafIX7SPc90J/E8AnNKoR1okLxwN5o1TQMOCUYwz3gyRARZP+c76QNoXrFN7wyaTdyzdv5fhI7rB2tEsbfJbpDoJkPkNYP+Sw58nNmtwBPjgV6QvL7NPOEe93NRI+Ixw9Tn4myLvY1A7gt1yPINJ/L/AEn5aDtfrV3wd3x9ukNYcgGMkjIlh+I6Ev</vt:lpwstr>
  </property>
  <property fmtid="{D5CDD505-2E9C-101B-9397-08002B2CF9AE}" pid="218" name="x1ye=69">
    <vt:lpwstr>HATM67Nxpp9XnUUMlh1EpfAzc6t08nwnMDN9atLj1r/6rO2hIaYjf5FoDXIj7jpdgfcB18+ox5sVZ9G1do0+bpgLKB8PSCqKLfkcg+potgq0NweiQkMNodrB6K/4wlwFDmZJxg1GbbuXciQWtzeDBRBOawb0SWxjy0SgYXMIdRBOAochkqK9Bu0EyUuKALcQo5CXFk/2qZ7EHICewYZosq39RIf6E/I1S2AyeRtcwWOJ8xt1ZBnbUBtbkRJndx9</vt:lpwstr>
  </property>
  <property fmtid="{D5CDD505-2E9C-101B-9397-08002B2CF9AE}" pid="219" name="x1ye=7">
    <vt:lpwstr>PBbc6D4BS+s5N1mtmfiAsxtkkG5XPP2zr7rbrg4YSMokCHkMPHn8NABCky+AtFuwE8+KIULrkvwqVPCgFOmnX6ryFdjpcA1BrOzEd6OIlNO40McycxysfwlOFg52PQxlTdEQNs2azTH3n3KPek+A0nEXwkOUXTQ1eTPRg4am8gGoUMvjf9MLnj4r4RtyBl9mENaWJ1T4c81KzAn5ihNAfdHFeKr0i+B+9g+agz8s/88CZLY0i31PZSNF/DjaFhe</vt:lpwstr>
  </property>
  <property fmtid="{D5CDD505-2E9C-101B-9397-08002B2CF9AE}" pid="220" name="x1ye=70">
    <vt:lpwstr>EXAGnPxuvVYSLnYF7BXpegOa2UNTA7XhC1PeAzANz2bZx9FSpuEFVcNB8D+mjWSyfQD4hRn76/DdbuYBuZr+tXlj3+OMUWD6m43I3gOmxyMXch+Y+dW12kvO2vlCdUWKlnjvfw91J6aB/NWEpRZSOBVQNH85FZZQ1Ka/CU5lbEmt6NJNzlJ0A2vdoPw7JygUrAg4QrjFE35g7tu4PgUd1vq093KZmjUzRT2fUs78usnIJVvJ0hImXL6I49VbGY3</vt:lpwstr>
  </property>
  <property fmtid="{D5CDD505-2E9C-101B-9397-08002B2CF9AE}" pid="221" name="x1ye=71">
    <vt:lpwstr>UNF1Ymt4e0bY/oND9vDc/eu7gRXwTuIwQH2IQnJR0vOUnbCH7S6u1tRae7tkj8ssAdOjmJuXjGDbekTtvduMFhv8277SJNvl+f7koQlZBYA0IgFq5dJvRgs+zkbdWaK68Mt8a9McbNczy9ZVLfEx5su/kwC91DzbWH1G9Ca1tMeBE+EjT7NYrMcZ3aGvm3ht28KNhrjOD3We50hX/rlF50nBD1akXQdvxQD5OaKwIFR7Ws8l+1wg6UvX4YYJHYO</vt:lpwstr>
  </property>
  <property fmtid="{D5CDD505-2E9C-101B-9397-08002B2CF9AE}" pid="222" name="x1ye=72">
    <vt:lpwstr>eJIcEvvAKMNu/M5Egc70IGhkDMd8I1iFzvu7EsLO8r6AZvBufWNhxKs+/OpMpF/WV6Aa6MH4vQMKEy4q6N56ARdvBu/hj8srNgER5LqIQroD4JTWR5DeyOmYjrKdKcbpTLF4A+vfi+QZJQdVgXOud/QAUayK0mOvrcd7ijEt5+Yz9w3eYaH2mTOTq8nsvtU9PwtUaVAPj6lLPQPMZD9zj8uUe8MQZ4JpuYTDn5e2IAmtg6RV7z3z1pjrWwjwIX5</vt:lpwstr>
  </property>
  <property fmtid="{D5CDD505-2E9C-101B-9397-08002B2CF9AE}" pid="223" name="x1ye=73">
    <vt:lpwstr>cGu6En/tHmlENgmRxRJYYxdi3XB3owrsaET1zzvcfTrJi6KzZlrwzHmpAYCiTx5RzO5y0JmPWVdTHIGd4Jx3KCSAI1cbgyxuwn5ufdB0PDy96P66swimFuhGzw0HVmiF04ffFod+NdQ/ZGxTAcHtRp/ngMPurGNkWbpLVHIN1az1b+9N1wgmI98cNk2mfcgNLffP5il2RMjcyRUD/yEN6Gi0pM+y0txexI5af/xt/r8I3USzr250NPxCSKdr9vw</vt:lpwstr>
  </property>
  <property fmtid="{D5CDD505-2E9C-101B-9397-08002B2CF9AE}" pid="224" name="x1ye=74">
    <vt:lpwstr>cIVH0aP+o/DqA9G5UE646NJ8ltPyoXfX+von1RMIfgmoRYxiiRYa+sMNMlNmautZqdb9q9pYTHLUovGZRIzoHjEwNsUaDy2KdRT5oE7JJ59y7Ihc9MuJKytx/W93pq7BqBbZ6NB+6DhwNEyqQmN4j1ilWcj9MfSHBJ2u5Suipp+GPlVY6ILKIS7XY4zWiXTG5m295S5aEN4jxq11MLy/f19SJJ08rKyTu9muVO6mcO6kE5HrCa7io922eP02e4J</vt:lpwstr>
  </property>
  <property fmtid="{D5CDD505-2E9C-101B-9397-08002B2CF9AE}" pid="225" name="x1ye=75">
    <vt:lpwstr>AgycAXbGJsJYx+s5DyQlO5ivSe2Rzf8wIfX4w3XD4Q0ndTQrNEIeGj5zkp6RFPjsQVwnkPIYTtifm8OkhmTkj0UX+8PWhg0tvxMCc6gVMJQmeLRE/4dnDlojNzWU7qI+5J1yTIGFsvyVxYOITIVUrycZ9vSXzi6qhYs2BkjlcB5R6Sr3d4ot5tv3uKcWcSPwfU7ySkuBxBfqnMn40wIPAhfTvXe2mdy3ke2ieVPqwD0pFQbA5icu+8KXvEZy761</vt:lpwstr>
  </property>
  <property fmtid="{D5CDD505-2E9C-101B-9397-08002B2CF9AE}" pid="226" name="x1ye=76">
    <vt:lpwstr>AN8zx94lZoVGNvlJppQdd2oN1CpI3FEVwJ9f3HmyRVDyRvdzQ5o9PcCWtBMRUpAlb72sWD7W8cVa5zBV3jNdzFqZ1QbhSIGGBuMDcihS4i6dn7nICXkCOHEF7lNV/IiHoj8uj3DQTZrG1YcPMhi/ojpMlxUR8F6O7rtpkye4sTpCheeUhKEyZ7vKZauunOTgkK4I79Ti1GAg0Ck1qbkOycwUENMqV+mT44OG+ym4/LxlYlry04YYi95Xffps9sP</vt:lpwstr>
  </property>
  <property fmtid="{D5CDD505-2E9C-101B-9397-08002B2CF9AE}" pid="227" name="x1ye=77">
    <vt:lpwstr>oUJ4ImRCWxsbm/f8APjjn/UW9IQ9nLjntwg0TR7I1eEjU8W0P2xRKcxK6NZldYliQzJf/v3LOqcPHIhrmiMvxiH/Uu38qEAnMAxO/TiE7p/Ny7+yU9TiJw/3sz4fhqKIeLHDYKQmLXYGVgEQGumO0aO43TGv/aQJPO5b9+aFh0X/i/H746RCNeWWJXF9GUpqsxSC6vJdazMW+bxfsOFpwc3fLQweKx1WGksjLRVCRGEkAyj1jUAUQaH2Y5XQLTL</vt:lpwstr>
  </property>
  <property fmtid="{D5CDD505-2E9C-101B-9397-08002B2CF9AE}" pid="228" name="x1ye=78">
    <vt:lpwstr>Wr8GPWu5Bh4IEiZazVBX2utFlN0Hejvmmk0bYXzBP51PCn65FIDggLYLeWhrY0/dR3oGcjnb3bfYRT8PPwYkgcVl1qSPrbo3iDbjpdV6VD0VdAtSoIt6/RnnRt1+eOtHgJxIfN1S5oiqyqjvdRIl/JQxDBUu8kgK9Pyg5Ef3MzMmn+UKp9vfoFJnAUdDg29fKwTVYFaO7gvbPTaGf0LCqY64anH4zwd5kgBMptihxPMdg/qyID+car8ynTqzhGo</vt:lpwstr>
  </property>
  <property fmtid="{D5CDD505-2E9C-101B-9397-08002B2CF9AE}" pid="229" name="x1ye=79">
    <vt:lpwstr>Xlr3ZzxFhkI+dylonddvK3y8jIo33pmsNYKynD+BoDMGX2BdsSNRbujuSSs4KtRWERJOJFcWvl9zJiExPWr7UoFrwfwzJx3AIxw+EfzE2kRwcqaQJSXALi6SXEOeJ5nuC/5HL42g95xXmJ5q3sNUYic7Uq/b70iE4Ttz90buEfEdbxu2if0WYvxVBWIc7FksmOx3ZrV5sBhDNuZtLLN6iLtzFKNLpezgFcXOX6SCutCVsFa4JR2Sb36jmsCuGID</vt:lpwstr>
  </property>
  <property fmtid="{D5CDD505-2E9C-101B-9397-08002B2CF9AE}" pid="230" name="x1ye=8">
    <vt:lpwstr>9G5FcfF4YseSg+pwpw/0xhNqwHyt/obSnglVULpVCzd9oAA+RwnrJajjOzxatGIqq4XQDRqOhruL3elsE/y4YeKMii+lX3Nz87qgbDZYabzfzBrQ3VsDnCeqcEFAeXnM7F1kFTQddWcts5Rw7TuN5JnAS2MwqTEMDi+vzrXqTRhi1yZr7A9WukrE9lzXfvT0c6p3LXrvYs40te/ByHb0rhnUptBqDcKyZzVbL5dWpWrBvDfgaSOpyqyKfdv+Rzv</vt:lpwstr>
  </property>
  <property fmtid="{D5CDD505-2E9C-101B-9397-08002B2CF9AE}" pid="231" name="x1ye=80">
    <vt:lpwstr>YcMYKWnC2g9byClcvONCqQfAFmqlx4/rYB4hb9SQweYT8V+jikPKWejmNKK2Yem3gK8WF3ptFC51FLRFsJg72A4mJTLee1eAUfdFt9qEOM4OA/l4z5ViEW28De3ovFSjRwbXWCWf20+gxPuYd4/vh0ipx0dlpRrbCbCy1b5NsjnKj/6l26VwBOJZYxYJ2+zDCg1Uhre70UYRYWTojAoikPSrnyu5dw+BVvE2Uh7Yc88HUN0W7e9e25Pv8lljCtv</vt:lpwstr>
  </property>
  <property fmtid="{D5CDD505-2E9C-101B-9397-08002B2CF9AE}" pid="232" name="x1ye=81">
    <vt:lpwstr>wMDV8uWXh76xYdpu+ZZfwUd5mtobKzpeI3eAlcXtktOnMRY3p0h1+EeDDgAn9Kl5l8zx7s8mYjjwwvV0TcR6RVk55OGpRKPqjhNX9d5tVrX5+POgyMZx0n2E+p9TCXwYwT4Viv9VH494+6AmOtZJVjkrZFw5SiAlKIfYH6jET+OlZgFS3Kk+UeZOb1/4yEjW63NaUX81vNarDvp0Acm/e3dEgToTROtrykyu3D3NN4Kw0XxBPj52lDyT2BkTH8J</vt:lpwstr>
  </property>
  <property fmtid="{D5CDD505-2E9C-101B-9397-08002B2CF9AE}" pid="233" name="x1ye=82">
    <vt:lpwstr>ttOTf3Q7GYSnPlYZVDPkQJg9vAVUcOUP0eQ1LTyXtqL4NVUyNP4WnN4N3S4iYTWNHHqNqIIN1rafsheLjrFswt2/HPmgUTMOe2XRxtm/7qQMhirIB3aj7oFfRoL0UI9bZ0EQUg/4qnPpKFQ7Xa83hg55ARtgvR7/TiPhcHEfkEtUtWU90Cr/0+bo9cYAwNc7qT4fR9tYRNc/fzy0DbYK5yCjiGF2lkHY7ouuvgZFPT6/dC9w9KNkvEpyR9/uE9X</vt:lpwstr>
  </property>
  <property fmtid="{D5CDD505-2E9C-101B-9397-08002B2CF9AE}" pid="234" name="x1ye=83">
    <vt:lpwstr>gOooWxq1vy86qS2kQcd8ELMdhQh0na7A7bhU3OZI5Pna8SD7JpoM11VC7WzDPF9D0ddYAW5+Qilp4X8j/aNweXRAqwYA1b+ChNNDw6oPBiahtBr72jGdEnC52PnNhzNFUhswNSsrbBH3SIPgVceZkTMx+C8GcJPHFTuGTWDpSRG32bmQO/tXb7vCXmSHiehziQiK5AGyMQ7dUY8p0FxopWoSnm5muSmVJFomqYqloLP0dyG8eMMyY6/YvOIEnTn</vt:lpwstr>
  </property>
  <property fmtid="{D5CDD505-2E9C-101B-9397-08002B2CF9AE}" pid="235" name="x1ye=84">
    <vt:lpwstr>h6PqszD16S/VZeka3dp509UWz7rPa4beUp1NfAnhNTrEbluKP27Wd+x2YNU96/FquDGl4zKF9ihgWHszNahcRrQKBfYRCoZ7HdN3m+YurI+6aHh485qylu01r/FOKwOl2Y8Mz0XjxxfU0P7E/ssINFatjENZNC+i6PLZgFfEI0UAfigaVuSY5rYAv28m7t+wcLmExRpGU8fKF6T1PlMY7zM4zHLGlrem/3o6xKeoLq3hJTNLZqfUtugsGLcQFOl</vt:lpwstr>
  </property>
  <property fmtid="{D5CDD505-2E9C-101B-9397-08002B2CF9AE}" pid="236" name="x1ye=85">
    <vt:lpwstr>x59mnKyqIwdP4g0zYOXnLnGT4G8nJ4yYxh2cShfUK2limhDxV68XA7HxtaOUywKCWNFB7zWV3hi3p435cj0uN8OdOuqP+7ju5G3dmNUhXZr0HB03O0VYilJImB7Idhs00TmfVFYEvufFlmNh4LunWT9HqLi+nsn4wD2E4eQR5mfDTxbO9gWT6+OClPJ+qRGl7kjbVGAsvMlx9Y7vXBuJ9kZkq+k7EGWDXAwzimq+3nsc0SuOlYjwbkhTKNue0qU</vt:lpwstr>
  </property>
  <property fmtid="{D5CDD505-2E9C-101B-9397-08002B2CF9AE}" pid="237" name="x1ye=86">
    <vt:lpwstr>b4N+uc/IsHA09/UUdV4wbJEzxInSGtBrio+YLxmj18vBOya1JVXFVC7N9nCAkw4/3I/3G+kydPZ+DhE+iIBswh33KRjGmg2x6XAdwqVHm/Mwd1IUYrxNpqAxAjyQCeHOvZVUyeCjH0KjkMJhWJoli+8M0sAMhd9Qgpviw2bFlZ5MiqS3yGrQBBifad26fQ71O550+aOJZ2VCK8jE6Gs3cT/N8rKRdRDIH4hODKMl0xVVKjAfW33ftoNLjGJDGN0</vt:lpwstr>
  </property>
  <property fmtid="{D5CDD505-2E9C-101B-9397-08002B2CF9AE}" pid="238" name="x1ye=87">
    <vt:lpwstr>fcbNElXNzRT6GqVrErMpN8l3g7iciyq+E4PGZebpCSiGWl7nUECjB5GwCExravgiv2KWRExZkYdAUXn6F6l3m4JGPVC5ZV/9oZvAGw9WHE5uQcZesmMz1PGZP8Yb3dT72K1tIvhAu3OyXszUmh3Fl6bHMoGG5tlCQTwHiltHLrpTgNFLSgTBjA5thvnInCjUWkrUFLSKOm5yU9u8VNMxkao2uZSXJBKHswB5VT1cZqV8spDfSusPwVkzXnB70tV</vt:lpwstr>
  </property>
  <property fmtid="{D5CDD505-2E9C-101B-9397-08002B2CF9AE}" pid="239" name="x1ye=88">
    <vt:lpwstr>93Fl0SD8QzTf1Je2C8xxIM2MyhRdNTAk7ff9fUBg6YNjAfRSTweL+XG7VLHQD2+Vqxe3jr3ocLWaTOArf5o//MU/HifDaPm418weKvPcWnDPpnZm4Wj5T6p+ejgAv5VngfUYgPas/o7S8lnooWXxUwhjOFBEU5jl9SAwurTB9rp36UUOeZDJVNNjXWL4KRlo9WEER7L9PAcg3JkXMhLzoXXLhct6tkR/oC/soNe7pH9YtG3OaFgT67ifNDsxk4z</vt:lpwstr>
  </property>
  <property fmtid="{D5CDD505-2E9C-101B-9397-08002B2CF9AE}" pid="240" name="x1ye=89">
    <vt:lpwstr>gUVu9H4xos7ciWmRHmq4EC2JubjXvS0gvv4EtnQib77v40ZLTpkfO5VrZeGWhO5DfMj9t/h0mDDQfyLqd0Dvr9SOyaM8f+d0iKmQvZdXbap2jY4AP6XaV8uMYn/qTx71e3/J2vVj+ZI+fbomcKv5tKuu9uFcnNrqbS2z3q4lYax/rWoQBLXzF0blSM8tzGqXu3WFtheXy/LYoHjtvCRmASV5PWpsT6uPirbBv6K8mB/ouxq5UlreMWGU/EZVe0f</vt:lpwstr>
  </property>
  <property fmtid="{D5CDD505-2E9C-101B-9397-08002B2CF9AE}" pid="241" name="x1ye=9">
    <vt:lpwstr>xZP9a7yBVn+T3/av+GlXe+0kz1HboNEYo15HKCn0CU2fOPgxY+UzfGmIx8QvQzEjdeDAglSK1+YwMdViQkt8Ytj16tjVbqR8gJ/omIdCuXcVGolrfqxRt864ikeTbV4HeUfRTUe7ZXkHQ7UhtQytqnYldbDMiKHN0O/Z1OJuwsz2+ZZ9faj9N/GWSPb2IDqwTxfY89l7oMdaJq2xDUpG0rzWexhQbjfCWl9CRc1zU+pbSljzOOT2mQWvt/C0ufw</vt:lpwstr>
  </property>
  <property fmtid="{D5CDD505-2E9C-101B-9397-08002B2CF9AE}" pid="242" name="x1ye=90">
    <vt:lpwstr>VGOcckpiUvk5uzHp50NNjEf81PkuKTzUdnArvjDfjUFxMzoo07li6bp2ij71sZrh74x0/RT8wcRVa0Qf0WYu60vCmolw9VXa6QxE1tduhIzP9ZfXsVf7frSbgOut3lOGnZ6FZ1q+xoPGTQmlkEiGR2S4575t8RETjs1ASbTNKAG0RrbhB7LcorD8C1QDSPa6auaEwp0/QLdUQeTkRw2mnA7Up0qhTmQwussDGNK/gOgOJRJIM4GH2NNL4Qq4+nP</vt:lpwstr>
  </property>
  <property fmtid="{D5CDD505-2E9C-101B-9397-08002B2CF9AE}" pid="243" name="x1ye=91">
    <vt:lpwstr>NCB0kQIgt74XtqfF3ZO96J0jsUEXYvV7AzXn7rYEu6X2EiOVh7hfc+O843axsW5WEu6EkbKa0mc4rsFWLA/Gw+2OJJKolL71okcv6tCs80tB1llCz+1x5iFV28P0VeQChGJvJ7w6EAxBaeFnR/IfIT8ww3CCGpRhOOt/fmkygsJLQjWiK1rKpzlDih5i09+OeW2ybXgwE97w2HAtyMmj9W1cdwCIO5v4yNMSvv4RVycv83iARQrpLhYXXjOI3uU</vt:lpwstr>
  </property>
  <property fmtid="{D5CDD505-2E9C-101B-9397-08002B2CF9AE}" pid="244" name="x1ye=92">
    <vt:lpwstr>pQX6hAkB8wUC8bjJ7bjDM2dugPGGMgRAMN5H4usSu06dxf9B7k1TUOw8qjFjlWKa1IGtruk3YLlvIe5zA4a+UalmBGvH/KBEsiuQ6dmZ3uXNlz8ZWHr4rEZTLBJ09Li8MoXsim6GckPJXiBuogaHnoif38Yu9T01P34IhLAL1OqXfYBxJIEseO3jGkiIz5h9w6hB0dAdV9nArzMQGR7Xka/BQlIONZr2W8jB1P7M6PbCrkrjCrBoVtGNmaeu6eP</vt:lpwstr>
  </property>
  <property fmtid="{D5CDD505-2E9C-101B-9397-08002B2CF9AE}" pid="245" name="x1ye=93">
    <vt:lpwstr>vkmmBJb+qtjxhA584iC1yvoKiu8smvxN24JBMnD4OOM6MCncpB+LUNkXjn8ZZ3GA8hhjNoW5J6zI88l/UnCvXPOn9Jj0kBsnrOPSSSxZr3gBpOJ0mzgPqxmiAg79l7NB7HVg436xH1MXJmrVGv9OjwH9Hzy6jl1TKm1jOBx+TIIMPqTZ7qjq+3GoEfP570tOxor0l83Z0GnhyDtA0DEgwudoKNgM+7zLiCwcPz3L9tFuXaxTtvxFD/659z05YZB</vt:lpwstr>
  </property>
  <property fmtid="{D5CDD505-2E9C-101B-9397-08002B2CF9AE}" pid="246" name="x1ye=94">
    <vt:lpwstr>0ZD3pOLfIsMc/XuEzk6/dAhMZsm4Ga+IYSqI+1jRLTZIwoli9dpe6KKKqIg6SnUvEJ2kbiR4CVVVv6+bQ29uFfG5ckcqcCAnsFZJpQarOiTpFitegW0TLknjEitxjoI1JDr+wN9Njb7whREXTAn2WFOn6QDAQeycpU+iDTyU72INj7VlOHSscEsgqOeZoRi09UckB+kN+D2sGPMm2PJLC/RCKRDIoyet3sE31/cVWhHTdpbXwzcn1o4ILRL8Lrg</vt:lpwstr>
  </property>
  <property fmtid="{D5CDD505-2E9C-101B-9397-08002B2CF9AE}" pid="247" name="x1ye=95">
    <vt:lpwstr>iZ6H6BKXCsqWKkR7UN/xPvnyawwhbIDzqhHrP03uRM0CzSIJ7jG+QkwsL/5/PGbrEQ+Rkp95dMwTOyaQ4mdWuV989J3R1QVGO+KWXGXr4A9We6NP7BACZglacOe45Im9DaRoC9TTa4PIESxMcyVDi1vNx+fxmzkniRDMGVMCikYkwybjENPbR7Q7hBqLbSjJq0Laz5j/N3jGzbqlLjx/BEXWMRgQgS5uyzQ6PxQFL4bnoCwx6EC+1lrvdWLK6yA</vt:lpwstr>
  </property>
  <property fmtid="{D5CDD505-2E9C-101B-9397-08002B2CF9AE}" pid="248" name="x1ye=96">
    <vt:lpwstr>QiCMXlWw8rh2+4f3m1qvu5FB8diI8FUCbiV7FP/is2zPf6Zh3ndhBK/RuyA8ZiT7sWYkAWnubfdnKCnDJ2+xGN7JPjGocA/LbWRk863jh4RfJ6UYIk7H0MeCuOldc+CMSxReKtASpT28U5nJdhvfBIJnyAq+boFllTzP6JYrGTtEtrJxAravYNbOX2qW1sLy7aNas46PJ/FbSUDwQ4qpU6LmU/3S+1aZZkiJ1P003DcvCD4mN0HM7P9rFbqA1n9</vt:lpwstr>
  </property>
  <property fmtid="{D5CDD505-2E9C-101B-9397-08002B2CF9AE}" pid="249" name="x1ye=97">
    <vt:lpwstr>CTzdn8v1lOn+DCrD9IBKn1QASpy86jGVRVeNPbyzggnK3oUUPBjavddT1xdEQlrvhx/xWMJ4K9PeL823jYZuPJgac5WQzV26yIxrwPRi9EZlOwF5a7iVESXBELF2CzEZ/E9FHA024T8z/ItlkjsVAgeAAMEIk/FqcdY4Fmk26I9dKdr7ZnQcrJh5PZyEkVIou5BEi2g9kYfJFkOgG0YL1IYNNExwXj+7eWcBVhY9yE6kRaauQaYT0Er/+s5rhB8</vt:lpwstr>
  </property>
  <property fmtid="{D5CDD505-2E9C-101B-9397-08002B2CF9AE}" pid="250" name="x1ye=98">
    <vt:lpwstr>WlEhatcGj1hxtnsr4LfwPxkamHAIreWrqL4+NdyPWJVwhfj/pz3WAyG4zMUCXa1dUbKEzVRCvz+ZQiWcy/FKj6dXUh0IyuS/uait/PC4q93ha89HaAYebS+ZRV/qHSgSB40S/m6AmfYGcWPmPHfV4GZd5ERdf0YtTERzl9BkslWjEknTosPALlcfDvmXLx74SodxXXpYAzGgn8i/hvWdn72fMlWajAMOLPKziU+Cmt6HEaH1nTXavZVdbqesFa2</vt:lpwstr>
  </property>
  <property fmtid="{D5CDD505-2E9C-101B-9397-08002B2CF9AE}" pid="251" name="x1ye=99">
    <vt:lpwstr>12A82eNKfU0+fGJbkYSIOca/Tm07wLWrnyIhoToa7LOKYJ7QHqbtqIsB7EPQoJLwqp96WzuRGRlaqVNvrNR+3fcf1NN+oTrGMQvAh7WpxdUeTB3TpR9txALiG6nYX5ZFAExVraglV7tEZTQmcxhWjpOt6/qk3w+MtUzJmAMyJB8ulWtP4evLNykw2j01WX8YKpK4ZfZgD4XicjToTfSlMo7rQQy6FQzNB/zimUhjTQLUQLO83WFi2XL6fTf0T5b</vt:lpwstr>
  </property>
  <property fmtid="{D5CDD505-2E9C-101B-9397-08002B2CF9AE}" pid="252" name="ClassificationContentMarkingFooterShapeIds">
    <vt:lpwstr>33cb02b2,5b0c7078,18ab1fcf,af5aa15</vt:lpwstr>
  </property>
  <property fmtid="{D5CDD505-2E9C-101B-9397-08002B2CF9AE}" pid="253" name="ClassificationContentMarkingFooterFontProps">
    <vt:lpwstr>#ffff00,10,Aptos</vt:lpwstr>
  </property>
  <property fmtid="{D5CDD505-2E9C-101B-9397-08002B2CF9AE}" pid="254" name="ClassificationContentMarkingFooterText">
    <vt:lpwstr>Ejada Internal Use Only</vt:lpwstr>
  </property>
</Properties>
</file>