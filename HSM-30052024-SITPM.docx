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ivdocumentdivPARAGRAPHNAME"/>
        <w:tblW w:w="0" w:type="auto"/>
        <w:tblCellSpacing w:w="0" w:type="dxa"/>
        <w:shd w:val="clear" w:color="auto" w:fill="084B81"/>
        <w:tblLayout w:type="fixed"/>
        <w:tblCellMar>
          <w:left w:w="0" w:type="dxa"/>
          <w:right w:w="0" w:type="dxa"/>
        </w:tblCellMar>
        <w:tblLook w:val="05E0" w:firstRow="1" w:lastRow="1" w:firstColumn="1" w:lastColumn="1" w:noHBand="0" w:noVBand="1"/>
      </w:tblPr>
      <w:tblGrid>
        <w:gridCol w:w="20"/>
        <w:gridCol w:w="12236"/>
      </w:tblGrid>
      <w:tr w:rsidR="003B2E78" w14:paraId="67444A4B" w14:textId="77777777">
        <w:trPr>
          <w:tblCellSpacing w:w="0" w:type="dxa"/>
        </w:trPr>
        <w:tc>
          <w:tcPr>
            <w:tcW w:w="4" w:type="dxa"/>
            <w:shd w:val="clear" w:color="auto" w:fill="084B81"/>
            <w:tcMar>
              <w:top w:w="0" w:type="dxa"/>
              <w:left w:w="0" w:type="dxa"/>
              <w:bottom w:w="0" w:type="dxa"/>
              <w:right w:w="0" w:type="dxa"/>
            </w:tcMar>
            <w:hideMark/>
          </w:tcPr>
          <w:p w14:paraId="5A82233D" w14:textId="77777777" w:rsidR="003B2E78" w:rsidRDefault="003B2E78">
            <w:pPr>
              <w:rPr>
                <w:rFonts w:ascii="Century Gothic" w:eastAsia="Century Gothic" w:hAnsi="Century Gothic" w:cs="Century Gothic"/>
                <w:color w:val="FFFFFF"/>
                <w:sz w:val="18"/>
                <w:szCs w:val="18"/>
              </w:rPr>
            </w:pPr>
          </w:p>
        </w:tc>
        <w:tc>
          <w:tcPr>
            <w:tcW w:w="12236" w:type="dxa"/>
            <w:shd w:val="clear" w:color="auto" w:fill="084B81"/>
            <w:tcMar>
              <w:top w:w="500" w:type="dxa"/>
              <w:left w:w="0" w:type="dxa"/>
              <w:bottom w:w="100" w:type="dxa"/>
              <w:right w:w="0" w:type="dxa"/>
            </w:tcMar>
            <w:hideMark/>
          </w:tcPr>
          <w:p w14:paraId="4D8EBD04" w14:textId="77777777" w:rsidR="003B2E78" w:rsidRPr="001C2269" w:rsidRDefault="000835BE" w:rsidP="00B464F6">
            <w:pPr>
              <w:pStyle w:val="gap-btn-hidden"/>
              <w:spacing w:line="240" w:lineRule="auto"/>
              <w:jc w:val="center"/>
              <w:rPr>
                <w:rStyle w:val="divPARAGRAPHNAMEdiv"/>
                <w:rFonts w:ascii="Century Gothic" w:eastAsia="Century Gothic" w:hAnsi="Century Gothic" w:cs="Century Gothic"/>
                <w:b/>
                <w:bCs/>
                <w:color w:val="DAEEF3" w:themeColor="accent5" w:themeTint="33"/>
                <w:sz w:val="52"/>
                <w:szCs w:val="52"/>
                <w:shd w:val="clear" w:color="auto" w:fill="auto"/>
              </w:rPr>
            </w:pPr>
            <w:r w:rsidRPr="001C2269">
              <w:rPr>
                <w:rStyle w:val="divPARAGRAPHNAMEdiv"/>
                <w:rFonts w:ascii="Century Gothic" w:eastAsia="Century Gothic" w:hAnsi="Century Gothic" w:cs="Century Gothic"/>
                <w:b/>
                <w:bCs/>
                <w:color w:val="DAEEF3" w:themeColor="accent5" w:themeTint="33"/>
                <w:sz w:val="52"/>
                <w:szCs w:val="52"/>
                <w:shd w:val="clear" w:color="auto" w:fill="auto"/>
              </w:rPr>
              <w:t> </w:t>
            </w:r>
          </w:p>
          <w:p w14:paraId="77F624D5" w14:textId="77777777" w:rsidR="003B2E78" w:rsidRDefault="000835BE" w:rsidP="001C2269">
            <w:pPr>
              <w:pStyle w:val="divdocumentdivinnername"/>
              <w:spacing w:line="240" w:lineRule="auto"/>
              <w:ind w:left="840" w:right="840"/>
              <w:jc w:val="center"/>
              <w:rPr>
                <w:rStyle w:val="divPARAGRAPHNAMEdiv"/>
                <w:rFonts w:ascii="Century Gothic" w:eastAsia="Century Gothic" w:hAnsi="Century Gothic" w:cs="Century Gothic"/>
                <w:b/>
                <w:bCs/>
                <w:color w:val="FFFFFF"/>
                <w:sz w:val="96"/>
                <w:szCs w:val="96"/>
                <w:shd w:val="clear" w:color="auto" w:fill="auto"/>
              </w:rPr>
            </w:pPr>
            <w:r w:rsidRPr="001C2269">
              <w:rPr>
                <w:rStyle w:val="span"/>
                <w:rFonts w:ascii="Century Gothic" w:eastAsia="Century Gothic" w:hAnsi="Century Gothic" w:cs="Century Gothic"/>
                <w:b/>
                <w:bCs/>
                <w:color w:val="DAEEF3" w:themeColor="accent5" w:themeTint="33"/>
                <w:sz w:val="52"/>
                <w:szCs w:val="52"/>
              </w:rPr>
              <w:t>Husam</w:t>
            </w:r>
            <w:r w:rsidRPr="001C2269">
              <w:rPr>
                <w:rStyle w:val="divPARAGRAPHNAMEdiv"/>
                <w:rFonts w:ascii="Century Gothic" w:eastAsia="Century Gothic" w:hAnsi="Century Gothic" w:cs="Century Gothic"/>
                <w:b/>
                <w:bCs/>
                <w:color w:val="DAEEF3" w:themeColor="accent5" w:themeTint="33"/>
                <w:sz w:val="52"/>
                <w:szCs w:val="52"/>
                <w:shd w:val="clear" w:color="auto" w:fill="auto"/>
              </w:rPr>
              <w:t xml:space="preserve"> </w:t>
            </w:r>
            <w:r w:rsidRPr="001C2269">
              <w:rPr>
                <w:rStyle w:val="span"/>
                <w:rFonts w:ascii="Century Gothic" w:eastAsia="Century Gothic" w:hAnsi="Century Gothic" w:cs="Century Gothic"/>
                <w:b/>
                <w:bCs/>
                <w:color w:val="DAEEF3" w:themeColor="accent5" w:themeTint="33"/>
                <w:sz w:val="52"/>
                <w:szCs w:val="52"/>
              </w:rPr>
              <w:t>Al-Ramahi</w:t>
            </w:r>
            <w:r w:rsidR="00837AF9">
              <w:rPr>
                <w:rStyle w:val="span"/>
                <w:rFonts w:ascii="Century Gothic" w:eastAsia="Century Gothic" w:hAnsi="Century Gothic" w:cs="Century Gothic"/>
                <w:b/>
                <w:bCs/>
                <w:color w:val="DAEEF3" w:themeColor="accent5" w:themeTint="33"/>
                <w:sz w:val="52"/>
                <w:szCs w:val="52"/>
              </w:rPr>
              <w:t xml:space="preserve">   </w:t>
            </w:r>
            <w:r w:rsidR="00CC3DD8" w:rsidRPr="001C2269">
              <w:rPr>
                <w:rStyle w:val="span"/>
                <w:rFonts w:ascii="Century Gothic" w:eastAsia="Century Gothic" w:hAnsi="Century Gothic" w:cs="Century Gothic"/>
                <w:b/>
                <w:bCs/>
                <w:color w:val="FFFFFF"/>
                <w:sz w:val="32"/>
                <w:szCs w:val="32"/>
              </w:rPr>
              <w:t xml:space="preserve">, </w:t>
            </w:r>
            <w:r w:rsidR="00CC3DD8" w:rsidRPr="001C2269">
              <w:rPr>
                <w:rStyle w:val="span"/>
                <w:rFonts w:ascii="Century Gothic" w:eastAsia="Century Gothic" w:hAnsi="Century Gothic" w:cs="Century Gothic"/>
                <w:b/>
                <w:bCs/>
                <w:i/>
                <w:iCs/>
                <w:color w:val="FFFFFF"/>
                <w:sz w:val="28"/>
                <w:szCs w:val="28"/>
              </w:rPr>
              <w:t>PMP</w:t>
            </w:r>
            <w:r w:rsidR="00CC3DD8" w:rsidRPr="001C2269">
              <w:rPr>
                <w:rStyle w:val="span"/>
                <w:rFonts w:ascii="Century Gothic" w:eastAsia="Century Gothic" w:hAnsi="Century Gothic" w:cs="Century Gothic"/>
                <w:b/>
                <w:bCs/>
                <w:i/>
                <w:iCs/>
                <w:color w:val="FFFFFF"/>
                <w:sz w:val="28"/>
                <w:szCs w:val="28"/>
                <w:vertAlign w:val="superscript"/>
              </w:rPr>
              <w:t>®</w:t>
            </w:r>
            <w:r w:rsidR="009150E8">
              <w:rPr>
                <w:rStyle w:val="span"/>
                <w:rFonts w:ascii="Century Gothic" w:eastAsia="Century Gothic" w:hAnsi="Century Gothic" w:cs="Century Gothic"/>
                <w:b/>
                <w:bCs/>
                <w:i/>
                <w:iCs/>
                <w:color w:val="FFFFFF"/>
                <w:sz w:val="28"/>
                <w:szCs w:val="28"/>
                <w:vertAlign w:val="superscript"/>
              </w:rPr>
              <w:t xml:space="preserve"> 2026</w:t>
            </w:r>
            <w:r w:rsidR="00CC3DD8" w:rsidRPr="001C2269">
              <w:rPr>
                <w:rStyle w:val="span"/>
                <w:rFonts w:ascii="Century Gothic" w:eastAsia="Century Gothic" w:hAnsi="Century Gothic" w:cs="Century Gothic"/>
                <w:b/>
                <w:bCs/>
                <w:i/>
                <w:iCs/>
                <w:color w:val="FFFFFF"/>
                <w:sz w:val="28"/>
                <w:szCs w:val="28"/>
              </w:rPr>
              <w:t>, ITIL</w:t>
            </w:r>
            <w:r w:rsidR="0056089A" w:rsidRPr="001C2269">
              <w:rPr>
                <w:rStyle w:val="span"/>
                <w:rFonts w:ascii="Century Gothic" w:eastAsia="Century Gothic" w:hAnsi="Century Gothic" w:cs="Century Gothic"/>
                <w:b/>
                <w:bCs/>
                <w:i/>
                <w:iCs/>
                <w:color w:val="FFFFFF"/>
                <w:sz w:val="28"/>
                <w:szCs w:val="28"/>
                <w:vertAlign w:val="superscript"/>
              </w:rPr>
              <w:t>®</w:t>
            </w:r>
            <w:r w:rsidR="009150E8">
              <w:rPr>
                <w:rStyle w:val="span"/>
                <w:rFonts w:ascii="Century Gothic" w:eastAsia="Century Gothic" w:hAnsi="Century Gothic" w:cs="Century Gothic"/>
                <w:b/>
                <w:bCs/>
                <w:i/>
                <w:iCs/>
                <w:color w:val="FFFFFF"/>
                <w:sz w:val="28"/>
                <w:szCs w:val="28"/>
                <w:vertAlign w:val="superscript"/>
              </w:rPr>
              <w:t xml:space="preserve"> </w:t>
            </w:r>
            <w:r w:rsidR="001C2269">
              <w:rPr>
                <w:rStyle w:val="span"/>
                <w:rFonts w:ascii="Century Gothic" w:eastAsia="Century Gothic" w:hAnsi="Century Gothic" w:cs="Century Gothic"/>
                <w:b/>
                <w:bCs/>
                <w:i/>
                <w:iCs/>
                <w:color w:val="FFFFFF"/>
                <w:sz w:val="28"/>
                <w:szCs w:val="28"/>
                <w:vertAlign w:val="superscript"/>
              </w:rPr>
              <w:t>v4</w:t>
            </w:r>
            <w:r w:rsidR="00B543B6" w:rsidRPr="001C2269">
              <w:rPr>
                <w:rStyle w:val="span"/>
                <w:rFonts w:ascii="Century Gothic" w:eastAsia="Century Gothic" w:hAnsi="Century Gothic" w:cs="Century Gothic"/>
                <w:b/>
                <w:bCs/>
                <w:i/>
                <w:iCs/>
                <w:color w:val="FFFFFF"/>
                <w:sz w:val="28"/>
                <w:szCs w:val="28"/>
              </w:rPr>
              <w:t xml:space="preserve"> RPA</w:t>
            </w:r>
            <w:r w:rsidR="00B543B6" w:rsidRPr="001C2269">
              <w:rPr>
                <w:rStyle w:val="span"/>
                <w:rFonts w:ascii="Century Gothic" w:eastAsia="Century Gothic" w:hAnsi="Century Gothic" w:cs="Century Gothic"/>
                <w:b/>
                <w:bCs/>
                <w:i/>
                <w:iCs/>
                <w:color w:val="FFFFFF"/>
                <w:sz w:val="28"/>
                <w:szCs w:val="28"/>
                <w:vertAlign w:val="superscript"/>
              </w:rPr>
              <w:t>®</w:t>
            </w:r>
          </w:p>
          <w:p w14:paraId="38EFEC2D" w14:textId="77777777" w:rsidR="003B2E78" w:rsidRPr="001C2269" w:rsidRDefault="00641C1E" w:rsidP="00C2572E">
            <w:pPr>
              <w:pStyle w:val="div"/>
              <w:spacing w:line="240" w:lineRule="auto"/>
              <w:ind w:left="840" w:right="840"/>
              <w:jc w:val="center"/>
              <w:rPr>
                <w:rStyle w:val="divPARAGRAPHCNTCdiv"/>
                <w:rFonts w:ascii="Century Gothic" w:eastAsia="Century Gothic" w:hAnsi="Century Gothic" w:cs="Century Gothic"/>
                <w:color w:val="FFFFFF"/>
                <w:sz w:val="20"/>
                <w:szCs w:val="20"/>
                <w:shd w:val="clear" w:color="auto" w:fill="auto"/>
              </w:rPr>
            </w:pPr>
            <w:r w:rsidRPr="001C2269">
              <w:rPr>
                <w:rStyle w:val="sprtr"/>
                <w:rFonts w:ascii="Century Gothic" w:eastAsia="Century Gothic" w:hAnsi="Century Gothic" w:cs="Century Gothic"/>
                <w:b/>
                <w:bCs/>
                <w:color w:val="FFFFFF"/>
                <w:sz w:val="20"/>
                <w:szCs w:val="20"/>
              </w:rPr>
              <w:t>+</w:t>
            </w:r>
            <w:r w:rsidR="00AC76C0" w:rsidRPr="001C2269">
              <w:rPr>
                <w:rStyle w:val="sprtr"/>
                <w:rFonts w:ascii="Century Gothic" w:eastAsia="Century Gothic" w:hAnsi="Century Gothic" w:cs="Century Gothic"/>
                <w:b/>
                <w:bCs/>
                <w:color w:val="FFFFFF"/>
                <w:sz w:val="20"/>
                <w:szCs w:val="20"/>
              </w:rPr>
              <w:t xml:space="preserve">962776597117 </w:t>
            </w:r>
            <w:r w:rsidR="00832911" w:rsidRPr="001C2269">
              <w:rPr>
                <w:rStyle w:val="sprtr"/>
                <w:rFonts w:ascii="Century Gothic" w:eastAsia="Century Gothic" w:hAnsi="Century Gothic" w:cs="Century Gothic"/>
                <w:b/>
                <w:bCs/>
                <w:color w:val="FFFFFF"/>
                <w:sz w:val="20"/>
                <w:szCs w:val="20"/>
              </w:rPr>
              <w:t xml:space="preserve"> </w:t>
            </w:r>
            <w:r w:rsidR="00AE5C6A" w:rsidRPr="001C2269">
              <w:rPr>
                <w:rStyle w:val="sprtr"/>
                <w:rFonts w:ascii="Century Gothic" w:eastAsia="Century Gothic" w:hAnsi="Century Gothic" w:cs="Century Gothic"/>
                <w:b/>
                <w:bCs/>
                <w:color w:val="FFFFFF"/>
                <w:sz w:val="20"/>
                <w:szCs w:val="20"/>
              </w:rPr>
              <w:t>| </w:t>
            </w:r>
            <w:r w:rsidR="00C2572E" w:rsidRPr="001C2269">
              <w:rPr>
                <w:rStyle w:val="sprtr"/>
                <w:rFonts w:ascii="Century Gothic" w:eastAsia="Century Gothic" w:hAnsi="Century Gothic" w:cs="Century Gothic"/>
                <w:b/>
                <w:bCs/>
                <w:color w:val="FFFFFF"/>
                <w:sz w:val="20"/>
                <w:szCs w:val="20"/>
              </w:rPr>
              <w:t>+97466211191  |</w:t>
            </w:r>
            <w:r w:rsidR="00AE5C6A" w:rsidRPr="001C2269">
              <w:rPr>
                <w:rStyle w:val="sprtr"/>
                <w:rFonts w:ascii="Century Gothic" w:eastAsia="Century Gothic" w:hAnsi="Century Gothic" w:cs="Century Gothic"/>
                <w:b/>
                <w:bCs/>
                <w:color w:val="FFFFFF"/>
                <w:sz w:val="20"/>
                <w:szCs w:val="20"/>
              </w:rPr>
              <w:t> </w:t>
            </w:r>
            <w:r w:rsidR="00AE5C6A" w:rsidRPr="001C2269">
              <w:rPr>
                <w:rStyle w:val="divPARAGRAPHCNTCdiv"/>
                <w:rFonts w:ascii="Century Gothic" w:eastAsia="Century Gothic" w:hAnsi="Century Gothic" w:cs="Century Gothic"/>
                <w:b/>
                <w:bCs/>
                <w:color w:val="FFFFFF"/>
                <w:sz w:val="20"/>
                <w:szCs w:val="20"/>
                <w:shd w:val="clear" w:color="auto" w:fill="auto"/>
              </w:rPr>
              <w:t xml:space="preserve">  </w:t>
            </w:r>
            <w:hyperlink r:id="rId7" w:history="1">
              <w:r w:rsidR="00BA5663" w:rsidRPr="00F243F0">
                <w:rPr>
                  <w:rStyle w:val="Hyperlink"/>
                  <w:rFonts w:ascii="Century Gothic" w:eastAsia="Century Gothic" w:hAnsi="Century Gothic" w:cs="Century Gothic"/>
                  <w:b/>
                  <w:bCs/>
                  <w:color w:val="00B0F0"/>
                  <w:sz w:val="20"/>
                  <w:szCs w:val="20"/>
                </w:rPr>
                <w:t>hsmmamr@hotmail.com</w:t>
              </w:r>
            </w:hyperlink>
            <w:r w:rsidR="00BA5663" w:rsidRPr="00F243F0">
              <w:rPr>
                <w:rStyle w:val="span"/>
                <w:rFonts w:ascii="Century Gothic" w:eastAsia="Century Gothic" w:hAnsi="Century Gothic" w:cs="Century Gothic"/>
                <w:b/>
                <w:bCs/>
                <w:color w:val="00B0F0"/>
                <w:sz w:val="20"/>
                <w:szCs w:val="20"/>
              </w:rPr>
              <w:t xml:space="preserve"> </w:t>
            </w:r>
            <w:r w:rsidR="00AE5C6A" w:rsidRPr="00F243F0">
              <w:rPr>
                <w:rStyle w:val="divPARAGRAPHCNTCdiv"/>
                <w:rFonts w:ascii="Century Gothic" w:eastAsia="Century Gothic" w:hAnsi="Century Gothic" w:cs="Century Gothic"/>
                <w:b/>
                <w:bCs/>
                <w:color w:val="00B0F0"/>
                <w:sz w:val="20"/>
                <w:szCs w:val="20"/>
                <w:shd w:val="clear" w:color="auto" w:fill="auto"/>
              </w:rPr>
              <w:t xml:space="preserve"> </w:t>
            </w:r>
            <w:r w:rsidR="00A5371D" w:rsidRPr="00F243F0">
              <w:rPr>
                <w:rStyle w:val="divPARAGRAPHCNTCdiv"/>
                <w:rFonts w:ascii="Century Gothic" w:eastAsia="Century Gothic" w:hAnsi="Century Gothic" w:cs="Century Gothic"/>
                <w:b/>
                <w:bCs/>
                <w:color w:val="00B0F0"/>
                <w:sz w:val="20"/>
                <w:szCs w:val="20"/>
                <w:shd w:val="clear" w:color="auto" w:fill="auto"/>
              </w:rPr>
              <w:t xml:space="preserve">  </w:t>
            </w:r>
          </w:p>
        </w:tc>
      </w:tr>
    </w:tbl>
    <w:p w14:paraId="41E3182E" w14:textId="77777777" w:rsidR="003B2E78" w:rsidRDefault="003B2E78">
      <w:pPr>
        <w:rPr>
          <w:vanish/>
        </w:rPr>
        <w:sectPr w:rsidR="003B2E78">
          <w:headerReference w:type="default" r:id="rId8"/>
          <w:footerReference w:type="even" r:id="rId9"/>
          <w:footerReference w:type="default" r:id="rId10"/>
          <w:footerReference w:type="first" r:id="rId11"/>
          <w:pgSz w:w="12240" w:h="15840"/>
          <w:pgMar w:top="0" w:right="840" w:bottom="400" w:left="0" w:header="0" w:footer="0" w:gutter="0"/>
          <w:cols w:space="720"/>
        </w:sectPr>
      </w:pPr>
    </w:p>
    <w:p w14:paraId="40237CFE" w14:textId="77777777" w:rsidR="003B2E78" w:rsidRDefault="003B2E78">
      <w:pPr>
        <w:rPr>
          <w:vanish/>
        </w:rPr>
      </w:pPr>
    </w:p>
    <w:p w14:paraId="2C7F05C6" w14:textId="77777777" w:rsidR="003B2E78" w:rsidRDefault="003B2E78">
      <w:pPr>
        <w:rPr>
          <w:vanish/>
        </w:rPr>
      </w:pPr>
    </w:p>
    <w:tbl>
      <w:tblPr>
        <w:tblStyle w:val="displaytable"/>
        <w:tblW w:w="3897" w:type="dxa"/>
        <w:tblCellSpacing w:w="0" w:type="dxa"/>
        <w:tblCellMar>
          <w:left w:w="0" w:type="dxa"/>
          <w:right w:w="0" w:type="dxa"/>
        </w:tblCellMar>
        <w:tblLook w:val="05E0" w:firstRow="1" w:lastRow="1" w:firstColumn="1" w:lastColumn="1" w:noHBand="0" w:noVBand="1"/>
      </w:tblPr>
      <w:tblGrid>
        <w:gridCol w:w="3897"/>
      </w:tblGrid>
      <w:tr w:rsidR="003B2E78" w:rsidRPr="001C2269" w14:paraId="3956A5CB" w14:textId="77777777" w:rsidTr="001C2269">
        <w:trPr>
          <w:trHeight w:val="53"/>
          <w:tblCellSpacing w:w="0" w:type="dxa"/>
        </w:trPr>
        <w:tc>
          <w:tcPr>
            <w:tcW w:w="3897" w:type="dxa"/>
            <w:tcMar>
              <w:top w:w="380" w:type="dxa"/>
              <w:left w:w="0" w:type="dxa"/>
              <w:bottom w:w="0" w:type="dxa"/>
              <w:right w:w="0" w:type="dxa"/>
            </w:tcMar>
            <w:vAlign w:val="bottom"/>
          </w:tcPr>
          <w:p w14:paraId="200D4D2E" w14:textId="77777777" w:rsidR="003B2E78" w:rsidRPr="001C2269" w:rsidRDefault="00DE2DE1" w:rsidP="00706593">
            <w:pPr>
              <w:pStyle w:val="topborder"/>
              <w:rPr>
                <w:rStyle w:val="divdocumentdivSECTIONCNTCdivsectionnotbtnlnkdisplaycell"/>
                <w:rFonts w:ascii="Century Gothic" w:eastAsia="Century Gothic" w:hAnsi="Century Gothic" w:cs="Century Gothic"/>
                <w:color w:val="231F20"/>
                <w:sz w:val="14"/>
                <w:szCs w:val="14"/>
              </w:rPr>
            </w:pPr>
            <w:hyperlink r:id="rId12" w:history="1">
              <w:r w:rsidRPr="001C2269">
                <w:rPr>
                  <w:rStyle w:val="Hyperlink"/>
                  <w:rFonts w:ascii="Century Gothic" w:eastAsia="Century Gothic" w:hAnsi="Century Gothic" w:cs="Century Gothic"/>
                  <w:sz w:val="14"/>
                  <w:szCs w:val="14"/>
                </w:rPr>
                <w:t>https://www.linkedin.com/in/husam-al-ramahi-a869b778/</w:t>
              </w:r>
            </w:hyperlink>
          </w:p>
        </w:tc>
      </w:tr>
    </w:tbl>
    <w:p w14:paraId="4C232C8B" w14:textId="77777777" w:rsidR="003B2E78" w:rsidRPr="000C4D9E" w:rsidRDefault="000835BE">
      <w:pPr>
        <w:pStyle w:val="divdocumentdivsectiontitle"/>
        <w:rPr>
          <w:rFonts w:ascii="Century Gothic" w:eastAsia="Century Gothic" w:hAnsi="Century Gothic" w:cs="Century Gothic"/>
          <w:b/>
          <w:bCs/>
          <w:sz w:val="24"/>
          <w:szCs w:val="24"/>
        </w:rPr>
      </w:pPr>
      <w:r w:rsidRPr="000C4D9E">
        <w:rPr>
          <w:rFonts w:ascii="Century Gothic" w:eastAsia="Century Gothic" w:hAnsi="Century Gothic" w:cs="Century Gothic"/>
          <w:b/>
          <w:bCs/>
          <w:sz w:val="24"/>
          <w:szCs w:val="24"/>
        </w:rPr>
        <w:t>Summary</w:t>
      </w:r>
    </w:p>
    <w:p w14:paraId="7C70BB7E" w14:textId="77777777" w:rsidR="00984321" w:rsidRPr="008E195A" w:rsidRDefault="00B14E3C" w:rsidP="001C2269">
      <w:pPr>
        <w:pStyle w:val="divdocumentsinglecolumn"/>
        <w:pBdr>
          <w:bottom w:val="none" w:sz="0" w:space="5" w:color="auto"/>
        </w:pBdr>
        <w:spacing w:line="280" w:lineRule="atLeast"/>
        <w:jc w:val="both"/>
        <w:rPr>
          <w:rFonts w:ascii="Century Gothic" w:eastAsia="Century Gothic" w:hAnsi="Century Gothic" w:cs="Century Gothic"/>
          <w:color w:val="FF0000"/>
          <w:sz w:val="16"/>
          <w:szCs w:val="16"/>
        </w:rPr>
      </w:pPr>
      <w:r w:rsidRPr="008E195A">
        <w:rPr>
          <w:rFonts w:ascii="Century Gothic" w:eastAsia="Century Gothic" w:hAnsi="Century Gothic" w:cs="Century Gothic"/>
          <w:color w:val="231F20"/>
          <w:sz w:val="16"/>
          <w:szCs w:val="16"/>
        </w:rPr>
        <w:t xml:space="preserve">Comprehensive </w:t>
      </w:r>
      <w:r w:rsidR="0093074A" w:rsidRPr="008E195A">
        <w:rPr>
          <w:rFonts w:ascii="Century Gothic" w:eastAsia="Century Gothic" w:hAnsi="Century Gothic" w:cs="Century Gothic"/>
          <w:color w:val="231F20"/>
          <w:sz w:val="16"/>
          <w:szCs w:val="16"/>
        </w:rPr>
        <w:t xml:space="preserve">Experienced and results-driven </w:t>
      </w:r>
      <w:r w:rsidR="0093074A" w:rsidRPr="008E195A">
        <w:rPr>
          <w:rFonts w:ascii="Century Gothic" w:eastAsia="Century Gothic" w:hAnsi="Century Gothic" w:cs="Century Gothic"/>
          <w:b/>
          <w:bCs/>
          <w:color w:val="231F20"/>
          <w:sz w:val="16"/>
          <w:szCs w:val="16"/>
        </w:rPr>
        <w:t xml:space="preserve">Senior IT </w:t>
      </w:r>
      <w:r w:rsidR="00983066" w:rsidRPr="008E195A">
        <w:rPr>
          <w:rFonts w:ascii="Century Gothic" w:eastAsia="Century Gothic" w:hAnsi="Century Gothic" w:cs="Century Gothic"/>
          <w:b/>
          <w:bCs/>
          <w:color w:val="231F20"/>
          <w:sz w:val="16"/>
          <w:szCs w:val="16"/>
        </w:rPr>
        <w:t xml:space="preserve">Management </w:t>
      </w:r>
      <w:r w:rsidR="00A339B4" w:rsidRPr="003E265C">
        <w:rPr>
          <w:rFonts w:ascii="Century Gothic" w:eastAsia="Century Gothic" w:hAnsi="Century Gothic" w:cs="Century Gothic"/>
          <w:color w:val="231F20"/>
          <w:sz w:val="16"/>
          <w:szCs w:val="16"/>
        </w:rPr>
        <w:t>&amp;</w:t>
      </w:r>
      <w:r w:rsidR="00A339B4">
        <w:rPr>
          <w:rFonts w:ascii="Century Gothic" w:eastAsia="Century Gothic" w:hAnsi="Century Gothic" w:cs="Century Gothic"/>
          <w:b/>
          <w:bCs/>
          <w:color w:val="231F20"/>
          <w:sz w:val="16"/>
          <w:szCs w:val="16"/>
        </w:rPr>
        <w:t xml:space="preserve"> </w:t>
      </w:r>
      <w:r w:rsidR="00A339B4" w:rsidRPr="008E195A">
        <w:rPr>
          <w:rFonts w:ascii="Century Gothic" w:eastAsia="Century Gothic" w:hAnsi="Century Gothic" w:cs="Century Gothic"/>
          <w:b/>
          <w:bCs/>
          <w:color w:val="231F20"/>
          <w:sz w:val="16"/>
          <w:szCs w:val="16"/>
        </w:rPr>
        <w:t xml:space="preserve">Project </w:t>
      </w:r>
      <w:r w:rsidR="00A339B4">
        <w:rPr>
          <w:rFonts w:ascii="Century Gothic" w:eastAsia="Century Gothic" w:hAnsi="Century Gothic" w:cs="Century Gothic"/>
          <w:b/>
          <w:bCs/>
          <w:color w:val="231F20"/>
          <w:sz w:val="16"/>
          <w:szCs w:val="16"/>
        </w:rPr>
        <w:t xml:space="preserve">management </w:t>
      </w:r>
      <w:r w:rsidR="00983066" w:rsidRPr="008E195A">
        <w:rPr>
          <w:rFonts w:ascii="Century Gothic" w:eastAsia="Century Gothic" w:hAnsi="Century Gothic" w:cs="Century Gothic"/>
          <w:b/>
          <w:bCs/>
          <w:color w:val="231F20"/>
          <w:sz w:val="16"/>
          <w:szCs w:val="16"/>
        </w:rPr>
        <w:t xml:space="preserve">professional </w:t>
      </w:r>
      <w:r w:rsidR="00983066" w:rsidRPr="000C4D9E">
        <w:rPr>
          <w:rFonts w:ascii="Century Gothic" w:eastAsia="Century Gothic" w:hAnsi="Century Gothic" w:cs="Century Gothic"/>
          <w:color w:val="231F20"/>
          <w:sz w:val="16"/>
          <w:szCs w:val="16"/>
        </w:rPr>
        <w:t>with expertise in areas of</w:t>
      </w:r>
      <w:r w:rsidR="00983066" w:rsidRPr="008E195A">
        <w:rPr>
          <w:rFonts w:ascii="Century Gothic" w:eastAsia="Century Gothic" w:hAnsi="Century Gothic" w:cs="Century Gothic"/>
          <w:b/>
          <w:bCs/>
          <w:color w:val="231F20"/>
          <w:sz w:val="16"/>
          <w:szCs w:val="16"/>
        </w:rPr>
        <w:t xml:space="preserve"> project management ,Business </w:t>
      </w:r>
      <w:r w:rsidR="0012087D" w:rsidRPr="008E195A">
        <w:rPr>
          <w:rFonts w:ascii="Century Gothic" w:eastAsia="Century Gothic" w:hAnsi="Century Gothic" w:cs="Century Gothic"/>
          <w:b/>
          <w:bCs/>
          <w:color w:val="231F20"/>
          <w:sz w:val="16"/>
          <w:szCs w:val="16"/>
        </w:rPr>
        <w:t>Analysis, IT Consultations and digital transformation</w:t>
      </w:r>
      <w:r w:rsidR="00983066" w:rsidRPr="008E195A">
        <w:rPr>
          <w:rFonts w:ascii="Century Gothic" w:eastAsia="Century Gothic" w:hAnsi="Century Gothic" w:cs="Century Gothic"/>
          <w:b/>
          <w:bCs/>
          <w:color w:val="231F20"/>
          <w:sz w:val="16"/>
          <w:szCs w:val="16"/>
        </w:rPr>
        <w:t xml:space="preserve"> </w:t>
      </w:r>
      <w:r w:rsidR="0093074A" w:rsidRPr="008E195A">
        <w:rPr>
          <w:rFonts w:ascii="Century Gothic" w:eastAsia="Century Gothic" w:hAnsi="Century Gothic" w:cs="Century Gothic"/>
          <w:color w:val="231F20"/>
          <w:sz w:val="16"/>
          <w:szCs w:val="16"/>
        </w:rPr>
        <w:t xml:space="preserve"> with </w:t>
      </w:r>
      <w:r w:rsidR="00F2538A" w:rsidRPr="008E195A">
        <w:rPr>
          <w:rFonts w:ascii="Century Gothic" w:eastAsia="Century Gothic" w:hAnsi="Century Gothic" w:cs="Century Gothic"/>
          <w:color w:val="231F20"/>
          <w:sz w:val="16"/>
          <w:szCs w:val="16"/>
        </w:rPr>
        <w:t>1</w:t>
      </w:r>
      <w:r w:rsidR="005E404F" w:rsidRPr="008E195A">
        <w:rPr>
          <w:rFonts w:ascii="Century Gothic" w:eastAsia="Century Gothic" w:hAnsi="Century Gothic" w:cs="Century Gothic"/>
          <w:color w:val="231F20"/>
          <w:sz w:val="16"/>
          <w:szCs w:val="16"/>
        </w:rPr>
        <w:t>4</w:t>
      </w:r>
      <w:r w:rsidR="00F2538A" w:rsidRPr="008E195A">
        <w:rPr>
          <w:rFonts w:ascii="Century Gothic" w:eastAsia="Century Gothic" w:hAnsi="Century Gothic" w:cs="Century Gothic"/>
          <w:color w:val="231F20"/>
          <w:sz w:val="16"/>
          <w:szCs w:val="16"/>
        </w:rPr>
        <w:t>+</w:t>
      </w:r>
      <w:r w:rsidR="0093074A" w:rsidRPr="008E195A">
        <w:rPr>
          <w:rFonts w:ascii="Century Gothic" w:eastAsia="Century Gothic" w:hAnsi="Century Gothic" w:cs="Century Gothic"/>
          <w:color w:val="231F20"/>
          <w:sz w:val="16"/>
          <w:szCs w:val="16"/>
        </w:rPr>
        <w:t xml:space="preserve"> years of experience in </w:t>
      </w:r>
      <w:r w:rsidR="005E404F" w:rsidRPr="008E195A">
        <w:rPr>
          <w:rFonts w:ascii="Century Gothic" w:eastAsia="Century Gothic" w:hAnsi="Century Gothic" w:cs="Century Gothic"/>
          <w:color w:val="231F20"/>
          <w:sz w:val="16"/>
          <w:szCs w:val="16"/>
        </w:rPr>
        <w:t xml:space="preserve">areas of </w:t>
      </w:r>
      <w:r w:rsidR="005E404F" w:rsidRPr="008E195A">
        <w:rPr>
          <w:rFonts w:ascii="Century Gothic" w:eastAsia="Century Gothic" w:hAnsi="Century Gothic" w:cs="Century Gothic"/>
          <w:b/>
          <w:bCs/>
          <w:color w:val="231F20"/>
          <w:sz w:val="16"/>
          <w:szCs w:val="16"/>
        </w:rPr>
        <w:t>project management</w:t>
      </w:r>
      <w:r w:rsidR="005E404F" w:rsidRPr="008E195A">
        <w:rPr>
          <w:rFonts w:ascii="Century Gothic" w:eastAsia="Century Gothic" w:hAnsi="Century Gothic" w:cs="Century Gothic"/>
          <w:color w:val="231F20"/>
          <w:sz w:val="16"/>
          <w:szCs w:val="16"/>
        </w:rPr>
        <w:t xml:space="preserve"> and </w:t>
      </w:r>
      <w:r w:rsidR="0093074A" w:rsidRPr="008E195A">
        <w:rPr>
          <w:rFonts w:ascii="Century Gothic" w:eastAsia="Century Gothic" w:hAnsi="Century Gothic" w:cs="Century Gothic"/>
          <w:color w:val="231F20"/>
          <w:sz w:val="16"/>
          <w:szCs w:val="16"/>
        </w:rPr>
        <w:t xml:space="preserve">analyzing business </w:t>
      </w:r>
      <w:r w:rsidR="00F2538A" w:rsidRPr="008E195A">
        <w:rPr>
          <w:rFonts w:ascii="Century Gothic" w:eastAsia="Century Gothic" w:hAnsi="Century Gothic" w:cs="Century Gothic"/>
          <w:color w:val="231F20"/>
          <w:sz w:val="16"/>
          <w:szCs w:val="16"/>
        </w:rPr>
        <w:t>requirements</w:t>
      </w:r>
      <w:r w:rsidR="001C2269">
        <w:rPr>
          <w:rFonts w:ascii="Century Gothic" w:eastAsia="Century Gothic" w:hAnsi="Century Gothic" w:cs="Century Gothic"/>
          <w:color w:val="231F20"/>
          <w:sz w:val="16"/>
          <w:szCs w:val="16"/>
        </w:rPr>
        <w:t>,</w:t>
      </w:r>
      <w:r w:rsidR="0093074A" w:rsidRPr="008E195A">
        <w:rPr>
          <w:rFonts w:ascii="Century Gothic" w:eastAsia="Century Gothic" w:hAnsi="Century Gothic" w:cs="Century Gothic"/>
          <w:color w:val="231F20"/>
          <w:sz w:val="16"/>
          <w:szCs w:val="16"/>
        </w:rPr>
        <w:t xml:space="preserve">, leading cross-functional teams, and implementing innovative IT solutions to drive business growth and efficiency. Adept at translating complex business needs into technical specifications and collaborating with stakeholders at all levels to ensure successful project delivery. Proficient in Agile and Waterfall methodologies, </w:t>
      </w:r>
      <w:r w:rsidR="00DE2DE1" w:rsidRPr="008E195A">
        <w:rPr>
          <w:rFonts w:ascii="Century Gothic" w:eastAsia="Century Gothic" w:hAnsi="Century Gothic" w:cs="Century Gothic"/>
          <w:color w:val="231F20"/>
          <w:sz w:val="16"/>
          <w:szCs w:val="16"/>
        </w:rPr>
        <w:t xml:space="preserve">across various sectors, with international experience in </w:t>
      </w:r>
      <w:r w:rsidR="00DE2DE1" w:rsidRPr="008E195A">
        <w:rPr>
          <w:rFonts w:ascii="Century Gothic" w:eastAsia="Century Gothic" w:hAnsi="Century Gothic" w:cs="Century Gothic"/>
          <w:b/>
          <w:bCs/>
          <w:color w:val="231F20"/>
          <w:sz w:val="16"/>
          <w:szCs w:val="16"/>
        </w:rPr>
        <w:t>FMCG</w:t>
      </w:r>
      <w:r w:rsidR="00DE2DE1" w:rsidRPr="008E195A">
        <w:rPr>
          <w:rFonts w:ascii="Century Gothic" w:eastAsia="Century Gothic" w:hAnsi="Century Gothic" w:cs="Century Gothic"/>
          <w:color w:val="231F20"/>
          <w:sz w:val="16"/>
          <w:szCs w:val="16"/>
        </w:rPr>
        <w:t xml:space="preserve">, </w:t>
      </w:r>
      <w:r w:rsidR="00DE2DE1" w:rsidRPr="008E195A">
        <w:rPr>
          <w:rFonts w:ascii="Century Gothic" w:eastAsia="Century Gothic" w:hAnsi="Century Gothic" w:cs="Century Gothic"/>
          <w:b/>
          <w:bCs/>
          <w:color w:val="231F20"/>
          <w:sz w:val="16"/>
          <w:szCs w:val="16"/>
        </w:rPr>
        <w:t>Banking</w:t>
      </w:r>
      <w:r w:rsidR="00DE2DE1" w:rsidRPr="008E195A">
        <w:rPr>
          <w:rFonts w:ascii="Century Gothic" w:eastAsia="Century Gothic" w:hAnsi="Century Gothic" w:cs="Century Gothic"/>
          <w:color w:val="231F20"/>
          <w:sz w:val="16"/>
          <w:szCs w:val="16"/>
        </w:rPr>
        <w:t xml:space="preserve">, </w:t>
      </w:r>
      <w:r w:rsidRPr="008E195A">
        <w:rPr>
          <w:rFonts w:ascii="Century Gothic" w:eastAsia="Century Gothic" w:hAnsi="Century Gothic" w:cs="Century Gothic"/>
          <w:color w:val="231F20"/>
          <w:sz w:val="16"/>
          <w:szCs w:val="16"/>
        </w:rPr>
        <w:t xml:space="preserve">and </w:t>
      </w:r>
      <w:r w:rsidRPr="008E195A">
        <w:rPr>
          <w:rFonts w:ascii="Century Gothic" w:eastAsia="Century Gothic" w:hAnsi="Century Gothic" w:cs="Century Gothic"/>
          <w:b/>
          <w:bCs/>
          <w:color w:val="231F20"/>
          <w:sz w:val="16"/>
          <w:szCs w:val="16"/>
        </w:rPr>
        <w:t>Telecom</w:t>
      </w:r>
      <w:r w:rsidR="00DE2DE1" w:rsidRPr="008E195A">
        <w:rPr>
          <w:rFonts w:ascii="Century Gothic" w:eastAsia="Century Gothic" w:hAnsi="Century Gothic" w:cs="Century Gothic"/>
          <w:color w:val="231F20"/>
          <w:sz w:val="16"/>
          <w:szCs w:val="16"/>
        </w:rPr>
        <w:t xml:space="preserve">, </w:t>
      </w:r>
      <w:r w:rsidR="00DE2DE1" w:rsidRPr="008E195A">
        <w:rPr>
          <w:rFonts w:ascii="Century Gothic" w:eastAsia="Century Gothic" w:hAnsi="Century Gothic" w:cs="Century Gothic"/>
          <w:b/>
          <w:bCs/>
          <w:color w:val="231F20"/>
          <w:sz w:val="16"/>
          <w:szCs w:val="16"/>
        </w:rPr>
        <w:t>Real</w:t>
      </w:r>
      <w:r w:rsidR="00DE2DE1" w:rsidRPr="008E195A">
        <w:rPr>
          <w:rFonts w:ascii="Century Gothic" w:eastAsia="Century Gothic" w:hAnsi="Century Gothic" w:cs="Century Gothic"/>
          <w:color w:val="231F20"/>
          <w:sz w:val="16"/>
          <w:szCs w:val="16"/>
        </w:rPr>
        <w:t xml:space="preserve"> </w:t>
      </w:r>
      <w:r w:rsidR="00DE2DE1" w:rsidRPr="008E195A">
        <w:rPr>
          <w:rFonts w:ascii="Century Gothic" w:eastAsia="Century Gothic" w:hAnsi="Century Gothic" w:cs="Century Gothic"/>
          <w:b/>
          <w:bCs/>
          <w:color w:val="231F20"/>
          <w:sz w:val="16"/>
          <w:szCs w:val="16"/>
        </w:rPr>
        <w:t>estate</w:t>
      </w:r>
      <w:r w:rsidR="00DE2DE1" w:rsidRPr="008E195A">
        <w:rPr>
          <w:rFonts w:ascii="Century Gothic" w:eastAsia="Century Gothic" w:hAnsi="Century Gothic" w:cs="Century Gothic"/>
          <w:color w:val="231F20"/>
          <w:sz w:val="16"/>
          <w:szCs w:val="16"/>
        </w:rPr>
        <w:t xml:space="preserve">, and </w:t>
      </w:r>
      <w:r w:rsidR="00DE2DE1" w:rsidRPr="008E195A">
        <w:rPr>
          <w:rFonts w:ascii="Century Gothic" w:eastAsia="Century Gothic" w:hAnsi="Century Gothic" w:cs="Century Gothic"/>
          <w:b/>
          <w:bCs/>
          <w:color w:val="231F20"/>
          <w:sz w:val="16"/>
          <w:szCs w:val="16"/>
        </w:rPr>
        <w:t>Information</w:t>
      </w:r>
      <w:r w:rsidR="00DE2DE1" w:rsidRPr="008E195A">
        <w:rPr>
          <w:rFonts w:ascii="Century Gothic" w:eastAsia="Century Gothic" w:hAnsi="Century Gothic" w:cs="Century Gothic"/>
          <w:color w:val="231F20"/>
          <w:sz w:val="16"/>
          <w:szCs w:val="16"/>
        </w:rPr>
        <w:t xml:space="preserve"> </w:t>
      </w:r>
      <w:r w:rsidR="00DE2DE1" w:rsidRPr="008E195A">
        <w:rPr>
          <w:rFonts w:ascii="Century Gothic" w:eastAsia="Century Gothic" w:hAnsi="Century Gothic" w:cs="Century Gothic"/>
          <w:b/>
          <w:bCs/>
          <w:color w:val="231F20"/>
          <w:sz w:val="16"/>
          <w:szCs w:val="16"/>
        </w:rPr>
        <w:t>technology</w:t>
      </w:r>
      <w:r w:rsidRPr="008E195A">
        <w:rPr>
          <w:rFonts w:ascii="Century Gothic" w:eastAsia="Century Gothic" w:hAnsi="Century Gothic" w:cs="Century Gothic"/>
          <w:color w:val="231F20"/>
          <w:sz w:val="16"/>
          <w:szCs w:val="16"/>
        </w:rPr>
        <w:t xml:space="preserve"> </w:t>
      </w:r>
      <w:r w:rsidR="008D45B6" w:rsidRPr="008E195A">
        <w:rPr>
          <w:rFonts w:ascii="Century Gothic" w:eastAsia="Century Gothic" w:hAnsi="Century Gothic" w:cs="Century Gothic"/>
          <w:color w:val="231F20"/>
          <w:sz w:val="16"/>
          <w:szCs w:val="16"/>
        </w:rPr>
        <w:t xml:space="preserve">, </w:t>
      </w:r>
      <w:r w:rsidR="008D45B6" w:rsidRPr="008E195A">
        <w:rPr>
          <w:rFonts w:ascii="Century Gothic" w:eastAsia="Century Gothic" w:hAnsi="Century Gothic" w:cs="Century Gothic"/>
          <w:b/>
          <w:bCs/>
          <w:color w:val="231F20"/>
          <w:sz w:val="16"/>
          <w:szCs w:val="16"/>
        </w:rPr>
        <w:t>government</w:t>
      </w:r>
      <w:r w:rsidR="008D45B6" w:rsidRPr="008E195A">
        <w:rPr>
          <w:rFonts w:ascii="Century Gothic" w:eastAsia="Century Gothic" w:hAnsi="Century Gothic" w:cs="Century Gothic"/>
          <w:color w:val="231F20"/>
          <w:sz w:val="16"/>
          <w:szCs w:val="16"/>
        </w:rPr>
        <w:t xml:space="preserve"> and </w:t>
      </w:r>
      <w:r w:rsidR="008D45B6" w:rsidRPr="008E195A">
        <w:rPr>
          <w:rFonts w:ascii="Century Gothic" w:eastAsia="Century Gothic" w:hAnsi="Century Gothic" w:cs="Century Gothic"/>
          <w:b/>
          <w:bCs/>
          <w:color w:val="231F20"/>
          <w:sz w:val="16"/>
          <w:szCs w:val="16"/>
        </w:rPr>
        <w:t>semi-governmental</w:t>
      </w:r>
      <w:r w:rsidR="008D45B6" w:rsidRPr="008E195A">
        <w:rPr>
          <w:rFonts w:ascii="Century Gothic" w:eastAsia="Century Gothic" w:hAnsi="Century Gothic" w:cs="Century Gothic"/>
          <w:color w:val="231F20"/>
          <w:sz w:val="16"/>
          <w:szCs w:val="16"/>
        </w:rPr>
        <w:t xml:space="preserve"> </w:t>
      </w:r>
      <w:r w:rsidR="008D45B6" w:rsidRPr="008E195A">
        <w:rPr>
          <w:rFonts w:ascii="Century Gothic" w:eastAsia="Century Gothic" w:hAnsi="Century Gothic" w:cs="Century Gothic"/>
          <w:b/>
          <w:bCs/>
          <w:color w:val="231F20"/>
          <w:sz w:val="16"/>
          <w:szCs w:val="16"/>
        </w:rPr>
        <w:t>clients</w:t>
      </w:r>
      <w:r w:rsidR="008D45B6" w:rsidRPr="008E195A">
        <w:rPr>
          <w:rFonts w:ascii="Century Gothic" w:eastAsia="Century Gothic" w:hAnsi="Century Gothic" w:cs="Century Gothic"/>
          <w:color w:val="231F20"/>
          <w:sz w:val="16"/>
          <w:szCs w:val="16"/>
        </w:rPr>
        <w:t xml:space="preserve"> </w:t>
      </w:r>
      <w:r w:rsidRPr="008E195A">
        <w:rPr>
          <w:rFonts w:ascii="Century Gothic" w:eastAsia="Century Gothic" w:hAnsi="Century Gothic" w:cs="Century Gothic"/>
          <w:color w:val="231F20"/>
          <w:sz w:val="16"/>
          <w:szCs w:val="16"/>
        </w:rPr>
        <w:t xml:space="preserve">throughout enterprise ERP solutions, in-house development and WEB/mobile applications. </w:t>
      </w:r>
      <w:r w:rsidR="00DE2DE1" w:rsidRPr="000C4D9E">
        <w:rPr>
          <w:rFonts w:ascii="Century Gothic" w:eastAsia="Century Gothic" w:hAnsi="Century Gothic" w:cs="Century Gothic"/>
          <w:b/>
          <w:bCs/>
          <w:color w:val="231F20"/>
          <w:sz w:val="16"/>
          <w:szCs w:val="16"/>
        </w:rPr>
        <w:t>Certified in PMP</w:t>
      </w:r>
      <w:r w:rsidR="00DE2DE1" w:rsidRPr="008E195A">
        <w:rPr>
          <w:rFonts w:ascii="Century Gothic" w:eastAsia="Century Gothic" w:hAnsi="Century Gothic" w:cs="Century Gothic"/>
          <w:color w:val="231F20"/>
          <w:sz w:val="16"/>
          <w:szCs w:val="16"/>
        </w:rPr>
        <w:t xml:space="preserve">/PMI and </w:t>
      </w:r>
      <w:r w:rsidR="00DE2DE1" w:rsidRPr="000C4D9E">
        <w:rPr>
          <w:rFonts w:ascii="Century Gothic" w:eastAsia="Century Gothic" w:hAnsi="Century Gothic" w:cs="Century Gothic"/>
          <w:b/>
          <w:bCs/>
          <w:color w:val="231F20"/>
          <w:sz w:val="16"/>
          <w:szCs w:val="16"/>
        </w:rPr>
        <w:t>ITIL foundation v4</w:t>
      </w:r>
      <w:r w:rsidR="000C4D9E" w:rsidRPr="000C4D9E">
        <w:rPr>
          <w:rFonts w:ascii="Century Gothic" w:eastAsia="Century Gothic" w:hAnsi="Century Gothic" w:cs="Century Gothic"/>
          <w:b/>
          <w:bCs/>
          <w:color w:val="231F20"/>
          <w:sz w:val="16"/>
          <w:szCs w:val="16"/>
        </w:rPr>
        <w:t>–service management,</w:t>
      </w:r>
      <w:r w:rsidR="00DE2DE1" w:rsidRPr="008E195A">
        <w:rPr>
          <w:rFonts w:ascii="Century Gothic" w:eastAsia="Century Gothic" w:hAnsi="Century Gothic" w:cs="Century Gothic"/>
          <w:color w:val="231F20"/>
          <w:sz w:val="16"/>
          <w:szCs w:val="16"/>
        </w:rPr>
        <w:t xml:space="preserve"> with strong knowledge in </w:t>
      </w:r>
      <w:r w:rsidR="00DE2DE1" w:rsidRPr="000C4D9E">
        <w:rPr>
          <w:rFonts w:ascii="Century Gothic" w:eastAsia="Century Gothic" w:hAnsi="Century Gothic" w:cs="Century Gothic"/>
          <w:b/>
          <w:bCs/>
          <w:color w:val="231F20"/>
          <w:sz w:val="16"/>
          <w:szCs w:val="16"/>
        </w:rPr>
        <w:t>cloud applications</w:t>
      </w:r>
      <w:r w:rsidR="00DE2DE1" w:rsidRPr="008E195A">
        <w:rPr>
          <w:rFonts w:ascii="Century Gothic" w:eastAsia="Century Gothic" w:hAnsi="Century Gothic" w:cs="Century Gothic"/>
          <w:color w:val="231F20"/>
          <w:sz w:val="16"/>
          <w:szCs w:val="16"/>
        </w:rPr>
        <w:t>,</w:t>
      </w:r>
      <w:r w:rsidR="000931C2" w:rsidRPr="008E195A">
        <w:rPr>
          <w:rFonts w:ascii="Century Gothic" w:eastAsia="Century Gothic" w:hAnsi="Century Gothic" w:cs="Century Gothic"/>
          <w:color w:val="231F20"/>
          <w:sz w:val="16"/>
          <w:szCs w:val="16"/>
        </w:rPr>
        <w:t xml:space="preserve"> Infrastructures,</w:t>
      </w:r>
      <w:r w:rsidR="00DE2DE1" w:rsidRPr="008E195A">
        <w:rPr>
          <w:rFonts w:ascii="Century Gothic" w:eastAsia="Century Gothic" w:hAnsi="Century Gothic" w:cs="Century Gothic"/>
          <w:color w:val="231F20"/>
          <w:sz w:val="16"/>
          <w:szCs w:val="16"/>
        </w:rPr>
        <w:t xml:space="preserve"> </w:t>
      </w:r>
      <w:r w:rsidR="00DE2DE1" w:rsidRPr="000C4D9E">
        <w:rPr>
          <w:rFonts w:ascii="Century Gothic" w:eastAsia="Century Gothic" w:hAnsi="Century Gothic" w:cs="Century Gothic"/>
          <w:b/>
          <w:bCs/>
          <w:color w:val="231F20"/>
          <w:sz w:val="16"/>
          <w:szCs w:val="16"/>
        </w:rPr>
        <w:t xml:space="preserve">ERP </w:t>
      </w:r>
      <w:r w:rsidR="000931C2" w:rsidRPr="000C4D9E">
        <w:rPr>
          <w:rFonts w:ascii="Century Gothic" w:eastAsia="Century Gothic" w:hAnsi="Century Gothic" w:cs="Century Gothic"/>
          <w:b/>
          <w:bCs/>
          <w:color w:val="231F20"/>
          <w:sz w:val="16"/>
          <w:szCs w:val="16"/>
        </w:rPr>
        <w:t>solutions</w:t>
      </w:r>
      <w:r w:rsidR="00DE2DE1" w:rsidRPr="008E195A">
        <w:rPr>
          <w:rFonts w:ascii="Century Gothic" w:eastAsia="Century Gothic" w:hAnsi="Century Gothic" w:cs="Century Gothic"/>
          <w:color w:val="231F20"/>
          <w:sz w:val="16"/>
          <w:szCs w:val="16"/>
        </w:rPr>
        <w:t xml:space="preserve">, </w:t>
      </w:r>
      <w:r w:rsidR="00DE2DE1" w:rsidRPr="000C4D9E">
        <w:rPr>
          <w:rFonts w:ascii="Century Gothic" w:eastAsia="Century Gothic" w:hAnsi="Century Gothic" w:cs="Century Gothic"/>
          <w:b/>
          <w:bCs/>
          <w:color w:val="231F20"/>
          <w:sz w:val="16"/>
          <w:szCs w:val="16"/>
        </w:rPr>
        <w:t>networking</w:t>
      </w:r>
      <w:r w:rsidR="00DE2DE1" w:rsidRPr="008E195A">
        <w:rPr>
          <w:rFonts w:ascii="Century Gothic" w:eastAsia="Century Gothic" w:hAnsi="Century Gothic" w:cs="Century Gothic"/>
          <w:color w:val="231F20"/>
          <w:sz w:val="16"/>
          <w:szCs w:val="16"/>
        </w:rPr>
        <w:t xml:space="preserve">, </w:t>
      </w:r>
      <w:r w:rsidR="00DE2DE1" w:rsidRPr="000C4D9E">
        <w:rPr>
          <w:rFonts w:ascii="Century Gothic" w:eastAsia="Century Gothic" w:hAnsi="Century Gothic" w:cs="Century Gothic"/>
          <w:b/>
          <w:bCs/>
          <w:color w:val="231F20"/>
          <w:sz w:val="16"/>
          <w:szCs w:val="16"/>
        </w:rPr>
        <w:t>security</w:t>
      </w:r>
      <w:r w:rsidR="00DE2DE1" w:rsidRPr="008E195A">
        <w:rPr>
          <w:rFonts w:ascii="Century Gothic" w:eastAsia="Century Gothic" w:hAnsi="Century Gothic" w:cs="Century Gothic"/>
          <w:color w:val="231F20"/>
          <w:sz w:val="16"/>
          <w:szCs w:val="16"/>
        </w:rPr>
        <w:t xml:space="preserve">, and </w:t>
      </w:r>
      <w:r w:rsidR="00DE2DE1" w:rsidRPr="000C4D9E">
        <w:rPr>
          <w:rFonts w:ascii="Century Gothic" w:eastAsia="Century Gothic" w:hAnsi="Century Gothic" w:cs="Century Gothic"/>
          <w:b/>
          <w:bCs/>
          <w:color w:val="231F20"/>
          <w:sz w:val="16"/>
          <w:szCs w:val="16"/>
        </w:rPr>
        <w:t>IT</w:t>
      </w:r>
      <w:r w:rsidR="00DE2DE1" w:rsidRPr="008E195A">
        <w:rPr>
          <w:rFonts w:ascii="Century Gothic" w:eastAsia="Century Gothic" w:hAnsi="Century Gothic" w:cs="Century Gothic"/>
          <w:color w:val="231F20"/>
          <w:sz w:val="16"/>
          <w:szCs w:val="16"/>
        </w:rPr>
        <w:t xml:space="preserve"> </w:t>
      </w:r>
      <w:r w:rsidR="00DE2DE1" w:rsidRPr="000C4D9E">
        <w:rPr>
          <w:rFonts w:ascii="Century Gothic" w:eastAsia="Century Gothic" w:hAnsi="Century Gothic" w:cs="Century Gothic"/>
          <w:b/>
          <w:bCs/>
          <w:color w:val="231F20"/>
          <w:sz w:val="16"/>
          <w:szCs w:val="16"/>
        </w:rPr>
        <w:t>operations</w:t>
      </w:r>
      <w:r w:rsidR="00DE2DE1" w:rsidRPr="008E195A">
        <w:rPr>
          <w:rFonts w:ascii="Century Gothic" w:eastAsia="Century Gothic" w:hAnsi="Century Gothic" w:cs="Century Gothic"/>
          <w:color w:val="231F20"/>
          <w:sz w:val="16"/>
          <w:szCs w:val="16"/>
        </w:rPr>
        <w:t xml:space="preserve">. Holds a bachelor's degree in </w:t>
      </w:r>
      <w:r w:rsidR="00DE2DE1" w:rsidRPr="000C4D9E">
        <w:rPr>
          <w:rFonts w:ascii="Century Gothic" w:eastAsia="Century Gothic" w:hAnsi="Century Gothic" w:cs="Century Gothic"/>
          <w:b/>
          <w:bCs/>
          <w:color w:val="231F20"/>
          <w:sz w:val="16"/>
          <w:szCs w:val="16"/>
        </w:rPr>
        <w:t>Computer</w:t>
      </w:r>
      <w:r w:rsidR="00DE2DE1" w:rsidRPr="008E195A">
        <w:rPr>
          <w:rFonts w:ascii="Century Gothic" w:eastAsia="Century Gothic" w:hAnsi="Century Gothic" w:cs="Century Gothic"/>
          <w:color w:val="231F20"/>
          <w:sz w:val="16"/>
          <w:szCs w:val="16"/>
        </w:rPr>
        <w:t xml:space="preserve"> </w:t>
      </w:r>
      <w:r w:rsidR="00DE2DE1" w:rsidRPr="000C4D9E">
        <w:rPr>
          <w:rFonts w:ascii="Century Gothic" w:eastAsia="Century Gothic" w:hAnsi="Century Gothic" w:cs="Century Gothic"/>
          <w:b/>
          <w:bCs/>
          <w:color w:val="231F20"/>
          <w:sz w:val="16"/>
          <w:szCs w:val="16"/>
        </w:rPr>
        <w:t>Science</w:t>
      </w:r>
      <w:r w:rsidR="00DE2DE1" w:rsidRPr="008E195A">
        <w:rPr>
          <w:rFonts w:ascii="Century Gothic" w:eastAsia="Century Gothic" w:hAnsi="Century Gothic" w:cs="Century Gothic"/>
          <w:color w:val="231F20"/>
          <w:sz w:val="16"/>
          <w:szCs w:val="16"/>
        </w:rPr>
        <w:t xml:space="preserve"> from AL ISRA University (2000/2001)</w:t>
      </w:r>
      <w:r w:rsidR="001E33B1" w:rsidRPr="008E195A">
        <w:rPr>
          <w:rFonts w:ascii="Century Gothic" w:eastAsia="Century Gothic" w:hAnsi="Century Gothic" w:cs="Century Gothic"/>
          <w:color w:val="231F20"/>
          <w:sz w:val="16"/>
          <w:szCs w:val="16"/>
        </w:rPr>
        <w:t>.</w:t>
      </w:r>
    </w:p>
    <w:tbl>
      <w:tblPr>
        <w:tblStyle w:val="displaytable"/>
        <w:tblW w:w="1610" w:type="dxa"/>
        <w:tblCellSpacing w:w="0" w:type="dxa"/>
        <w:tblCellMar>
          <w:left w:w="0" w:type="dxa"/>
          <w:right w:w="0" w:type="dxa"/>
        </w:tblCellMar>
        <w:tblLook w:val="05E0" w:firstRow="1" w:lastRow="1" w:firstColumn="1" w:lastColumn="1" w:noHBand="0" w:noVBand="1"/>
      </w:tblPr>
      <w:tblGrid>
        <w:gridCol w:w="1610"/>
      </w:tblGrid>
      <w:tr w:rsidR="003D41ED" w14:paraId="21328170" w14:textId="77777777" w:rsidTr="008B6F43">
        <w:trPr>
          <w:trHeight w:val="24"/>
          <w:tblCellSpacing w:w="0" w:type="dxa"/>
        </w:trPr>
        <w:tc>
          <w:tcPr>
            <w:tcW w:w="1610" w:type="dxa"/>
            <w:tcMar>
              <w:top w:w="420" w:type="dxa"/>
              <w:left w:w="0" w:type="dxa"/>
              <w:bottom w:w="0" w:type="dxa"/>
              <w:right w:w="0" w:type="dxa"/>
            </w:tcMar>
            <w:vAlign w:val="bottom"/>
            <w:hideMark/>
          </w:tcPr>
          <w:p w14:paraId="0BD5B94D" w14:textId="77777777" w:rsidR="003D41ED" w:rsidRDefault="003D41ED" w:rsidP="002B7A82">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299C5D96" w14:textId="77777777" w:rsidR="003B2E78" w:rsidRPr="000C4D9E" w:rsidRDefault="000835BE" w:rsidP="000C4D9E">
      <w:pPr>
        <w:pStyle w:val="divdocumentdivsectiontitle"/>
        <w:rPr>
          <w:rFonts w:ascii="Century Gothic" w:eastAsia="Century Gothic" w:hAnsi="Century Gothic" w:cs="Century Gothic"/>
          <w:b/>
          <w:bCs/>
          <w:sz w:val="24"/>
          <w:szCs w:val="24"/>
        </w:rPr>
      </w:pPr>
      <w:r w:rsidRPr="000C4D9E">
        <w:rPr>
          <w:rFonts w:ascii="Century Gothic" w:eastAsia="Century Gothic" w:hAnsi="Century Gothic" w:cs="Century Gothic"/>
          <w:b/>
          <w:bCs/>
          <w:sz w:val="24"/>
          <w:szCs w:val="24"/>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400"/>
        <w:gridCol w:w="5160"/>
      </w:tblGrid>
      <w:tr w:rsidR="003B2E78" w:rsidRPr="0014092B" w14:paraId="78E43310" w14:textId="77777777" w:rsidTr="0014092B">
        <w:tc>
          <w:tcPr>
            <w:tcW w:w="5400" w:type="dxa"/>
            <w:tcMar>
              <w:top w:w="0" w:type="dxa"/>
              <w:left w:w="0" w:type="dxa"/>
              <w:bottom w:w="0" w:type="dxa"/>
              <w:right w:w="0" w:type="dxa"/>
            </w:tcMar>
            <w:hideMark/>
          </w:tcPr>
          <w:p w14:paraId="6EBF0A4C" w14:textId="77777777" w:rsidR="00CD4DFA" w:rsidRPr="00983066" w:rsidRDefault="00983066" w:rsidP="00983066">
            <w:pPr>
              <w:pStyle w:val="divdocumentulli"/>
              <w:spacing w:line="240" w:lineRule="auto"/>
              <w:rPr>
                <w:rFonts w:ascii="Century Gothic" w:eastAsia="Century Gothic" w:hAnsi="Century Gothic" w:cs="Century Gothic"/>
                <w:b/>
                <w:bCs/>
                <w:color w:val="231F20"/>
                <w:sz w:val="20"/>
                <w:szCs w:val="20"/>
              </w:rPr>
            </w:pPr>
            <w:r w:rsidRPr="006A53DC">
              <w:rPr>
                <w:rFonts w:ascii="Century Gothic" w:eastAsia="Century Gothic" w:hAnsi="Century Gothic" w:cs="Century Gothic"/>
                <w:b/>
                <w:bCs/>
                <w:color w:val="984806" w:themeColor="accent6" w:themeShade="80"/>
                <w:sz w:val="20"/>
                <w:szCs w:val="20"/>
              </w:rPr>
              <w:t>Project Management Skills</w:t>
            </w:r>
            <w:r w:rsidRPr="00983066">
              <w:rPr>
                <w:rFonts w:ascii="Century Gothic" w:eastAsia="Century Gothic" w:hAnsi="Century Gothic" w:cs="Century Gothic"/>
                <w:b/>
                <w:bCs/>
                <w:color w:val="231F20"/>
                <w:sz w:val="20"/>
                <w:szCs w:val="20"/>
              </w:rPr>
              <w:t xml:space="preserve"> </w:t>
            </w:r>
          </w:p>
          <w:p w14:paraId="31FAF867" w14:textId="77777777" w:rsidR="00983066" w:rsidRPr="00983066" w:rsidRDefault="0098306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Project Manag</w:t>
            </w:r>
            <w:r w:rsidR="00E952A8">
              <w:rPr>
                <w:rFonts w:ascii="Century Gothic" w:eastAsia="Century Gothic" w:hAnsi="Century Gothic" w:cs="Century Gothic"/>
                <w:color w:val="231F20"/>
                <w:sz w:val="16"/>
                <w:szCs w:val="16"/>
              </w:rPr>
              <w:t>ement Methodologies (Waterfall,</w:t>
            </w:r>
            <w:r w:rsidRPr="00983066">
              <w:rPr>
                <w:rFonts w:ascii="Century Gothic" w:eastAsia="Century Gothic" w:hAnsi="Century Gothic" w:cs="Century Gothic"/>
                <w:color w:val="231F20"/>
                <w:sz w:val="16"/>
                <w:szCs w:val="16"/>
              </w:rPr>
              <w:t>Agile &amp; Hybrid)</w:t>
            </w:r>
            <w:r w:rsidR="00E952A8">
              <w:rPr>
                <w:rFonts w:ascii="Century Gothic" w:eastAsia="Century Gothic" w:hAnsi="Century Gothic" w:cs="Century Gothic"/>
                <w:color w:val="231F20"/>
                <w:sz w:val="16"/>
                <w:szCs w:val="16"/>
              </w:rPr>
              <w:t>.</w:t>
            </w:r>
          </w:p>
          <w:p w14:paraId="04184563" w14:textId="77777777" w:rsidR="00983066" w:rsidRPr="00983066" w:rsidRDefault="0098306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 xml:space="preserve">Project </w:t>
            </w:r>
            <w:r w:rsidR="006A53DC">
              <w:rPr>
                <w:rFonts w:ascii="Century Gothic" w:eastAsia="Century Gothic" w:hAnsi="Century Gothic" w:cs="Century Gothic"/>
                <w:color w:val="231F20"/>
                <w:sz w:val="16"/>
                <w:szCs w:val="16"/>
              </w:rPr>
              <w:t xml:space="preserve">Planning &amp; </w:t>
            </w:r>
            <w:r w:rsidRPr="00983066">
              <w:rPr>
                <w:rFonts w:ascii="Century Gothic" w:eastAsia="Century Gothic" w:hAnsi="Century Gothic" w:cs="Century Gothic"/>
                <w:color w:val="231F20"/>
                <w:sz w:val="16"/>
                <w:szCs w:val="16"/>
              </w:rPr>
              <w:t>Plan Documents Preparation</w:t>
            </w:r>
            <w:r w:rsidR="00E952A8">
              <w:rPr>
                <w:rFonts w:ascii="Century Gothic" w:eastAsia="Century Gothic" w:hAnsi="Century Gothic" w:cs="Century Gothic"/>
                <w:color w:val="231F20"/>
                <w:sz w:val="16"/>
                <w:szCs w:val="16"/>
              </w:rPr>
              <w:t>.</w:t>
            </w:r>
          </w:p>
          <w:p w14:paraId="322AA2C2" w14:textId="77777777" w:rsidR="00983066" w:rsidRPr="00983066" w:rsidRDefault="0098306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316F6">
              <w:rPr>
                <w:rFonts w:ascii="Century Gothic" w:eastAsia="Century Gothic" w:hAnsi="Century Gothic" w:cs="Century Gothic"/>
                <w:b/>
                <w:bCs/>
                <w:color w:val="231F20"/>
                <w:sz w:val="16"/>
                <w:szCs w:val="16"/>
              </w:rPr>
              <w:t xml:space="preserve">Project Management </w:t>
            </w:r>
            <w:r w:rsidR="00022FF1" w:rsidRPr="009316F6">
              <w:rPr>
                <w:rFonts w:ascii="Century Gothic" w:eastAsia="Century Gothic" w:hAnsi="Century Gothic" w:cs="Century Gothic"/>
                <w:b/>
                <w:bCs/>
                <w:color w:val="231F20"/>
                <w:sz w:val="16"/>
                <w:szCs w:val="16"/>
              </w:rPr>
              <w:t>Certificate</w:t>
            </w:r>
            <w:r w:rsidR="00022FF1" w:rsidRPr="00983066">
              <w:rPr>
                <w:rFonts w:ascii="Century Gothic" w:eastAsia="Century Gothic" w:hAnsi="Century Gothic" w:cs="Century Gothic"/>
                <w:color w:val="231F20"/>
                <w:sz w:val="16"/>
                <w:szCs w:val="16"/>
              </w:rPr>
              <w:t xml:space="preserve"> &amp; </w:t>
            </w:r>
            <w:r w:rsidR="00E952A8">
              <w:rPr>
                <w:rFonts w:ascii="Century Gothic" w:eastAsia="Century Gothic" w:hAnsi="Century Gothic" w:cs="Century Gothic"/>
                <w:color w:val="231F20"/>
                <w:sz w:val="16"/>
                <w:szCs w:val="16"/>
              </w:rPr>
              <w:t>experiences.</w:t>
            </w:r>
          </w:p>
          <w:p w14:paraId="28B2C45F" w14:textId="77777777" w:rsidR="00983066" w:rsidRPr="00983066" w:rsidRDefault="0098306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 xml:space="preserve">PM Tools, </w:t>
            </w:r>
            <w:r w:rsidR="00022FF1">
              <w:rPr>
                <w:rFonts w:ascii="Century Gothic" w:eastAsia="Century Gothic" w:hAnsi="Century Gothic" w:cs="Century Gothic"/>
                <w:color w:val="231F20"/>
                <w:sz w:val="16"/>
                <w:szCs w:val="16"/>
              </w:rPr>
              <w:t xml:space="preserve">Ms. </w:t>
            </w:r>
            <w:r w:rsidRPr="00983066">
              <w:rPr>
                <w:rFonts w:ascii="Century Gothic" w:eastAsia="Century Gothic" w:hAnsi="Century Gothic" w:cs="Century Gothic"/>
                <w:color w:val="231F20"/>
                <w:sz w:val="16"/>
                <w:szCs w:val="16"/>
              </w:rPr>
              <w:t xml:space="preserve">Projects, </w:t>
            </w:r>
            <w:r w:rsidR="006A53DC">
              <w:rPr>
                <w:rFonts w:ascii="Century Gothic" w:eastAsia="Century Gothic" w:hAnsi="Century Gothic" w:cs="Century Gothic"/>
                <w:color w:val="231F20"/>
                <w:sz w:val="16"/>
                <w:szCs w:val="16"/>
              </w:rPr>
              <w:t>T</w:t>
            </w:r>
            <w:r w:rsidR="006A53DC" w:rsidRPr="006A53DC">
              <w:rPr>
                <w:rFonts w:ascii="Century Gothic" w:eastAsia="Century Gothic" w:hAnsi="Century Gothic" w:cs="Century Gothic"/>
                <w:color w:val="231F20"/>
                <w:sz w:val="16"/>
                <w:szCs w:val="16"/>
              </w:rPr>
              <w:t>rillo</w:t>
            </w:r>
            <w:r w:rsidR="006A53DC">
              <w:rPr>
                <w:rFonts w:ascii="Century Gothic" w:eastAsia="Century Gothic" w:hAnsi="Century Gothic" w:cs="Century Gothic"/>
                <w:color w:val="231F20"/>
                <w:sz w:val="16"/>
                <w:szCs w:val="16"/>
              </w:rPr>
              <w:t>,</w:t>
            </w:r>
            <w:r w:rsidRPr="00983066">
              <w:rPr>
                <w:rFonts w:ascii="Century Gothic" w:eastAsia="Century Gothic" w:hAnsi="Century Gothic" w:cs="Century Gothic"/>
                <w:color w:val="231F20"/>
                <w:sz w:val="16"/>
                <w:szCs w:val="16"/>
              </w:rPr>
              <w:t>Visio, WBS, Jira &amp; Confluence</w:t>
            </w:r>
            <w:r w:rsidR="00E952A8">
              <w:rPr>
                <w:rFonts w:ascii="Century Gothic" w:eastAsia="Century Gothic" w:hAnsi="Century Gothic" w:cs="Century Gothic"/>
                <w:color w:val="231F20"/>
                <w:sz w:val="16"/>
                <w:szCs w:val="16"/>
              </w:rPr>
              <w:t>.</w:t>
            </w:r>
          </w:p>
          <w:p w14:paraId="6D242675" w14:textId="77777777" w:rsidR="00983066" w:rsidRPr="00983066" w:rsidRDefault="0098306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Risks &amp; Risk Mitigation Planning</w:t>
            </w:r>
            <w:r w:rsidR="00E952A8">
              <w:rPr>
                <w:rFonts w:ascii="Century Gothic" w:eastAsia="Century Gothic" w:hAnsi="Century Gothic" w:cs="Century Gothic"/>
                <w:color w:val="231F20"/>
                <w:sz w:val="16"/>
                <w:szCs w:val="16"/>
              </w:rPr>
              <w:t>.</w:t>
            </w:r>
          </w:p>
          <w:p w14:paraId="1EE44E51" w14:textId="77777777" w:rsidR="00983066" w:rsidRPr="00983066" w:rsidRDefault="00AE468C" w:rsidP="009316F6">
            <w:pPr>
              <w:pStyle w:val="divdocumentulli"/>
              <w:numPr>
                <w:ilvl w:val="0"/>
                <w:numId w:val="1"/>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 xml:space="preserve">High </w:t>
            </w:r>
            <w:r w:rsidR="00983066" w:rsidRPr="00983066">
              <w:rPr>
                <w:rFonts w:ascii="Century Gothic" w:eastAsia="Century Gothic" w:hAnsi="Century Gothic" w:cs="Century Gothic"/>
                <w:color w:val="231F20"/>
                <w:sz w:val="16"/>
                <w:szCs w:val="16"/>
              </w:rPr>
              <w:t>Stakeholders Management</w:t>
            </w:r>
            <w:r w:rsidR="00E952A8">
              <w:rPr>
                <w:rFonts w:ascii="Century Gothic" w:eastAsia="Century Gothic" w:hAnsi="Century Gothic" w:cs="Century Gothic"/>
                <w:color w:val="231F20"/>
                <w:sz w:val="16"/>
                <w:szCs w:val="16"/>
              </w:rPr>
              <w:t>.</w:t>
            </w:r>
          </w:p>
          <w:p w14:paraId="379D3DFC" w14:textId="77777777" w:rsidR="00983066" w:rsidRPr="00983066" w:rsidRDefault="0098306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Highly Communication skills</w:t>
            </w:r>
            <w:r w:rsidR="00E952A8">
              <w:rPr>
                <w:rFonts w:ascii="Century Gothic" w:eastAsia="Century Gothic" w:hAnsi="Century Gothic" w:cs="Century Gothic"/>
                <w:color w:val="231F20"/>
                <w:sz w:val="16"/>
                <w:szCs w:val="16"/>
              </w:rPr>
              <w:t>.</w:t>
            </w:r>
          </w:p>
          <w:p w14:paraId="265FCE1B" w14:textId="77777777" w:rsidR="00983066" w:rsidRDefault="009D68D8"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D68D8">
              <w:rPr>
                <w:rFonts w:ascii="Century Gothic" w:eastAsia="Century Gothic" w:hAnsi="Century Gothic" w:cs="Century Gothic"/>
                <w:color w:val="231F20"/>
                <w:sz w:val="16"/>
                <w:szCs w:val="16"/>
              </w:rPr>
              <w:t xml:space="preserve">Project Progression </w:t>
            </w:r>
            <w:r w:rsidR="00AC58A7">
              <w:rPr>
                <w:rFonts w:ascii="Century Gothic" w:eastAsia="Century Gothic" w:hAnsi="Century Gothic" w:cs="Century Gothic"/>
                <w:color w:val="231F20"/>
                <w:sz w:val="16"/>
                <w:szCs w:val="16"/>
              </w:rPr>
              <w:t xml:space="preserve">reporting </w:t>
            </w:r>
            <w:r w:rsidRPr="009D68D8">
              <w:rPr>
                <w:rFonts w:ascii="Century Gothic" w:eastAsia="Century Gothic" w:hAnsi="Century Gothic" w:cs="Century Gothic"/>
                <w:color w:val="231F20"/>
                <w:sz w:val="16"/>
                <w:szCs w:val="16"/>
              </w:rPr>
              <w:t>&amp; Follow up</w:t>
            </w:r>
            <w:r w:rsidR="00E952A8">
              <w:rPr>
                <w:rFonts w:ascii="Century Gothic" w:eastAsia="Century Gothic" w:hAnsi="Century Gothic" w:cs="Century Gothic"/>
                <w:color w:val="231F20"/>
                <w:sz w:val="16"/>
                <w:szCs w:val="16"/>
              </w:rPr>
              <w:t>.</w:t>
            </w:r>
          </w:p>
          <w:p w14:paraId="4472A851" w14:textId="77777777" w:rsidR="005A6B8B" w:rsidRDefault="005A6B8B" w:rsidP="009316F6">
            <w:pPr>
              <w:pStyle w:val="divdocumentulli"/>
              <w:numPr>
                <w:ilvl w:val="0"/>
                <w:numId w:val="1"/>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RPA Project Implementation Manager Diploma</w:t>
            </w:r>
            <w:r w:rsidR="00E952A8">
              <w:rPr>
                <w:rFonts w:ascii="Century Gothic" w:eastAsia="Century Gothic" w:hAnsi="Century Gothic" w:cs="Century Gothic"/>
                <w:color w:val="231F20"/>
                <w:sz w:val="16"/>
                <w:szCs w:val="16"/>
              </w:rPr>
              <w:t>.</w:t>
            </w:r>
          </w:p>
          <w:p w14:paraId="7DB00257" w14:textId="77777777" w:rsidR="00B9677F" w:rsidRDefault="00B9677F" w:rsidP="009316F6">
            <w:pPr>
              <w:pStyle w:val="divdocumentulli"/>
              <w:numPr>
                <w:ilvl w:val="0"/>
                <w:numId w:val="1"/>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 xml:space="preserve">Procurement </w:t>
            </w:r>
            <w:r w:rsidR="00C73B8A">
              <w:rPr>
                <w:rFonts w:ascii="Century Gothic" w:eastAsia="Century Gothic" w:hAnsi="Century Gothic" w:cs="Century Gothic"/>
                <w:color w:val="231F20"/>
                <w:sz w:val="16"/>
                <w:szCs w:val="16"/>
              </w:rPr>
              <w:t xml:space="preserve">management, Documenting RFI, RFP, RFQ </w:t>
            </w:r>
            <w:r>
              <w:rPr>
                <w:rFonts w:ascii="Century Gothic" w:eastAsia="Century Gothic" w:hAnsi="Century Gothic" w:cs="Century Gothic"/>
                <w:color w:val="231F20"/>
                <w:sz w:val="16"/>
                <w:szCs w:val="16"/>
              </w:rPr>
              <w:t xml:space="preserve">and outsourcing. </w:t>
            </w:r>
          </w:p>
          <w:p w14:paraId="6456B86B" w14:textId="77777777" w:rsidR="00983066" w:rsidRPr="00983066" w:rsidRDefault="00983066" w:rsidP="00022FF1">
            <w:pPr>
              <w:pStyle w:val="divdocumentulli"/>
              <w:spacing w:line="240" w:lineRule="auto"/>
              <w:rPr>
                <w:rFonts w:ascii="Century Gothic" w:eastAsia="Century Gothic" w:hAnsi="Century Gothic" w:cs="Century Gothic"/>
                <w:b/>
                <w:bCs/>
                <w:color w:val="231F20"/>
                <w:sz w:val="20"/>
                <w:szCs w:val="20"/>
              </w:rPr>
            </w:pPr>
            <w:r w:rsidRPr="006A53DC">
              <w:rPr>
                <w:rFonts w:ascii="Century Gothic" w:eastAsia="Century Gothic" w:hAnsi="Century Gothic" w:cs="Century Gothic"/>
                <w:b/>
                <w:bCs/>
                <w:color w:val="984806" w:themeColor="accent6" w:themeShade="80"/>
                <w:sz w:val="20"/>
                <w:szCs w:val="20"/>
              </w:rPr>
              <w:t xml:space="preserve">IT </w:t>
            </w:r>
            <w:r w:rsidR="00022FF1">
              <w:rPr>
                <w:rFonts w:ascii="Century Gothic" w:eastAsia="Century Gothic" w:hAnsi="Century Gothic" w:cs="Century Gothic"/>
                <w:b/>
                <w:bCs/>
                <w:color w:val="984806" w:themeColor="accent6" w:themeShade="80"/>
                <w:sz w:val="20"/>
                <w:szCs w:val="20"/>
              </w:rPr>
              <w:t>Experiences,</w:t>
            </w:r>
            <w:r w:rsidRPr="006A53DC">
              <w:rPr>
                <w:rFonts w:ascii="Century Gothic" w:eastAsia="Century Gothic" w:hAnsi="Century Gothic" w:cs="Century Gothic"/>
                <w:b/>
                <w:bCs/>
                <w:color w:val="984806" w:themeColor="accent6" w:themeShade="80"/>
                <w:sz w:val="20"/>
                <w:szCs w:val="20"/>
              </w:rPr>
              <w:t xml:space="preserve"> knowledge’s &amp; Skills</w:t>
            </w:r>
            <w:r w:rsidRPr="00983066">
              <w:rPr>
                <w:rFonts w:ascii="Century Gothic" w:eastAsia="Century Gothic" w:hAnsi="Century Gothic" w:cs="Century Gothic"/>
                <w:b/>
                <w:bCs/>
                <w:color w:val="231F20"/>
                <w:sz w:val="20"/>
                <w:szCs w:val="20"/>
              </w:rPr>
              <w:t xml:space="preserve"> </w:t>
            </w:r>
          </w:p>
          <w:p w14:paraId="6DEDC19A" w14:textId="77777777" w:rsidR="00022FF1" w:rsidRDefault="00022FF1" w:rsidP="009316F6">
            <w:pPr>
              <w:pStyle w:val="ListParagraph"/>
              <w:numPr>
                <w:ilvl w:val="0"/>
                <w:numId w:val="1"/>
              </w:numPr>
              <w:rPr>
                <w:rFonts w:ascii="Century Gothic" w:eastAsia="Century Gothic" w:hAnsi="Century Gothic" w:cs="Century Gothic"/>
                <w:color w:val="231F20"/>
                <w:sz w:val="16"/>
                <w:szCs w:val="16"/>
              </w:rPr>
            </w:pPr>
            <w:r w:rsidRPr="005A6B8B">
              <w:rPr>
                <w:rFonts w:ascii="Century Gothic" w:eastAsia="Century Gothic" w:hAnsi="Century Gothic" w:cs="Century Gothic"/>
                <w:color w:val="231F20"/>
                <w:sz w:val="16"/>
                <w:szCs w:val="16"/>
              </w:rPr>
              <w:t>Digital Transformation &amp; Innovation.</w:t>
            </w:r>
          </w:p>
          <w:p w14:paraId="55291DE4" w14:textId="77777777" w:rsidR="005A6B8B" w:rsidRDefault="005A6B8B" w:rsidP="009316F6">
            <w:pPr>
              <w:pStyle w:val="ListParagraph"/>
              <w:numPr>
                <w:ilvl w:val="0"/>
                <w:numId w:val="1"/>
              </w:numPr>
              <w:rPr>
                <w:rFonts w:ascii="Century Gothic" w:eastAsia="Century Gothic" w:hAnsi="Century Gothic" w:cs="Century Gothic"/>
                <w:color w:val="231F20"/>
                <w:sz w:val="16"/>
                <w:szCs w:val="16"/>
              </w:rPr>
            </w:pPr>
            <w:r w:rsidRPr="005A6B8B">
              <w:rPr>
                <w:rFonts w:ascii="Century Gothic" w:eastAsia="Century Gothic" w:hAnsi="Century Gothic" w:cs="Century Gothic"/>
                <w:color w:val="231F20"/>
                <w:sz w:val="16"/>
                <w:szCs w:val="16"/>
              </w:rPr>
              <w:t>IT Compliance and governance knowledge</w:t>
            </w:r>
            <w:r w:rsidR="009316F6">
              <w:rPr>
                <w:rFonts w:ascii="Century Gothic" w:eastAsia="Century Gothic" w:hAnsi="Century Gothic" w:cs="Century Gothic"/>
                <w:color w:val="231F20"/>
                <w:sz w:val="16"/>
                <w:szCs w:val="16"/>
              </w:rPr>
              <w:t>.</w:t>
            </w:r>
          </w:p>
          <w:p w14:paraId="256C91DD" w14:textId="77777777" w:rsidR="005A6B8B" w:rsidRPr="005A6B8B" w:rsidRDefault="005A6B8B" w:rsidP="00147B2A">
            <w:pPr>
              <w:pStyle w:val="divdocumentulli"/>
              <w:numPr>
                <w:ilvl w:val="0"/>
                <w:numId w:val="1"/>
              </w:numPr>
              <w:spacing w:line="240" w:lineRule="auto"/>
              <w:rPr>
                <w:rFonts w:ascii="Century Gothic" w:eastAsia="Century Gothic" w:hAnsi="Century Gothic" w:cs="Century Gothic"/>
                <w:color w:val="231F20"/>
                <w:sz w:val="16"/>
                <w:szCs w:val="16"/>
              </w:rPr>
            </w:pPr>
            <w:r w:rsidRPr="005A6B8B">
              <w:rPr>
                <w:rFonts w:ascii="Century Gothic" w:eastAsia="Century Gothic" w:hAnsi="Century Gothic" w:cs="Century Gothic"/>
                <w:color w:val="231F20"/>
                <w:sz w:val="16"/>
                <w:szCs w:val="16"/>
              </w:rPr>
              <w:t xml:space="preserve">IT </w:t>
            </w:r>
            <w:r w:rsidR="00147B2A">
              <w:rPr>
                <w:rFonts w:ascii="Century Gothic" w:eastAsia="Century Gothic" w:hAnsi="Century Gothic" w:cs="Century Gothic"/>
                <w:color w:val="231F20"/>
                <w:sz w:val="16"/>
                <w:szCs w:val="16"/>
              </w:rPr>
              <w:t>Framework</w:t>
            </w:r>
            <w:r w:rsidRPr="005A6B8B">
              <w:rPr>
                <w:rFonts w:ascii="Century Gothic" w:eastAsia="Century Gothic" w:hAnsi="Century Gothic" w:cs="Century Gothic"/>
                <w:color w:val="231F20"/>
                <w:sz w:val="16"/>
                <w:szCs w:val="16"/>
              </w:rPr>
              <w:t xml:space="preserve"> &amp; best practices.</w:t>
            </w:r>
          </w:p>
          <w:p w14:paraId="5124A38D" w14:textId="77777777" w:rsidR="005A6B8B" w:rsidRPr="005A6B8B" w:rsidRDefault="00147B2A" w:rsidP="007D6151">
            <w:pPr>
              <w:pStyle w:val="divdocumentulli"/>
              <w:numPr>
                <w:ilvl w:val="0"/>
                <w:numId w:val="1"/>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Familiarity</w:t>
            </w:r>
            <w:r w:rsidR="007D6151">
              <w:rPr>
                <w:rFonts w:ascii="Century Gothic" w:eastAsia="Century Gothic" w:hAnsi="Century Gothic" w:cs="Century Gothic"/>
                <w:color w:val="231F20"/>
                <w:sz w:val="16"/>
                <w:szCs w:val="16"/>
              </w:rPr>
              <w:t xml:space="preserve"> with web &amp; Mobile Applications development</w:t>
            </w:r>
          </w:p>
          <w:p w14:paraId="05A33104" w14:textId="77777777" w:rsidR="0093074A" w:rsidRDefault="0093074A" w:rsidP="009316F6">
            <w:pPr>
              <w:pStyle w:val="divdocumentulli"/>
              <w:numPr>
                <w:ilvl w:val="0"/>
                <w:numId w:val="1"/>
              </w:numPr>
              <w:pBdr>
                <w:left w:val="none" w:sz="0" w:space="0" w:color="auto"/>
              </w:pBdr>
              <w:spacing w:line="240" w:lineRule="auto"/>
              <w:rPr>
                <w:rFonts w:ascii="Century Gothic" w:eastAsia="Century Gothic" w:hAnsi="Century Gothic" w:cs="Century Gothic"/>
                <w:color w:val="231F20"/>
                <w:sz w:val="16"/>
                <w:szCs w:val="16"/>
              </w:rPr>
            </w:pPr>
            <w:r w:rsidRPr="005A6B8B">
              <w:rPr>
                <w:rFonts w:ascii="Century Gothic" w:eastAsia="Century Gothic" w:hAnsi="Century Gothic" w:cs="Century Gothic"/>
                <w:color w:val="231F20"/>
                <w:sz w:val="16"/>
                <w:szCs w:val="16"/>
              </w:rPr>
              <w:t>IT Solutions Design</w:t>
            </w:r>
          </w:p>
          <w:p w14:paraId="609C234B" w14:textId="77777777" w:rsidR="008B5CF5" w:rsidRPr="008B5CF5" w:rsidRDefault="008B5CF5" w:rsidP="008B5CF5">
            <w:pPr>
              <w:pStyle w:val="divdocumentulli"/>
              <w:numPr>
                <w:ilvl w:val="0"/>
                <w:numId w:val="1"/>
              </w:numPr>
              <w:spacing w:line="240" w:lineRule="auto"/>
              <w:rPr>
                <w:rFonts w:ascii="Century Gothic" w:eastAsia="Century Gothic" w:hAnsi="Century Gothic" w:cs="Century Gothic"/>
                <w:color w:val="231F20"/>
                <w:sz w:val="16"/>
                <w:szCs w:val="16"/>
              </w:rPr>
            </w:pPr>
            <w:r w:rsidRPr="00BA5663">
              <w:rPr>
                <w:rFonts w:ascii="Century Gothic" w:eastAsia="Century Gothic" w:hAnsi="Century Gothic" w:cs="Century Gothic"/>
                <w:color w:val="231F20"/>
                <w:sz w:val="16"/>
                <w:szCs w:val="16"/>
              </w:rPr>
              <w:t xml:space="preserve">Data Migration, Integrations &amp; Automations, </w:t>
            </w:r>
            <w:r w:rsidR="007C3A0C">
              <w:rPr>
                <w:rFonts w:ascii="Century Gothic" w:eastAsia="Century Gothic" w:hAnsi="Century Gothic" w:cs="Century Gothic"/>
                <w:color w:val="231F20"/>
                <w:sz w:val="16"/>
                <w:szCs w:val="16"/>
              </w:rPr>
              <w:t xml:space="preserve">Oracle </w:t>
            </w:r>
            <w:r w:rsidRPr="00BA5663">
              <w:rPr>
                <w:rFonts w:ascii="Century Gothic" w:eastAsia="Century Gothic" w:hAnsi="Century Gothic" w:cs="Century Gothic"/>
                <w:color w:val="231F20"/>
                <w:sz w:val="16"/>
                <w:szCs w:val="16"/>
              </w:rPr>
              <w:t>DB API's.</w:t>
            </w:r>
          </w:p>
          <w:p w14:paraId="6102E0F7" w14:textId="77777777" w:rsidR="00825CDB" w:rsidRPr="005A6B8B" w:rsidRDefault="000835BE"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5A6B8B">
              <w:rPr>
                <w:rFonts w:ascii="Century Gothic" w:eastAsia="Century Gothic" w:hAnsi="Century Gothic" w:cs="Century Gothic"/>
                <w:color w:val="231F20"/>
                <w:sz w:val="16"/>
                <w:szCs w:val="16"/>
              </w:rPr>
              <w:t>Delivery management</w:t>
            </w:r>
          </w:p>
          <w:p w14:paraId="467D5313" w14:textId="77777777" w:rsidR="009203D2" w:rsidRDefault="00022FF1" w:rsidP="009316F6">
            <w:pPr>
              <w:pStyle w:val="divdocumentulli"/>
              <w:numPr>
                <w:ilvl w:val="0"/>
                <w:numId w:val="1"/>
              </w:numPr>
              <w:spacing w:line="240" w:lineRule="auto"/>
              <w:rPr>
                <w:rFonts w:ascii="Century Gothic" w:eastAsia="Century Gothic" w:hAnsi="Century Gothic" w:cs="Century Gothic"/>
                <w:b/>
                <w:bCs/>
                <w:color w:val="231F20"/>
                <w:sz w:val="16"/>
                <w:szCs w:val="16"/>
              </w:rPr>
            </w:pPr>
            <w:r>
              <w:rPr>
                <w:rFonts w:ascii="Century Gothic" w:eastAsia="Century Gothic" w:hAnsi="Century Gothic" w:cs="Century Gothic"/>
                <w:b/>
                <w:bCs/>
                <w:color w:val="231F20"/>
                <w:sz w:val="16"/>
                <w:szCs w:val="16"/>
              </w:rPr>
              <w:t xml:space="preserve">ITIL v4 Foundation-Service Management certificate </w:t>
            </w:r>
          </w:p>
          <w:p w14:paraId="50E8D698" w14:textId="77777777" w:rsidR="009316F6" w:rsidRDefault="009316F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7D6151">
              <w:rPr>
                <w:rFonts w:ascii="Century Gothic" w:eastAsia="Century Gothic" w:hAnsi="Century Gothic" w:cs="Century Gothic"/>
                <w:color w:val="231F20"/>
                <w:sz w:val="16"/>
                <w:szCs w:val="16"/>
              </w:rPr>
              <w:t>Strong knowledge with payment gateways &amp; FinTech</w:t>
            </w:r>
          </w:p>
          <w:p w14:paraId="0F7D6521" w14:textId="77777777" w:rsidR="0056089A" w:rsidRPr="007D6151" w:rsidRDefault="0056089A" w:rsidP="00C921F8">
            <w:pPr>
              <w:pStyle w:val="divdocumentulli"/>
              <w:numPr>
                <w:ilvl w:val="0"/>
                <w:numId w:val="1"/>
              </w:numPr>
              <w:spacing w:line="240" w:lineRule="auto"/>
              <w:rPr>
                <w:rFonts w:ascii="Century Gothic" w:eastAsia="Century Gothic" w:hAnsi="Century Gothic" w:cs="Century Gothic"/>
                <w:color w:val="231F20"/>
                <w:sz w:val="16"/>
                <w:szCs w:val="16"/>
              </w:rPr>
            </w:pPr>
            <w:r w:rsidRPr="0056089A">
              <w:rPr>
                <w:rFonts w:ascii="Century Gothic" w:eastAsia="Century Gothic" w:hAnsi="Century Gothic" w:cs="Century Gothic"/>
                <w:b/>
                <w:bCs/>
                <w:color w:val="231F20"/>
                <w:sz w:val="16"/>
                <w:szCs w:val="16"/>
              </w:rPr>
              <w:t>A</w:t>
            </w:r>
            <w:r w:rsidR="00C97373">
              <w:rPr>
                <w:rFonts w:ascii="Century Gothic" w:eastAsia="Century Gothic" w:hAnsi="Century Gothic" w:cs="Century Gothic"/>
                <w:b/>
                <w:bCs/>
                <w:color w:val="231F20"/>
                <w:sz w:val="16"/>
                <w:szCs w:val="16"/>
              </w:rPr>
              <w:t xml:space="preserve">rtificial Intelligent </w:t>
            </w:r>
            <w:r>
              <w:rPr>
                <w:rFonts w:ascii="Century Gothic" w:eastAsia="Century Gothic" w:hAnsi="Century Gothic" w:cs="Century Gothic"/>
                <w:color w:val="231F20"/>
                <w:sz w:val="16"/>
                <w:szCs w:val="16"/>
              </w:rPr>
              <w:t>course</w:t>
            </w:r>
            <w:r w:rsidR="00C921F8">
              <w:rPr>
                <w:rFonts w:ascii="Century Gothic" w:eastAsia="Century Gothic" w:hAnsi="Century Gothic" w:cs="Century Gothic"/>
                <w:color w:val="231F20"/>
                <w:sz w:val="16"/>
                <w:szCs w:val="16"/>
              </w:rPr>
              <w:t>s</w:t>
            </w:r>
            <w:r>
              <w:rPr>
                <w:rFonts w:ascii="Century Gothic" w:eastAsia="Century Gothic" w:hAnsi="Century Gothic" w:cs="Century Gothic"/>
                <w:color w:val="231F20"/>
                <w:sz w:val="16"/>
                <w:szCs w:val="16"/>
              </w:rPr>
              <w:t xml:space="preserve"> </w:t>
            </w:r>
            <w:r w:rsidRPr="00C97373">
              <w:rPr>
                <w:rFonts w:ascii="Century Gothic" w:eastAsia="Century Gothic" w:hAnsi="Century Gothic" w:cs="Century Gothic"/>
                <w:color w:val="FF0000"/>
                <w:sz w:val="16"/>
                <w:szCs w:val="16"/>
              </w:rPr>
              <w:t>still in progress</w:t>
            </w:r>
            <w:r>
              <w:rPr>
                <w:rFonts w:ascii="Century Gothic" w:eastAsia="Century Gothic" w:hAnsi="Century Gothic" w:cs="Century Gothic"/>
                <w:color w:val="231F20"/>
                <w:sz w:val="16"/>
                <w:szCs w:val="16"/>
              </w:rPr>
              <w:t>.</w:t>
            </w:r>
          </w:p>
        </w:tc>
        <w:tc>
          <w:tcPr>
            <w:tcW w:w="5160" w:type="dxa"/>
            <w:tcMar>
              <w:top w:w="0" w:type="dxa"/>
              <w:left w:w="0" w:type="dxa"/>
              <w:bottom w:w="0" w:type="dxa"/>
              <w:right w:w="0" w:type="dxa"/>
            </w:tcMar>
            <w:hideMark/>
          </w:tcPr>
          <w:p w14:paraId="589D69A5" w14:textId="77777777" w:rsidR="006A53DC" w:rsidRDefault="006A53DC" w:rsidP="006A53DC">
            <w:pPr>
              <w:pStyle w:val="divdocumentulli"/>
              <w:spacing w:line="240" w:lineRule="auto"/>
              <w:ind w:left="720"/>
              <w:rPr>
                <w:rFonts w:ascii="Century Gothic" w:eastAsia="Century Gothic" w:hAnsi="Century Gothic" w:cs="Century Gothic"/>
                <w:color w:val="231F20"/>
                <w:sz w:val="16"/>
                <w:szCs w:val="16"/>
              </w:rPr>
            </w:pPr>
          </w:p>
          <w:p w14:paraId="29EAC3CC" w14:textId="77777777" w:rsidR="00EE23DD" w:rsidRPr="00983066" w:rsidRDefault="00EE23DD" w:rsidP="00EE23DD">
            <w:pPr>
              <w:pStyle w:val="divdocumentulli"/>
              <w:numPr>
                <w:ilvl w:val="0"/>
                <w:numId w:val="2"/>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Scope definition, management &amp; obtain Deliverables.</w:t>
            </w:r>
          </w:p>
          <w:p w14:paraId="2E662F52" w14:textId="77777777" w:rsidR="00983066" w:rsidRPr="00983066" w:rsidRDefault="0098306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Planning &amp; Organizing</w:t>
            </w:r>
            <w:r w:rsidR="00E952A8">
              <w:rPr>
                <w:rFonts w:ascii="Century Gothic" w:eastAsia="Century Gothic" w:hAnsi="Century Gothic" w:cs="Century Gothic"/>
                <w:color w:val="231F20"/>
                <w:sz w:val="16"/>
                <w:szCs w:val="16"/>
              </w:rPr>
              <w:t>.</w:t>
            </w:r>
          </w:p>
          <w:p w14:paraId="213217D6" w14:textId="77777777" w:rsidR="00983066" w:rsidRPr="00983066" w:rsidRDefault="0098306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Data Analysis and visualization</w:t>
            </w:r>
            <w:r w:rsidR="00E952A8">
              <w:rPr>
                <w:rFonts w:ascii="Century Gothic" w:eastAsia="Century Gothic" w:hAnsi="Century Gothic" w:cs="Century Gothic"/>
                <w:color w:val="231F20"/>
                <w:sz w:val="16"/>
                <w:szCs w:val="16"/>
              </w:rPr>
              <w:t>.</w:t>
            </w:r>
            <w:r w:rsidRPr="00983066">
              <w:rPr>
                <w:rFonts w:ascii="Century Gothic" w:eastAsia="Century Gothic" w:hAnsi="Century Gothic" w:cs="Century Gothic"/>
                <w:color w:val="231F20"/>
                <w:sz w:val="16"/>
                <w:szCs w:val="16"/>
              </w:rPr>
              <w:t xml:space="preserve"> </w:t>
            </w:r>
          </w:p>
          <w:p w14:paraId="19C92551" w14:textId="77777777" w:rsidR="00983066" w:rsidRPr="00983066" w:rsidRDefault="00E952A8" w:rsidP="009316F6">
            <w:pPr>
              <w:pStyle w:val="divdocumentulli"/>
              <w:numPr>
                <w:ilvl w:val="0"/>
                <w:numId w:val="2"/>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Presentation.</w:t>
            </w:r>
          </w:p>
          <w:p w14:paraId="54A94D38" w14:textId="77777777" w:rsidR="00983066" w:rsidRPr="00983066" w:rsidRDefault="0098306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Team coaching, mentorship, Supervision &amp; Leadership</w:t>
            </w:r>
            <w:r w:rsidR="00E952A8">
              <w:rPr>
                <w:rFonts w:ascii="Century Gothic" w:eastAsia="Century Gothic" w:hAnsi="Century Gothic" w:cs="Century Gothic"/>
                <w:color w:val="231F20"/>
                <w:sz w:val="16"/>
                <w:szCs w:val="16"/>
              </w:rPr>
              <w:t>.</w:t>
            </w:r>
          </w:p>
          <w:p w14:paraId="7E045167" w14:textId="77777777" w:rsidR="00983066" w:rsidRPr="00983066" w:rsidRDefault="0098306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 xml:space="preserve">Business Analysis </w:t>
            </w:r>
            <w:r w:rsidR="00E952A8" w:rsidRPr="00983066">
              <w:rPr>
                <w:rFonts w:ascii="Century Gothic" w:eastAsia="Century Gothic" w:hAnsi="Century Gothic" w:cs="Century Gothic"/>
                <w:color w:val="231F20"/>
                <w:sz w:val="16"/>
                <w:szCs w:val="16"/>
              </w:rPr>
              <w:t>skills, Assessment</w:t>
            </w:r>
            <w:r w:rsidR="006A53DC">
              <w:rPr>
                <w:rFonts w:ascii="Century Gothic" w:eastAsia="Century Gothic" w:hAnsi="Century Gothic" w:cs="Century Gothic"/>
                <w:color w:val="231F20"/>
                <w:sz w:val="16"/>
                <w:szCs w:val="16"/>
              </w:rPr>
              <w:t xml:space="preserve"> Forms &amp; </w:t>
            </w:r>
            <w:r w:rsidRPr="00983066">
              <w:rPr>
                <w:rFonts w:ascii="Century Gothic" w:eastAsia="Century Gothic" w:hAnsi="Century Gothic" w:cs="Century Gothic"/>
                <w:color w:val="231F20"/>
                <w:sz w:val="16"/>
                <w:szCs w:val="16"/>
              </w:rPr>
              <w:t>experience</w:t>
            </w:r>
            <w:r w:rsidR="00E952A8">
              <w:rPr>
                <w:rFonts w:ascii="Century Gothic" w:eastAsia="Century Gothic" w:hAnsi="Century Gothic" w:cs="Century Gothic"/>
                <w:color w:val="231F20"/>
                <w:sz w:val="16"/>
                <w:szCs w:val="16"/>
              </w:rPr>
              <w:t>.</w:t>
            </w:r>
          </w:p>
          <w:p w14:paraId="06B3EA7C" w14:textId="77777777" w:rsidR="00983066" w:rsidRPr="00983066" w:rsidRDefault="00983066" w:rsidP="00597BEE">
            <w:pPr>
              <w:pStyle w:val="divdocumentulli"/>
              <w:numPr>
                <w:ilvl w:val="0"/>
                <w:numId w:val="2"/>
              </w:numPr>
              <w:pBdr>
                <w:left w:val="none" w:sz="0" w:space="0" w:color="auto"/>
              </w:pBd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Requirements Gathering and Documentation</w:t>
            </w:r>
            <w:r w:rsidR="006A53DC">
              <w:rPr>
                <w:rFonts w:ascii="Century Gothic" w:eastAsia="Century Gothic" w:hAnsi="Century Gothic" w:cs="Century Gothic"/>
                <w:color w:val="231F20"/>
                <w:sz w:val="16"/>
                <w:szCs w:val="16"/>
              </w:rPr>
              <w:t xml:space="preserve"> BRD, SRS, FD, NFD, RACI</w:t>
            </w:r>
            <w:r w:rsidR="00597BEE">
              <w:rPr>
                <w:rFonts w:ascii="Century Gothic" w:eastAsia="Century Gothic" w:hAnsi="Century Gothic" w:cs="Century Gothic"/>
                <w:color w:val="231F20"/>
                <w:sz w:val="16"/>
                <w:szCs w:val="16"/>
              </w:rPr>
              <w:t>, RTM, SWOT</w:t>
            </w:r>
            <w:r w:rsidR="006A53DC">
              <w:rPr>
                <w:rFonts w:ascii="Century Gothic" w:eastAsia="Century Gothic" w:hAnsi="Century Gothic" w:cs="Century Gothic"/>
                <w:color w:val="231F20"/>
                <w:sz w:val="16"/>
                <w:szCs w:val="16"/>
              </w:rPr>
              <w:t>.</w:t>
            </w:r>
          </w:p>
          <w:p w14:paraId="3F375982" w14:textId="77777777" w:rsidR="00983066" w:rsidRPr="00983066" w:rsidRDefault="0098306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Business Process Analysis.</w:t>
            </w:r>
          </w:p>
          <w:p w14:paraId="4971AE7C" w14:textId="77777777" w:rsidR="00983066" w:rsidRDefault="0098306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Negotiation &amp; Conflict Resolution</w:t>
            </w:r>
            <w:r w:rsidR="008B5CF5">
              <w:rPr>
                <w:rFonts w:ascii="Century Gothic" w:eastAsia="Century Gothic" w:hAnsi="Century Gothic" w:cs="Century Gothic"/>
                <w:color w:val="231F20"/>
                <w:sz w:val="16"/>
                <w:szCs w:val="16"/>
              </w:rPr>
              <w:t>.</w:t>
            </w:r>
          </w:p>
          <w:p w14:paraId="293FB838" w14:textId="77777777" w:rsidR="00983066" w:rsidRPr="00BA5663" w:rsidRDefault="00983066" w:rsidP="005A6B8B">
            <w:pPr>
              <w:pStyle w:val="divdocumentulli"/>
              <w:spacing w:line="240" w:lineRule="auto"/>
              <w:ind w:left="720"/>
              <w:rPr>
                <w:rFonts w:ascii="Century Gothic" w:eastAsia="Century Gothic" w:hAnsi="Century Gothic" w:cs="Century Gothic"/>
                <w:color w:val="231F20"/>
                <w:sz w:val="16"/>
                <w:szCs w:val="16"/>
              </w:rPr>
            </w:pPr>
          </w:p>
          <w:p w14:paraId="0C8B08C6" w14:textId="77777777" w:rsidR="009316F6" w:rsidRPr="005A6B8B" w:rsidRDefault="009316F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5A6B8B">
              <w:rPr>
                <w:rFonts w:ascii="Century Gothic" w:eastAsia="Century Gothic" w:hAnsi="Century Gothic" w:cs="Century Gothic"/>
                <w:color w:val="231F20"/>
                <w:sz w:val="16"/>
                <w:szCs w:val="16"/>
              </w:rPr>
              <w:t>Software Development Life Cycles</w:t>
            </w:r>
            <w:r w:rsidR="00597BEE">
              <w:rPr>
                <w:rFonts w:ascii="Century Gothic" w:eastAsia="Century Gothic" w:hAnsi="Century Gothic" w:cs="Century Gothic"/>
                <w:color w:val="231F20"/>
                <w:sz w:val="16"/>
                <w:szCs w:val="16"/>
              </w:rPr>
              <w:t xml:space="preserve"> </w:t>
            </w:r>
            <w:r w:rsidRPr="005A6B8B">
              <w:rPr>
                <w:rFonts w:ascii="Century Gothic" w:eastAsia="Century Gothic" w:hAnsi="Century Gothic" w:cs="Century Gothic"/>
                <w:color w:val="231F20"/>
                <w:sz w:val="16"/>
                <w:szCs w:val="16"/>
              </w:rPr>
              <w:t>-</w:t>
            </w:r>
            <w:r w:rsidR="00597BEE">
              <w:rPr>
                <w:rFonts w:ascii="Century Gothic" w:eastAsia="Century Gothic" w:hAnsi="Century Gothic" w:cs="Century Gothic"/>
                <w:color w:val="231F20"/>
                <w:sz w:val="16"/>
                <w:szCs w:val="16"/>
              </w:rPr>
              <w:t xml:space="preserve"> </w:t>
            </w:r>
            <w:r w:rsidRPr="005A6B8B">
              <w:rPr>
                <w:rFonts w:ascii="Century Gothic" w:eastAsia="Century Gothic" w:hAnsi="Century Gothic" w:cs="Century Gothic"/>
                <w:color w:val="231F20"/>
                <w:sz w:val="16"/>
                <w:szCs w:val="16"/>
              </w:rPr>
              <w:t xml:space="preserve">SDLC </w:t>
            </w:r>
          </w:p>
          <w:p w14:paraId="4CDC51E5" w14:textId="77777777" w:rsidR="00D97405" w:rsidRPr="00BA5663" w:rsidRDefault="00D97405"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BA5663">
              <w:rPr>
                <w:rFonts w:ascii="Century Gothic" w:eastAsia="Century Gothic" w:hAnsi="Century Gothic" w:cs="Century Gothic"/>
                <w:color w:val="231F20"/>
                <w:sz w:val="16"/>
                <w:szCs w:val="16"/>
              </w:rPr>
              <w:t xml:space="preserve">ERP &amp; Oracle </w:t>
            </w:r>
            <w:r w:rsidR="001440BF" w:rsidRPr="00BA5663">
              <w:rPr>
                <w:rFonts w:ascii="Century Gothic" w:eastAsia="Century Gothic" w:hAnsi="Century Gothic" w:cs="Century Gothic"/>
                <w:color w:val="231F20"/>
                <w:sz w:val="16"/>
                <w:szCs w:val="16"/>
              </w:rPr>
              <w:t>EBS, Oracle</w:t>
            </w:r>
            <w:r w:rsidR="001440BF">
              <w:rPr>
                <w:rFonts w:ascii="Century Gothic" w:eastAsia="Century Gothic" w:hAnsi="Century Gothic" w:cs="Century Gothic"/>
                <w:color w:val="231F20"/>
                <w:sz w:val="16"/>
                <w:szCs w:val="16"/>
              </w:rPr>
              <w:t xml:space="preserve"> AME</w:t>
            </w:r>
            <w:r w:rsidRPr="00BA5663">
              <w:rPr>
                <w:rFonts w:ascii="Century Gothic" w:eastAsia="Century Gothic" w:hAnsi="Century Gothic" w:cs="Century Gothic"/>
                <w:color w:val="231F20"/>
                <w:sz w:val="16"/>
                <w:szCs w:val="16"/>
              </w:rPr>
              <w:t xml:space="preserve"> Implementations.</w:t>
            </w:r>
          </w:p>
          <w:p w14:paraId="3B3EA059" w14:textId="77777777" w:rsidR="00EA614A" w:rsidRDefault="001440BF"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BA5663">
              <w:rPr>
                <w:rFonts w:ascii="Century Gothic" w:eastAsia="Century Gothic" w:hAnsi="Century Gothic" w:cs="Century Gothic"/>
                <w:color w:val="231F20"/>
                <w:sz w:val="16"/>
                <w:szCs w:val="16"/>
              </w:rPr>
              <w:t>Strong</w:t>
            </w:r>
            <w:r w:rsidR="000835BE" w:rsidRPr="00BA5663">
              <w:rPr>
                <w:rFonts w:ascii="Century Gothic" w:eastAsia="Century Gothic" w:hAnsi="Century Gothic" w:cs="Century Gothic"/>
                <w:color w:val="231F20"/>
                <w:sz w:val="16"/>
                <w:szCs w:val="16"/>
              </w:rPr>
              <w:t xml:space="preserve"> knowledge in ERP Oracle Cloud &amp; Cloud Computing.</w:t>
            </w:r>
          </w:p>
          <w:p w14:paraId="6C9A4E38" w14:textId="77777777" w:rsidR="00022FF1" w:rsidRPr="00BA5663" w:rsidRDefault="00022FF1" w:rsidP="00597BEE">
            <w:pPr>
              <w:pStyle w:val="divdocumentulli"/>
              <w:numPr>
                <w:ilvl w:val="0"/>
                <w:numId w:val="2"/>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 xml:space="preserve">Strong experiences in DBMS SQL technical </w:t>
            </w:r>
            <w:r w:rsidR="00597BEE">
              <w:rPr>
                <w:rFonts w:ascii="Century Gothic" w:eastAsia="Century Gothic" w:hAnsi="Century Gothic" w:cs="Century Gothic"/>
                <w:color w:val="231F20"/>
                <w:sz w:val="16"/>
                <w:szCs w:val="16"/>
              </w:rPr>
              <w:t>skills</w:t>
            </w:r>
            <w:r>
              <w:rPr>
                <w:rFonts w:ascii="Century Gothic" w:eastAsia="Century Gothic" w:hAnsi="Century Gothic" w:cs="Century Gothic"/>
                <w:color w:val="231F20"/>
                <w:sz w:val="16"/>
                <w:szCs w:val="16"/>
              </w:rPr>
              <w:t>.</w:t>
            </w:r>
          </w:p>
          <w:p w14:paraId="76B7BD04" w14:textId="77777777" w:rsidR="00EA614A" w:rsidRPr="00706593" w:rsidRDefault="00EA614A" w:rsidP="009316F6">
            <w:pPr>
              <w:pStyle w:val="divdocumentulli"/>
              <w:numPr>
                <w:ilvl w:val="0"/>
                <w:numId w:val="2"/>
              </w:numPr>
              <w:spacing w:line="240" w:lineRule="auto"/>
              <w:rPr>
                <w:rFonts w:ascii="Century Gothic" w:eastAsia="Century Gothic" w:hAnsi="Century Gothic" w:cs="Century Gothic"/>
                <w:b/>
                <w:bCs/>
                <w:color w:val="231F20"/>
                <w:sz w:val="16"/>
                <w:szCs w:val="16"/>
              </w:rPr>
            </w:pPr>
            <w:r w:rsidRPr="00706593">
              <w:rPr>
                <w:rFonts w:ascii="Century Gothic" w:eastAsia="Century Gothic" w:hAnsi="Century Gothic" w:cs="Century Gothic"/>
                <w:b/>
                <w:bCs/>
                <w:color w:val="231F20"/>
                <w:sz w:val="16"/>
                <w:szCs w:val="16"/>
              </w:rPr>
              <w:t>UiPath</w:t>
            </w:r>
            <w:r w:rsidRPr="00706593">
              <w:rPr>
                <w:rFonts w:ascii="Cambria Math" w:eastAsia="Century Gothic" w:hAnsi="Cambria Math" w:cs="Cambria Math"/>
                <w:b/>
                <w:bCs/>
                <w:color w:val="231F20"/>
                <w:sz w:val="16"/>
                <w:szCs w:val="16"/>
              </w:rPr>
              <w:t>‐</w:t>
            </w:r>
            <w:r w:rsidRPr="00706593">
              <w:rPr>
                <w:rFonts w:ascii="Century Gothic" w:eastAsia="Century Gothic" w:hAnsi="Century Gothic" w:cs="Century Gothic"/>
                <w:b/>
                <w:bCs/>
                <w:color w:val="231F20"/>
                <w:sz w:val="16"/>
                <w:szCs w:val="16"/>
              </w:rPr>
              <w:t>RPA (Robotics Process Automation)</w:t>
            </w:r>
            <w:r w:rsidR="007D6151" w:rsidRPr="00706593">
              <w:rPr>
                <w:rFonts w:ascii="Century Gothic" w:eastAsia="Century Gothic" w:hAnsi="Century Gothic" w:cs="Century Gothic"/>
                <w:b/>
                <w:bCs/>
                <w:color w:val="231F20"/>
                <w:sz w:val="16"/>
                <w:szCs w:val="16"/>
              </w:rPr>
              <w:t xml:space="preserve"> Diplomas</w:t>
            </w:r>
            <w:r w:rsidRPr="00706593">
              <w:rPr>
                <w:rFonts w:ascii="Century Gothic" w:eastAsia="Century Gothic" w:hAnsi="Century Gothic" w:cs="Century Gothic"/>
                <w:b/>
                <w:bCs/>
                <w:color w:val="231F20"/>
                <w:sz w:val="16"/>
                <w:szCs w:val="16"/>
              </w:rPr>
              <w:t>.</w:t>
            </w:r>
          </w:p>
          <w:p w14:paraId="01DB3A45" w14:textId="77777777" w:rsidR="003B2E78" w:rsidRPr="00BA5663" w:rsidRDefault="000413CD"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BA5663">
              <w:rPr>
                <w:rFonts w:ascii="Century Gothic" w:eastAsia="Century Gothic" w:hAnsi="Century Gothic" w:cs="Century Gothic"/>
                <w:color w:val="231F20"/>
                <w:sz w:val="16"/>
                <w:szCs w:val="16"/>
              </w:rPr>
              <w:t xml:space="preserve">Oracle </w:t>
            </w:r>
            <w:r w:rsidR="009023A6">
              <w:rPr>
                <w:rFonts w:ascii="Century Gothic" w:eastAsia="Century Gothic" w:hAnsi="Century Gothic" w:cs="Century Gothic"/>
                <w:color w:val="231F20"/>
                <w:sz w:val="16"/>
                <w:szCs w:val="16"/>
              </w:rPr>
              <w:t>Tech</w:t>
            </w:r>
            <w:r w:rsidR="000835BE" w:rsidRPr="00BA5663">
              <w:rPr>
                <w:rFonts w:ascii="Cambria Math" w:eastAsia="Cambria Math" w:hAnsi="Cambria Math" w:cs="Cambria Math"/>
                <w:color w:val="231F20"/>
                <w:sz w:val="16"/>
                <w:szCs w:val="16"/>
              </w:rPr>
              <w:t>‐</w:t>
            </w:r>
            <w:r w:rsidR="000835BE" w:rsidRPr="00BA5663">
              <w:rPr>
                <w:rFonts w:ascii="Century Gothic" w:eastAsia="Century Gothic" w:hAnsi="Century Gothic" w:cs="Century Gothic"/>
                <w:color w:val="231F20"/>
                <w:sz w:val="16"/>
                <w:szCs w:val="16"/>
              </w:rPr>
              <w:t>functional experience</w:t>
            </w:r>
            <w:r w:rsidR="005E4086">
              <w:rPr>
                <w:rFonts w:ascii="Century Gothic" w:eastAsia="Century Gothic" w:hAnsi="Century Gothic" w:cs="Century Gothic"/>
                <w:color w:val="231F20"/>
                <w:sz w:val="16"/>
                <w:szCs w:val="16"/>
              </w:rPr>
              <w:t>s EBS R12 Payroll, Core HR, SS, LM, PM, PN, SYSADMIN, AME</w:t>
            </w:r>
            <w:r w:rsidR="00D97405" w:rsidRPr="00BA5663">
              <w:rPr>
                <w:rFonts w:ascii="Century Gothic" w:eastAsia="Century Gothic" w:hAnsi="Century Gothic" w:cs="Century Gothic"/>
                <w:color w:val="231F20"/>
                <w:sz w:val="16"/>
                <w:szCs w:val="16"/>
              </w:rPr>
              <w:t xml:space="preserve"> </w:t>
            </w:r>
            <w:r w:rsidR="00855AB0" w:rsidRPr="00BA5663">
              <w:rPr>
                <w:rFonts w:ascii="Century Gothic" w:eastAsia="Century Gothic" w:hAnsi="Century Gothic" w:cs="Century Gothic"/>
                <w:color w:val="231F20"/>
                <w:sz w:val="16"/>
                <w:szCs w:val="16"/>
              </w:rPr>
              <w:t>with Solid</w:t>
            </w:r>
            <w:r w:rsidR="000835BE" w:rsidRPr="00BA5663">
              <w:rPr>
                <w:rFonts w:ascii="Century Gothic" w:eastAsia="Century Gothic" w:hAnsi="Century Gothic" w:cs="Century Gothic"/>
                <w:color w:val="231F20"/>
                <w:sz w:val="16"/>
                <w:szCs w:val="16"/>
              </w:rPr>
              <w:t xml:space="preserve"> technical </w:t>
            </w:r>
            <w:r w:rsidR="00855AB0" w:rsidRPr="00BA5663">
              <w:rPr>
                <w:rFonts w:ascii="Century Gothic" w:eastAsia="Century Gothic" w:hAnsi="Century Gothic" w:cs="Century Gothic"/>
                <w:color w:val="231F20"/>
                <w:sz w:val="16"/>
                <w:szCs w:val="16"/>
              </w:rPr>
              <w:t>skills</w:t>
            </w:r>
            <w:r w:rsidR="000835BE" w:rsidRPr="00BA5663">
              <w:rPr>
                <w:rFonts w:ascii="Century Gothic" w:eastAsia="Century Gothic" w:hAnsi="Century Gothic" w:cs="Century Gothic"/>
                <w:color w:val="231F20"/>
                <w:sz w:val="16"/>
                <w:szCs w:val="16"/>
              </w:rPr>
              <w:t>.</w:t>
            </w:r>
          </w:p>
          <w:p w14:paraId="52570743" w14:textId="77777777" w:rsidR="003B2E78" w:rsidRPr="001440BF" w:rsidRDefault="000835BE"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1440BF">
              <w:rPr>
                <w:rFonts w:ascii="Century Gothic" w:eastAsia="Century Gothic" w:hAnsi="Century Gothic" w:cs="Century Gothic"/>
                <w:color w:val="231F20"/>
                <w:sz w:val="16"/>
                <w:szCs w:val="16"/>
              </w:rPr>
              <w:t>Ability to innovate work-around solutions.</w:t>
            </w:r>
          </w:p>
          <w:p w14:paraId="6FBE76E5" w14:textId="77777777" w:rsidR="003B2E78" w:rsidRPr="00BA5663" w:rsidRDefault="00D97405"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BA5663">
              <w:rPr>
                <w:rFonts w:ascii="Century Gothic" w:eastAsia="Century Gothic" w:hAnsi="Century Gothic" w:cs="Century Gothic"/>
                <w:color w:val="231F20"/>
                <w:sz w:val="16"/>
                <w:szCs w:val="16"/>
              </w:rPr>
              <w:t xml:space="preserve">Strong knowledge in </w:t>
            </w:r>
            <w:r w:rsidR="001440BF">
              <w:rPr>
                <w:rFonts w:ascii="Century Gothic" w:eastAsia="Century Gothic" w:hAnsi="Century Gothic" w:cs="Century Gothic"/>
                <w:color w:val="231F20"/>
                <w:sz w:val="16"/>
                <w:szCs w:val="16"/>
              </w:rPr>
              <w:t>IT Security ,</w:t>
            </w:r>
            <w:r w:rsidRPr="00BA5663">
              <w:rPr>
                <w:rFonts w:ascii="Century Gothic" w:eastAsia="Century Gothic" w:hAnsi="Century Gothic" w:cs="Century Gothic"/>
                <w:color w:val="231F20"/>
                <w:sz w:val="16"/>
                <w:szCs w:val="16"/>
              </w:rPr>
              <w:t xml:space="preserve">Hardware &amp; Networking </w:t>
            </w:r>
          </w:p>
        </w:tc>
      </w:tr>
    </w:tbl>
    <w:p w14:paraId="6587E106" w14:textId="77777777" w:rsidR="003B2E78" w:rsidRDefault="003B2E78">
      <w:pPr>
        <w:rPr>
          <w:vanish/>
        </w:rPr>
      </w:pP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3B2E78" w14:paraId="65864A61" w14:textId="77777777">
        <w:trPr>
          <w:tblCellSpacing w:w="0" w:type="dxa"/>
        </w:trPr>
        <w:tc>
          <w:tcPr>
            <w:tcW w:w="1600" w:type="dxa"/>
            <w:tcMar>
              <w:top w:w="420" w:type="dxa"/>
              <w:left w:w="0" w:type="dxa"/>
              <w:bottom w:w="0" w:type="dxa"/>
              <w:right w:w="0" w:type="dxa"/>
            </w:tcMar>
            <w:vAlign w:val="bottom"/>
            <w:hideMark/>
          </w:tcPr>
          <w:p w14:paraId="28D098E5" w14:textId="77777777" w:rsidR="003B2E78" w:rsidRDefault="000835BE">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6BE04620" w14:textId="77777777" w:rsidR="003B2E78" w:rsidRDefault="000835BE" w:rsidP="000C4D9E">
      <w:pPr>
        <w:pStyle w:val="divdocumentdivsectiontitle"/>
        <w:rPr>
          <w:rFonts w:ascii="Century Gothic" w:eastAsia="Century Gothic" w:hAnsi="Century Gothic" w:cs="Century Gothic"/>
          <w:b/>
          <w:bCs/>
          <w:sz w:val="24"/>
          <w:szCs w:val="24"/>
        </w:rPr>
      </w:pPr>
      <w:r w:rsidRPr="000C4D9E">
        <w:rPr>
          <w:rFonts w:ascii="Century Gothic" w:eastAsia="Century Gothic" w:hAnsi="Century Gothic" w:cs="Century Gothic"/>
          <w:b/>
          <w:bCs/>
          <w:sz w:val="24"/>
          <w:szCs w:val="24"/>
        </w:rPr>
        <w:t>Experience</w:t>
      </w:r>
    </w:p>
    <w:p w14:paraId="058A3517" w14:textId="3608CC04" w:rsidR="00785851" w:rsidRPr="003D41ED" w:rsidRDefault="00785851" w:rsidP="00785851">
      <w:pPr>
        <w:pStyle w:val="divdocumentsinglecolumn"/>
        <w:numPr>
          <w:ilvl w:val="0"/>
          <w:numId w:val="25"/>
        </w:numPr>
        <w:spacing w:line="280" w:lineRule="atLeast"/>
        <w:rPr>
          <w:rStyle w:val="span"/>
          <w:rFonts w:ascii="Century Gothic" w:eastAsia="Century Gothic" w:hAnsi="Century Gothic" w:cs="Century Gothic"/>
          <w:b/>
          <w:bCs/>
          <w:color w:val="984806" w:themeColor="accent6" w:themeShade="80"/>
          <w:sz w:val="18"/>
          <w:szCs w:val="18"/>
        </w:rPr>
      </w:pPr>
      <w:r>
        <w:rPr>
          <w:rStyle w:val="span"/>
          <w:rFonts w:ascii="Century Gothic" w:eastAsia="Century Gothic" w:hAnsi="Century Gothic" w:cs="Century Gothic"/>
          <w:b/>
          <w:bCs/>
          <w:color w:val="984806" w:themeColor="accent6" w:themeShade="80"/>
          <w:sz w:val="18"/>
          <w:szCs w:val="18"/>
        </w:rPr>
        <w:t>Regional Business Analysis Manager</w:t>
      </w:r>
      <w:r>
        <w:rPr>
          <w:rStyle w:val="jobtitle"/>
          <w:rFonts w:ascii="Century Gothic" w:eastAsia="Century Gothic" w:hAnsi="Century Gothic" w:cs="Century Gothic"/>
          <w:color w:val="231F20"/>
          <w:sz w:val="18"/>
          <w:szCs w:val="18"/>
        </w:rPr>
        <w:t xml:space="preserve"> </w:t>
      </w:r>
      <w:r w:rsidR="00147154" w:rsidRPr="00147154">
        <w:rPr>
          <w:rStyle w:val="span"/>
          <w:caps/>
          <w:color w:val="984806" w:themeColor="accent6" w:themeShade="80"/>
          <w:sz w:val="18"/>
          <w:szCs w:val="18"/>
        </w:rPr>
        <w:t>(</w:t>
      </w:r>
      <w:r w:rsidR="00147154" w:rsidRPr="00147154">
        <w:rPr>
          <w:rStyle w:val="span"/>
          <w:rFonts w:ascii="Century Gothic" w:eastAsia="Century Gothic" w:hAnsi="Century Gothic" w:cs="Century Gothic"/>
          <w:b/>
          <w:bCs/>
          <w:color w:val="984806" w:themeColor="accent6" w:themeShade="80"/>
          <w:sz w:val="18"/>
          <w:szCs w:val="18"/>
        </w:rPr>
        <w:t xml:space="preserve">Functional </w:t>
      </w:r>
      <w:r w:rsidR="00147154">
        <w:rPr>
          <w:rStyle w:val="span"/>
          <w:rFonts w:ascii="Century Gothic" w:eastAsia="Century Gothic" w:hAnsi="Century Gothic" w:cs="Century Gothic"/>
          <w:b/>
          <w:bCs/>
          <w:color w:val="984806" w:themeColor="accent6" w:themeShade="80"/>
          <w:sz w:val="18"/>
          <w:szCs w:val="18"/>
        </w:rPr>
        <w:t>Manager</w:t>
      </w:r>
      <w:r w:rsidR="00147154" w:rsidRPr="00147154">
        <w:rPr>
          <w:rStyle w:val="span"/>
          <w:rFonts w:ascii="Century Gothic" w:eastAsia="Century Gothic" w:hAnsi="Century Gothic" w:cs="Century Gothic"/>
          <w:b/>
          <w:bCs/>
          <w:color w:val="984806" w:themeColor="accent6" w:themeShade="80"/>
          <w:sz w:val="18"/>
          <w:szCs w:val="18"/>
        </w:rPr>
        <w:t>) |</w:t>
      </w:r>
      <w:r w:rsidRPr="003D41ED">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b/>
          <w:bCs/>
          <w:color w:val="984806" w:themeColor="accent6" w:themeShade="80"/>
          <w:sz w:val="18"/>
          <w:szCs w:val="18"/>
        </w:rPr>
        <w:t>11</w:t>
      </w:r>
      <w:r w:rsidRPr="004073C2">
        <w:rPr>
          <w:rStyle w:val="span"/>
          <w:rFonts w:ascii="Century Gothic" w:eastAsia="Century Gothic" w:hAnsi="Century Gothic" w:cs="Century Gothic"/>
          <w:b/>
          <w:bCs/>
          <w:color w:val="984806" w:themeColor="accent6" w:themeShade="80"/>
          <w:sz w:val="18"/>
          <w:szCs w:val="18"/>
        </w:rPr>
        <w:t>/202</w:t>
      </w:r>
      <w:r>
        <w:rPr>
          <w:rStyle w:val="span"/>
          <w:rFonts w:ascii="Century Gothic" w:eastAsia="Century Gothic" w:hAnsi="Century Gothic" w:cs="Century Gothic"/>
          <w:b/>
          <w:bCs/>
          <w:color w:val="984806" w:themeColor="accent6" w:themeShade="80"/>
          <w:sz w:val="18"/>
          <w:szCs w:val="18"/>
        </w:rPr>
        <w:t>4</w:t>
      </w:r>
      <w:r w:rsidRPr="004073C2">
        <w:rPr>
          <w:rStyle w:val="span"/>
          <w:rFonts w:ascii="Century Gothic" w:eastAsia="Century Gothic" w:hAnsi="Century Gothic" w:cs="Century Gothic"/>
          <w:b/>
          <w:bCs/>
          <w:color w:val="984806" w:themeColor="accent6" w:themeShade="80"/>
          <w:sz w:val="18"/>
          <w:szCs w:val="18"/>
        </w:rPr>
        <w:t xml:space="preserve"> – </w:t>
      </w:r>
      <w:r>
        <w:rPr>
          <w:rStyle w:val="span"/>
          <w:rFonts w:ascii="Century Gothic" w:eastAsia="Century Gothic" w:hAnsi="Century Gothic" w:cs="Century Gothic"/>
          <w:b/>
          <w:bCs/>
          <w:color w:val="984806" w:themeColor="accent6" w:themeShade="80"/>
          <w:sz w:val="18"/>
          <w:szCs w:val="18"/>
        </w:rPr>
        <w:t>date</w:t>
      </w:r>
      <w:r w:rsidRPr="003D41ED">
        <w:rPr>
          <w:rStyle w:val="span"/>
          <w:rFonts w:ascii="Century Gothic" w:eastAsia="Century Gothic" w:hAnsi="Century Gothic" w:cs="Century Gothic"/>
          <w:color w:val="231F20"/>
          <w:sz w:val="18"/>
          <w:szCs w:val="18"/>
        </w:rPr>
        <w:t xml:space="preserve"> </w:t>
      </w:r>
      <w:r w:rsidRPr="003D41ED">
        <w:rPr>
          <w:rStyle w:val="span"/>
          <w:rFonts w:ascii="Century Gothic" w:eastAsia="Century Gothic" w:hAnsi="Century Gothic" w:cs="Century Gothic"/>
          <w:b/>
          <w:bCs/>
          <w:color w:val="000000" w:themeColor="text1"/>
          <w:sz w:val="18"/>
          <w:szCs w:val="18"/>
        </w:rPr>
        <w:t>|</w:t>
      </w:r>
      <w:r w:rsidR="004C19B3" w:rsidRPr="004C19B3">
        <w:t xml:space="preserve"> </w:t>
      </w:r>
      <w:r w:rsidR="004C19B3" w:rsidRPr="004C19B3">
        <w:rPr>
          <w:rStyle w:val="span"/>
          <w:rFonts w:ascii="Century Gothic" w:eastAsia="Century Gothic" w:hAnsi="Century Gothic" w:cs="Century Gothic"/>
          <w:b/>
          <w:bCs/>
          <w:color w:val="984806" w:themeColor="accent6" w:themeShade="80"/>
          <w:sz w:val="18"/>
          <w:szCs w:val="18"/>
        </w:rPr>
        <w:t>Ejada Systems LTD.</w:t>
      </w:r>
      <w:r w:rsidR="004C19B3">
        <w:rPr>
          <w:rStyle w:val="span"/>
          <w:rFonts w:ascii="Century Gothic" w:eastAsia="Century Gothic" w:hAnsi="Century Gothic" w:cs="Century Gothic"/>
          <w:b/>
          <w:bCs/>
          <w:color w:val="984806" w:themeColor="accent6" w:themeShade="80"/>
          <w:sz w:val="18"/>
          <w:szCs w:val="18"/>
        </w:rPr>
        <w:t xml:space="preserve"> </w:t>
      </w:r>
      <w:r>
        <w:rPr>
          <w:rStyle w:val="span"/>
          <w:rFonts w:ascii="Century Gothic" w:eastAsia="Century Gothic" w:hAnsi="Century Gothic" w:cs="Century Gothic"/>
          <w:b/>
          <w:bCs/>
          <w:color w:val="984806" w:themeColor="accent6" w:themeShade="80"/>
          <w:sz w:val="18"/>
          <w:szCs w:val="18"/>
        </w:rPr>
        <w:t>Company,</w:t>
      </w:r>
      <w:r w:rsidRPr="003D41ED">
        <w:rPr>
          <w:rStyle w:val="span"/>
          <w:rFonts w:ascii="Century Gothic" w:eastAsia="Century Gothic" w:hAnsi="Century Gothic" w:cs="Century Gothic"/>
          <w:b/>
          <w:bCs/>
          <w:color w:val="984806" w:themeColor="accent6" w:themeShade="80"/>
          <w:sz w:val="18"/>
          <w:szCs w:val="18"/>
        </w:rPr>
        <w:t xml:space="preserve"> </w:t>
      </w:r>
      <w:r>
        <w:rPr>
          <w:rStyle w:val="span"/>
          <w:rFonts w:ascii="Century Gothic" w:eastAsia="Century Gothic" w:hAnsi="Century Gothic" w:cs="Century Gothic"/>
          <w:b/>
          <w:bCs/>
          <w:color w:val="984806" w:themeColor="accent6" w:themeShade="80"/>
          <w:sz w:val="18"/>
          <w:szCs w:val="18"/>
        </w:rPr>
        <w:t>Amman-Jordan.</w:t>
      </w:r>
    </w:p>
    <w:p w14:paraId="6F084DF4" w14:textId="251BB455"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M</w:t>
      </w:r>
      <w:r w:rsidRPr="00147154">
        <w:rPr>
          <w:rFonts w:ascii="Century Gothic" w:eastAsia="Century Gothic" w:hAnsi="Century Gothic" w:cs="Century Gothic"/>
          <w:color w:val="000000"/>
          <w:sz w:val="16"/>
          <w:szCs w:val="16"/>
        </w:rPr>
        <w:t>anage regional BA teams across Jordan, Egypt, India, and KSA to ensure consistent delivery quality and adherence to standards.</w:t>
      </w:r>
    </w:p>
    <w:p w14:paraId="2CA37816" w14:textId="77777777"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Oversee end</w:t>
      </w:r>
      <w:r w:rsidRPr="00147154">
        <w:rPr>
          <w:rFonts w:ascii="Cambria Math" w:eastAsia="Century Gothic" w:hAnsi="Cambria Math" w:cs="Cambria Math"/>
          <w:color w:val="000000"/>
          <w:sz w:val="16"/>
          <w:szCs w:val="16"/>
        </w:rPr>
        <w:t>‑</w:t>
      </w:r>
      <w:r w:rsidRPr="00147154">
        <w:rPr>
          <w:rFonts w:ascii="Century Gothic" w:eastAsia="Century Gothic" w:hAnsi="Century Gothic" w:cs="Century Gothic"/>
          <w:color w:val="000000"/>
          <w:sz w:val="16"/>
          <w:szCs w:val="16"/>
        </w:rPr>
        <w:t>to</w:t>
      </w:r>
      <w:r w:rsidRPr="00147154">
        <w:rPr>
          <w:rFonts w:ascii="Cambria Math" w:eastAsia="Century Gothic" w:hAnsi="Cambria Math" w:cs="Cambria Math"/>
          <w:color w:val="000000"/>
          <w:sz w:val="16"/>
          <w:szCs w:val="16"/>
        </w:rPr>
        <w:t>‑</w:t>
      </w:r>
      <w:r w:rsidRPr="00147154">
        <w:rPr>
          <w:rFonts w:ascii="Century Gothic" w:eastAsia="Century Gothic" w:hAnsi="Century Gothic" w:cs="Century Gothic"/>
          <w:color w:val="000000"/>
          <w:sz w:val="16"/>
          <w:szCs w:val="16"/>
        </w:rPr>
        <w:t>end requirements discovery, analysis, validation, and solution alignment for digital and e</w:t>
      </w:r>
      <w:r w:rsidRPr="00147154">
        <w:rPr>
          <w:rFonts w:ascii="Cambria Math" w:eastAsia="Century Gothic" w:hAnsi="Cambria Math" w:cs="Cambria Math"/>
          <w:color w:val="000000"/>
          <w:sz w:val="16"/>
          <w:szCs w:val="16"/>
        </w:rPr>
        <w:t>‑</w:t>
      </w:r>
      <w:r w:rsidRPr="00147154">
        <w:rPr>
          <w:rFonts w:ascii="Century Gothic" w:eastAsia="Century Gothic" w:hAnsi="Century Gothic" w:cs="Century Gothic"/>
          <w:color w:val="000000"/>
          <w:sz w:val="16"/>
          <w:szCs w:val="16"/>
        </w:rPr>
        <w:t>services projects.</w:t>
      </w:r>
    </w:p>
    <w:p w14:paraId="1642B3F2" w14:textId="77777777"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Drive resource management activities including allocation, utilization optimization, performance oversight, and administrative follow</w:t>
      </w:r>
      <w:r w:rsidRPr="00147154">
        <w:rPr>
          <w:rFonts w:ascii="Cambria Math" w:eastAsia="Century Gothic" w:hAnsi="Cambria Math" w:cs="Cambria Math"/>
          <w:color w:val="000000"/>
          <w:sz w:val="16"/>
          <w:szCs w:val="16"/>
        </w:rPr>
        <w:t>‑</w:t>
      </w:r>
      <w:r w:rsidRPr="00147154">
        <w:rPr>
          <w:rFonts w:ascii="Century Gothic" w:eastAsia="Century Gothic" w:hAnsi="Century Gothic" w:cs="Century Gothic"/>
          <w:color w:val="000000"/>
          <w:sz w:val="16"/>
          <w:szCs w:val="16"/>
        </w:rPr>
        <w:t>up.</w:t>
      </w:r>
    </w:p>
    <w:p w14:paraId="17FDF720" w14:textId="77777777"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Establish and enforce BA methodologies, frameworks, and best practices across multiple delivery regions.</w:t>
      </w:r>
    </w:p>
    <w:p w14:paraId="04FE408C" w14:textId="77777777"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Provide mentorship, capability development, and continuous support to enhance team competency and productivity.</w:t>
      </w:r>
    </w:p>
    <w:p w14:paraId="28FEFDFF" w14:textId="77777777"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Facilitate stakeholder engagement, communication, conflict resolution, and alignment across clients, delivery teams, and leadership.</w:t>
      </w:r>
    </w:p>
    <w:p w14:paraId="5962EFE2" w14:textId="77777777"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lastRenderedPageBreak/>
        <w:t>Govern BA deliverables through structured reviews, ensuring accuracy, completeness, and compliance with project goals and regulatory requirements.</w:t>
      </w:r>
    </w:p>
    <w:p w14:paraId="382EB3FE" w14:textId="4B5B240C" w:rsidR="00785851"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Contribute to pre</w:t>
      </w:r>
      <w:r w:rsidRPr="00147154">
        <w:rPr>
          <w:rFonts w:ascii="Cambria Math" w:eastAsia="Century Gothic" w:hAnsi="Cambria Math" w:cs="Cambria Math"/>
          <w:color w:val="000000"/>
          <w:sz w:val="16"/>
          <w:szCs w:val="16"/>
        </w:rPr>
        <w:t>‑</w:t>
      </w:r>
      <w:r w:rsidRPr="00147154">
        <w:rPr>
          <w:rFonts w:ascii="Century Gothic" w:eastAsia="Century Gothic" w:hAnsi="Century Gothic" w:cs="Century Gothic"/>
          <w:color w:val="000000"/>
          <w:sz w:val="16"/>
          <w:szCs w:val="16"/>
        </w:rPr>
        <w:t>sales efforts through solution scoping, proposal development, effort estimation, and client presentations.</w:t>
      </w:r>
    </w:p>
    <w:p w14:paraId="72BBEF03" w14:textId="5890B2FA" w:rsidR="00785851" w:rsidRPr="00D43327" w:rsidRDefault="00785851" w:rsidP="00785851">
      <w:pPr>
        <w:pStyle w:val="spanpaddedline"/>
        <w:numPr>
          <w:ilvl w:val="0"/>
          <w:numId w:val="29"/>
        </w:numPr>
        <w:spacing w:line="280" w:lineRule="atLeast"/>
        <w:jc w:val="both"/>
        <w:rPr>
          <w:rFonts w:ascii="Century Gothic" w:eastAsia="Century Gothic" w:hAnsi="Century Gothic" w:cs="Century Gothic"/>
          <w:color w:val="000000"/>
          <w:sz w:val="16"/>
          <w:szCs w:val="16"/>
          <w:highlight w:val="lightGray"/>
        </w:rPr>
      </w:pPr>
      <w:r w:rsidRPr="00D43327">
        <w:rPr>
          <w:rFonts w:ascii="Century Gothic" w:eastAsia="Century Gothic" w:hAnsi="Century Gothic" w:cs="Century Gothic"/>
          <w:b/>
          <w:bCs/>
          <w:color w:val="000000"/>
          <w:sz w:val="16"/>
          <w:szCs w:val="16"/>
          <w:highlight w:val="lightGray"/>
        </w:rPr>
        <w:t>Projects &amp; VIP Clients</w:t>
      </w:r>
      <w:r w:rsidRPr="00D43327">
        <w:rPr>
          <w:rFonts w:ascii="Century Gothic" w:eastAsia="Century Gothic" w:hAnsi="Century Gothic" w:cs="Century Gothic"/>
          <w:color w:val="000000"/>
          <w:sz w:val="16"/>
          <w:szCs w:val="16"/>
          <w:highlight w:val="lightGray"/>
        </w:rPr>
        <w:t xml:space="preserve"> : </w:t>
      </w:r>
      <w:r w:rsidR="00147154">
        <w:rPr>
          <w:rFonts w:ascii="Century Gothic" w:eastAsia="Century Gothic" w:hAnsi="Century Gothic" w:cs="Century Gothic"/>
          <w:color w:val="000000"/>
          <w:sz w:val="16"/>
          <w:szCs w:val="16"/>
          <w:highlight w:val="lightGray"/>
          <w:u w:val="single"/>
        </w:rPr>
        <w:t>BA CoE</w:t>
      </w:r>
      <w:r w:rsidR="00147154">
        <w:rPr>
          <w:rFonts w:ascii="Century Gothic" w:eastAsia="Century Gothic" w:hAnsi="Century Gothic" w:cs="Century Gothic"/>
          <w:color w:val="000000"/>
          <w:sz w:val="16"/>
          <w:szCs w:val="16"/>
          <w:highlight w:val="lightGray"/>
        </w:rPr>
        <w:t>.</w:t>
      </w:r>
    </w:p>
    <w:p w14:paraId="4D95C3ED" w14:textId="77777777" w:rsidR="00785851" w:rsidRPr="000C4D9E" w:rsidRDefault="00785851" w:rsidP="000C4D9E">
      <w:pPr>
        <w:pStyle w:val="divdocumentdivsectiontitle"/>
        <w:rPr>
          <w:rFonts w:ascii="Century Gothic" w:eastAsia="Century Gothic" w:hAnsi="Century Gothic" w:cs="Century Gothic"/>
          <w:b/>
          <w:bCs/>
          <w:sz w:val="24"/>
          <w:szCs w:val="24"/>
        </w:rPr>
      </w:pPr>
    </w:p>
    <w:p w14:paraId="15EF2021" w14:textId="4A7AFCD7" w:rsidR="00984321" w:rsidRPr="003D41ED" w:rsidRDefault="00984321" w:rsidP="00706593">
      <w:pPr>
        <w:pStyle w:val="divdocumentsinglecolumn"/>
        <w:numPr>
          <w:ilvl w:val="0"/>
          <w:numId w:val="25"/>
        </w:numPr>
        <w:spacing w:line="280" w:lineRule="atLeast"/>
        <w:rPr>
          <w:rStyle w:val="span"/>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t xml:space="preserve">Sr. </w:t>
      </w:r>
      <w:r w:rsidR="00212A8F" w:rsidRPr="00AD5A89">
        <w:rPr>
          <w:rStyle w:val="span"/>
          <w:rFonts w:ascii="Century Gothic" w:eastAsia="Century Gothic" w:hAnsi="Century Gothic" w:cs="Century Gothic"/>
          <w:b/>
          <w:bCs/>
          <w:color w:val="984806" w:themeColor="accent6" w:themeShade="80"/>
          <w:sz w:val="18"/>
          <w:szCs w:val="18"/>
        </w:rPr>
        <w:t xml:space="preserve">Project </w:t>
      </w:r>
      <w:r w:rsidR="004073C2" w:rsidRPr="00AD5A89">
        <w:rPr>
          <w:rStyle w:val="span"/>
          <w:rFonts w:ascii="Century Gothic" w:eastAsia="Century Gothic" w:hAnsi="Century Gothic" w:cs="Century Gothic"/>
          <w:b/>
          <w:bCs/>
          <w:color w:val="984806" w:themeColor="accent6" w:themeShade="80"/>
          <w:sz w:val="18"/>
          <w:szCs w:val="18"/>
        </w:rPr>
        <w:t>Manager</w:t>
      </w:r>
      <w:r w:rsidR="004073C2">
        <w:rPr>
          <w:rStyle w:val="jobtitle"/>
          <w:rFonts w:ascii="Century Gothic" w:eastAsia="Century Gothic" w:hAnsi="Century Gothic" w:cs="Century Gothic"/>
          <w:color w:val="231F20"/>
          <w:sz w:val="18"/>
          <w:szCs w:val="18"/>
        </w:rPr>
        <w:t xml:space="preserve"> </w:t>
      </w:r>
      <w:r w:rsidR="004073C2" w:rsidRPr="003D41ED">
        <w:rPr>
          <w:rStyle w:val="jobtitle"/>
          <w:rFonts w:ascii="Century Gothic" w:eastAsia="Century Gothic" w:hAnsi="Century Gothic" w:cs="Century Gothic"/>
          <w:color w:val="231F20"/>
          <w:sz w:val="18"/>
          <w:szCs w:val="18"/>
        </w:rPr>
        <w:t>|</w:t>
      </w:r>
      <w:r w:rsidRPr="003D41ED">
        <w:rPr>
          <w:rStyle w:val="span"/>
          <w:rFonts w:ascii="Century Gothic" w:eastAsia="Century Gothic" w:hAnsi="Century Gothic" w:cs="Century Gothic"/>
          <w:color w:val="231F20"/>
          <w:sz w:val="18"/>
          <w:szCs w:val="18"/>
        </w:rPr>
        <w:t xml:space="preserve"> </w:t>
      </w:r>
      <w:r w:rsidRPr="004073C2">
        <w:rPr>
          <w:rStyle w:val="span"/>
          <w:rFonts w:ascii="Century Gothic" w:eastAsia="Century Gothic" w:hAnsi="Century Gothic" w:cs="Century Gothic"/>
          <w:b/>
          <w:bCs/>
          <w:color w:val="984806" w:themeColor="accent6" w:themeShade="80"/>
          <w:sz w:val="18"/>
          <w:szCs w:val="18"/>
        </w:rPr>
        <w:t xml:space="preserve">06/2023 – </w:t>
      </w:r>
      <w:r w:rsidR="00785851">
        <w:rPr>
          <w:rStyle w:val="span"/>
          <w:rFonts w:ascii="Century Gothic" w:eastAsia="Century Gothic" w:hAnsi="Century Gothic" w:cs="Century Gothic"/>
          <w:b/>
          <w:bCs/>
          <w:color w:val="984806" w:themeColor="accent6" w:themeShade="80"/>
          <w:sz w:val="18"/>
          <w:szCs w:val="18"/>
        </w:rPr>
        <w:t>10</w:t>
      </w:r>
      <w:r w:rsidR="00DE2DE1" w:rsidRPr="004073C2">
        <w:rPr>
          <w:rStyle w:val="span"/>
          <w:rFonts w:ascii="Century Gothic" w:eastAsia="Century Gothic" w:hAnsi="Century Gothic" w:cs="Century Gothic"/>
          <w:b/>
          <w:bCs/>
          <w:color w:val="984806" w:themeColor="accent6" w:themeShade="80"/>
          <w:sz w:val="18"/>
          <w:szCs w:val="18"/>
        </w:rPr>
        <w:t>/2024</w:t>
      </w:r>
      <w:r w:rsidR="003D41ED" w:rsidRPr="003D41ED">
        <w:rPr>
          <w:rStyle w:val="span"/>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w:t>
      </w:r>
      <w:r w:rsidR="00832911" w:rsidRPr="003D41ED">
        <w:rPr>
          <w:rStyle w:val="span"/>
          <w:rFonts w:ascii="Century Gothic" w:eastAsia="Century Gothic" w:hAnsi="Century Gothic" w:cs="Century Gothic"/>
          <w:b/>
          <w:bCs/>
          <w:color w:val="984806" w:themeColor="accent6" w:themeShade="80"/>
          <w:sz w:val="18"/>
          <w:szCs w:val="18"/>
        </w:rPr>
        <w:t>MERGE</w:t>
      </w:r>
      <w:r w:rsidRPr="003D41ED">
        <w:rPr>
          <w:rStyle w:val="span"/>
          <w:rFonts w:ascii="Century Gothic" w:eastAsia="Century Gothic" w:hAnsi="Century Gothic" w:cs="Century Gothic"/>
          <w:b/>
          <w:bCs/>
          <w:color w:val="984806" w:themeColor="accent6" w:themeShade="80"/>
          <w:sz w:val="18"/>
          <w:szCs w:val="18"/>
        </w:rPr>
        <w:t xml:space="preserve"> Tech</w:t>
      </w:r>
      <w:r w:rsidR="00832911" w:rsidRPr="003D41ED">
        <w:rPr>
          <w:rStyle w:val="span"/>
          <w:rFonts w:ascii="Century Gothic" w:eastAsia="Century Gothic" w:hAnsi="Century Gothic" w:cs="Century Gothic"/>
          <w:b/>
          <w:bCs/>
          <w:color w:val="984806" w:themeColor="accent6" w:themeShade="80"/>
          <w:sz w:val="18"/>
          <w:szCs w:val="18"/>
        </w:rPr>
        <w:t>nologies</w:t>
      </w:r>
      <w:r w:rsidR="00706593">
        <w:rPr>
          <w:rStyle w:val="span"/>
          <w:rFonts w:ascii="Century Gothic" w:eastAsia="Century Gothic" w:hAnsi="Century Gothic" w:cs="Century Gothic"/>
          <w:b/>
          <w:bCs/>
          <w:color w:val="984806" w:themeColor="accent6" w:themeShade="80"/>
          <w:sz w:val="18"/>
          <w:szCs w:val="18"/>
        </w:rPr>
        <w:t xml:space="preserve"> </w:t>
      </w:r>
      <w:r w:rsidR="004073C2">
        <w:rPr>
          <w:rStyle w:val="span"/>
          <w:rFonts w:ascii="Century Gothic" w:eastAsia="Century Gothic" w:hAnsi="Century Gothic" w:cs="Century Gothic"/>
          <w:b/>
          <w:bCs/>
          <w:color w:val="984806" w:themeColor="accent6" w:themeShade="80"/>
          <w:sz w:val="18"/>
          <w:szCs w:val="18"/>
        </w:rPr>
        <w:t>Company,</w:t>
      </w:r>
      <w:r w:rsidRPr="003D41ED">
        <w:rPr>
          <w:rStyle w:val="span"/>
          <w:rFonts w:ascii="Century Gothic" w:eastAsia="Century Gothic" w:hAnsi="Century Gothic" w:cs="Century Gothic"/>
          <w:b/>
          <w:bCs/>
          <w:color w:val="984806" w:themeColor="accent6" w:themeShade="80"/>
          <w:sz w:val="18"/>
          <w:szCs w:val="18"/>
        </w:rPr>
        <w:t xml:space="preserve"> </w:t>
      </w:r>
      <w:r w:rsidR="004073C2">
        <w:rPr>
          <w:rStyle w:val="span"/>
          <w:rFonts w:ascii="Century Gothic" w:eastAsia="Century Gothic" w:hAnsi="Century Gothic" w:cs="Century Gothic"/>
          <w:b/>
          <w:bCs/>
          <w:color w:val="984806" w:themeColor="accent6" w:themeShade="80"/>
          <w:sz w:val="18"/>
          <w:szCs w:val="18"/>
        </w:rPr>
        <w:t>Amman-</w:t>
      </w:r>
      <w:r w:rsidR="00706593">
        <w:rPr>
          <w:rStyle w:val="span"/>
          <w:rFonts w:ascii="Century Gothic" w:eastAsia="Century Gothic" w:hAnsi="Century Gothic" w:cs="Century Gothic"/>
          <w:b/>
          <w:bCs/>
          <w:color w:val="984806" w:themeColor="accent6" w:themeShade="80"/>
          <w:sz w:val="18"/>
          <w:szCs w:val="18"/>
        </w:rPr>
        <w:t>Jordan.</w:t>
      </w:r>
    </w:p>
    <w:p w14:paraId="11B0580D" w14:textId="77777777" w:rsidR="00777A9C" w:rsidRPr="00777A9C" w:rsidRDefault="00777A9C" w:rsidP="008C5BE3">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777A9C">
        <w:rPr>
          <w:rFonts w:ascii="Century Gothic" w:eastAsia="Century Gothic" w:hAnsi="Century Gothic" w:cs="Century Gothic"/>
          <w:b/>
          <w:bCs/>
          <w:color w:val="000000"/>
          <w:sz w:val="16"/>
          <w:szCs w:val="16"/>
        </w:rPr>
        <w:t>Strategic Management</w:t>
      </w:r>
      <w:r w:rsidRPr="00777A9C">
        <w:rPr>
          <w:rFonts w:ascii="Century Gothic" w:eastAsia="Century Gothic" w:hAnsi="Century Gothic" w:cs="Century Gothic"/>
          <w:color w:val="000000"/>
          <w:sz w:val="16"/>
          <w:szCs w:val="16"/>
        </w:rPr>
        <w:t>, Innovate strategic solutions, utilizing KPIs and dashboards for informed decision-makers</w:t>
      </w:r>
      <w:r w:rsidR="00CE055A">
        <w:rPr>
          <w:rFonts w:ascii="Century Gothic" w:eastAsia="Century Gothic" w:hAnsi="Century Gothic" w:cs="Century Gothic"/>
          <w:color w:val="000000"/>
          <w:sz w:val="16"/>
          <w:szCs w:val="16"/>
        </w:rPr>
        <w:t>.</w:t>
      </w:r>
    </w:p>
    <w:p w14:paraId="352E97D5" w14:textId="77777777" w:rsidR="00BD5E5B" w:rsidRPr="00BD5E5B" w:rsidRDefault="00BD5E5B" w:rsidP="00FC5D72">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B03015">
        <w:rPr>
          <w:rFonts w:ascii="Century Gothic" w:eastAsia="Century Gothic" w:hAnsi="Century Gothic" w:cs="Century Gothic"/>
          <w:b/>
          <w:bCs/>
          <w:color w:val="000000"/>
          <w:sz w:val="16"/>
          <w:szCs w:val="16"/>
        </w:rPr>
        <w:t>Project Management</w:t>
      </w:r>
      <w:r w:rsidR="00B03015">
        <w:rPr>
          <w:rFonts w:ascii="Century Gothic" w:eastAsia="Century Gothic" w:hAnsi="Century Gothic" w:cs="Century Gothic"/>
          <w:color w:val="000000"/>
          <w:sz w:val="16"/>
          <w:szCs w:val="16"/>
        </w:rPr>
        <w:t>,</w:t>
      </w:r>
      <w:r w:rsidR="008C5BE3">
        <w:rPr>
          <w:rFonts w:ascii="Century Gothic" w:eastAsia="Century Gothic" w:hAnsi="Century Gothic" w:cs="Century Gothic"/>
          <w:color w:val="000000"/>
          <w:sz w:val="16"/>
          <w:szCs w:val="16"/>
        </w:rPr>
        <w:t xml:space="preserve"> Manage</w:t>
      </w:r>
      <w:r w:rsidRPr="00BD5E5B">
        <w:rPr>
          <w:rFonts w:ascii="Century Gothic" w:eastAsia="Century Gothic" w:hAnsi="Century Gothic" w:cs="Century Gothic"/>
          <w:color w:val="000000"/>
          <w:sz w:val="16"/>
          <w:szCs w:val="16"/>
        </w:rPr>
        <w:t xml:space="preserve"> projects lifec</w:t>
      </w:r>
      <w:r w:rsidR="00FC5D72">
        <w:rPr>
          <w:rFonts w:ascii="Century Gothic" w:eastAsia="Century Gothic" w:hAnsi="Century Gothic" w:cs="Century Gothic"/>
          <w:color w:val="000000"/>
          <w:sz w:val="16"/>
          <w:szCs w:val="16"/>
        </w:rPr>
        <w:t>ycles</w:t>
      </w:r>
      <w:r w:rsidRPr="00BD5E5B">
        <w:rPr>
          <w:rFonts w:ascii="Century Gothic" w:eastAsia="Century Gothic" w:hAnsi="Century Gothic" w:cs="Century Gothic"/>
          <w:color w:val="000000"/>
          <w:sz w:val="16"/>
          <w:szCs w:val="16"/>
        </w:rPr>
        <w:t>, ensuring alignment with business goals and objectives.</w:t>
      </w:r>
    </w:p>
    <w:p w14:paraId="57838731" w14:textId="77777777" w:rsidR="00BD5E5B" w:rsidRPr="00B03015" w:rsidRDefault="00BC0A2C" w:rsidP="00BC0A2C">
      <w:pPr>
        <w:pStyle w:val="spanpaddedline"/>
        <w:numPr>
          <w:ilvl w:val="0"/>
          <w:numId w:val="29"/>
        </w:numPr>
        <w:spacing w:line="280" w:lineRule="atLeast"/>
        <w:jc w:val="both"/>
        <w:rPr>
          <w:rFonts w:ascii="Century Gothic" w:eastAsia="Century Gothic" w:hAnsi="Century Gothic" w:cs="Century Gothic"/>
          <w:color w:val="000000"/>
          <w:sz w:val="16"/>
          <w:szCs w:val="16"/>
        </w:rPr>
      </w:pPr>
      <w:r>
        <w:rPr>
          <w:rFonts w:ascii="Century Gothic" w:eastAsia="Century Gothic" w:hAnsi="Century Gothic" w:cs="Century Gothic"/>
          <w:b/>
          <w:bCs/>
          <w:color w:val="000000"/>
          <w:sz w:val="16"/>
          <w:szCs w:val="16"/>
        </w:rPr>
        <w:t>Innovation &amp; D</w:t>
      </w:r>
      <w:r w:rsidR="00B77D59">
        <w:rPr>
          <w:rFonts w:ascii="Century Gothic" w:eastAsia="Century Gothic" w:hAnsi="Century Gothic" w:cs="Century Gothic"/>
          <w:b/>
          <w:bCs/>
          <w:color w:val="000000"/>
          <w:sz w:val="16"/>
          <w:szCs w:val="16"/>
        </w:rPr>
        <w:t xml:space="preserve">igital </w:t>
      </w:r>
      <w:r>
        <w:rPr>
          <w:rFonts w:ascii="Century Gothic" w:eastAsia="Century Gothic" w:hAnsi="Century Gothic" w:cs="Century Gothic"/>
          <w:b/>
          <w:bCs/>
          <w:color w:val="000000"/>
          <w:sz w:val="16"/>
          <w:szCs w:val="16"/>
        </w:rPr>
        <w:t>T</w:t>
      </w:r>
      <w:r w:rsidR="00B77D59">
        <w:rPr>
          <w:rFonts w:ascii="Century Gothic" w:eastAsia="Century Gothic" w:hAnsi="Century Gothic" w:cs="Century Gothic"/>
          <w:b/>
          <w:bCs/>
          <w:color w:val="000000"/>
          <w:sz w:val="16"/>
          <w:szCs w:val="16"/>
        </w:rPr>
        <w:t>ransformation</w:t>
      </w:r>
      <w:r w:rsidR="00B03015">
        <w:rPr>
          <w:rFonts w:ascii="Century Gothic" w:eastAsia="Century Gothic" w:hAnsi="Century Gothic" w:cs="Century Gothic"/>
          <w:b/>
          <w:bCs/>
          <w:color w:val="000000"/>
          <w:sz w:val="16"/>
          <w:szCs w:val="16"/>
        </w:rPr>
        <w:t>,</w:t>
      </w:r>
      <w:r w:rsidR="00BD5E5B" w:rsidRPr="00BD5E5B">
        <w:rPr>
          <w:rFonts w:ascii="Century Gothic" w:eastAsia="Century Gothic" w:hAnsi="Century Gothic" w:cs="Century Gothic"/>
          <w:color w:val="000000"/>
          <w:sz w:val="16"/>
          <w:szCs w:val="16"/>
        </w:rPr>
        <w:t xml:space="preserve"> Led cro</w:t>
      </w:r>
      <w:r w:rsidR="00D07AD6">
        <w:rPr>
          <w:rFonts w:ascii="Century Gothic" w:eastAsia="Century Gothic" w:hAnsi="Century Gothic" w:cs="Century Gothic"/>
          <w:color w:val="000000"/>
          <w:sz w:val="16"/>
          <w:szCs w:val="16"/>
        </w:rPr>
        <w:t>ss-functional teams in analyze business processes, identify</w:t>
      </w:r>
      <w:r w:rsidR="00BD5E5B" w:rsidRPr="00BD5E5B">
        <w:rPr>
          <w:rFonts w:ascii="Century Gothic" w:eastAsia="Century Gothic" w:hAnsi="Century Gothic" w:cs="Century Gothic"/>
          <w:color w:val="000000"/>
          <w:sz w:val="16"/>
          <w:szCs w:val="16"/>
        </w:rPr>
        <w:t xml:space="preserve"> Weaknesses, recommending IT solutions to streamline operations.</w:t>
      </w:r>
    </w:p>
    <w:p w14:paraId="6BE64135" w14:textId="77777777" w:rsidR="00BD5E5B" w:rsidRPr="00B03015" w:rsidRDefault="00BD5E5B" w:rsidP="00B03015">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B03015">
        <w:rPr>
          <w:rFonts w:ascii="Century Gothic" w:eastAsia="Century Gothic" w:hAnsi="Century Gothic" w:cs="Century Gothic"/>
          <w:b/>
          <w:bCs/>
          <w:color w:val="000000"/>
          <w:sz w:val="16"/>
          <w:szCs w:val="16"/>
        </w:rPr>
        <w:t>Business Analysis</w:t>
      </w:r>
      <w:r w:rsidR="00B03015">
        <w:rPr>
          <w:rFonts w:ascii="Century Gothic" w:eastAsia="Century Gothic" w:hAnsi="Century Gothic" w:cs="Century Gothic"/>
          <w:b/>
          <w:bCs/>
          <w:color w:val="000000"/>
          <w:sz w:val="16"/>
          <w:szCs w:val="16"/>
        </w:rPr>
        <w:t xml:space="preserve"> management, </w:t>
      </w:r>
      <w:r w:rsidR="00394954">
        <w:rPr>
          <w:rFonts w:ascii="Century Gothic" w:eastAsia="Century Gothic" w:hAnsi="Century Gothic" w:cs="Century Gothic"/>
          <w:color w:val="000000"/>
          <w:sz w:val="16"/>
          <w:szCs w:val="16"/>
        </w:rPr>
        <w:t>Collaborate</w:t>
      </w:r>
      <w:r w:rsidRPr="00BD5E5B">
        <w:rPr>
          <w:rFonts w:ascii="Century Gothic" w:eastAsia="Century Gothic" w:hAnsi="Century Gothic" w:cs="Century Gothic"/>
          <w:color w:val="000000"/>
          <w:sz w:val="16"/>
          <w:szCs w:val="16"/>
        </w:rPr>
        <w:t xml:space="preserve"> with stakeholders to gather and document business requirements, translating them into actionable technical specifications and documentations.</w:t>
      </w:r>
    </w:p>
    <w:p w14:paraId="7B60895C" w14:textId="77777777" w:rsidR="00BD5E5B" w:rsidRPr="00B03015" w:rsidRDefault="00BD5E5B" w:rsidP="00B03015">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B03015">
        <w:rPr>
          <w:rFonts w:ascii="Century Gothic" w:eastAsia="Century Gothic" w:hAnsi="Century Gothic" w:cs="Century Gothic"/>
          <w:b/>
          <w:bCs/>
          <w:color w:val="000000"/>
          <w:sz w:val="16"/>
          <w:szCs w:val="16"/>
        </w:rPr>
        <w:t>Resource Management</w:t>
      </w:r>
      <w:r w:rsidRPr="00BD5E5B">
        <w:rPr>
          <w:rFonts w:ascii="Century Gothic" w:eastAsia="Century Gothic" w:hAnsi="Century Gothic" w:cs="Century Gothic"/>
          <w:color w:val="000000"/>
          <w:sz w:val="16"/>
          <w:szCs w:val="16"/>
        </w:rPr>
        <w:t xml:space="preserve">: Facilitate outsourcing resources as per required </w:t>
      </w:r>
      <w:r w:rsidR="0090732B">
        <w:rPr>
          <w:rFonts w:ascii="Century Gothic" w:eastAsia="Century Gothic" w:hAnsi="Century Gothic" w:cs="Century Gothic"/>
          <w:color w:val="000000"/>
          <w:sz w:val="16"/>
          <w:szCs w:val="16"/>
        </w:rPr>
        <w:t xml:space="preserve">projects </w:t>
      </w:r>
      <w:r w:rsidRPr="00BD5E5B">
        <w:rPr>
          <w:rFonts w:ascii="Century Gothic" w:eastAsia="Century Gothic" w:hAnsi="Century Gothic" w:cs="Century Gothic"/>
          <w:color w:val="000000"/>
          <w:sz w:val="16"/>
          <w:szCs w:val="16"/>
        </w:rPr>
        <w:t>scopes through</w:t>
      </w:r>
      <w:r w:rsidR="0090732B">
        <w:rPr>
          <w:rFonts w:ascii="Century Gothic" w:eastAsia="Century Gothic" w:hAnsi="Century Gothic" w:cs="Century Gothic"/>
          <w:color w:val="000000"/>
          <w:sz w:val="16"/>
          <w:szCs w:val="16"/>
        </w:rPr>
        <w:t>out</w:t>
      </w:r>
      <w:r w:rsidRPr="00BD5E5B">
        <w:rPr>
          <w:rFonts w:ascii="Century Gothic" w:eastAsia="Century Gothic" w:hAnsi="Century Gothic" w:cs="Century Gothic"/>
          <w:color w:val="000000"/>
          <w:sz w:val="16"/>
          <w:szCs w:val="16"/>
        </w:rPr>
        <w:t xml:space="preserve"> communications and procurement management and getting the needed quotes.</w:t>
      </w:r>
    </w:p>
    <w:p w14:paraId="4182790C" w14:textId="77777777" w:rsidR="00BD5E5B" w:rsidRPr="00B03015" w:rsidRDefault="00550ED5" w:rsidP="00550ED5">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D24327">
        <w:rPr>
          <w:rFonts w:ascii="Century Gothic" w:eastAsia="Century Gothic" w:hAnsi="Century Gothic" w:cs="Century Gothic"/>
          <w:b/>
          <w:bCs/>
          <w:color w:val="231F20"/>
          <w:sz w:val="16"/>
          <w:szCs w:val="16"/>
        </w:rPr>
        <w:t xml:space="preserve">Stakeholder </w:t>
      </w:r>
      <w:r w:rsidR="00394954" w:rsidRPr="00D24327">
        <w:rPr>
          <w:rFonts w:ascii="Century Gothic" w:eastAsia="Century Gothic" w:hAnsi="Century Gothic" w:cs="Century Gothic"/>
          <w:b/>
          <w:bCs/>
          <w:color w:val="231F20"/>
          <w:sz w:val="16"/>
          <w:szCs w:val="16"/>
        </w:rPr>
        <w:t>Management</w:t>
      </w:r>
      <w:r w:rsidR="00394954">
        <w:rPr>
          <w:rFonts w:ascii="Century Gothic" w:eastAsia="Century Gothic" w:hAnsi="Century Gothic" w:cs="Century Gothic"/>
          <w:b/>
          <w:bCs/>
          <w:color w:val="000000"/>
          <w:sz w:val="16"/>
          <w:szCs w:val="16"/>
        </w:rPr>
        <w:t>, communication</w:t>
      </w:r>
      <w:r>
        <w:rPr>
          <w:rFonts w:ascii="Century Gothic" w:eastAsia="Century Gothic" w:hAnsi="Century Gothic" w:cs="Century Gothic"/>
          <w:b/>
          <w:bCs/>
          <w:color w:val="000000"/>
          <w:sz w:val="16"/>
          <w:szCs w:val="16"/>
        </w:rPr>
        <w:t xml:space="preserve"> </w:t>
      </w:r>
      <w:r w:rsidR="00394954">
        <w:rPr>
          <w:rFonts w:ascii="Century Gothic" w:eastAsia="Century Gothic" w:hAnsi="Century Gothic" w:cs="Century Gothic"/>
          <w:b/>
          <w:bCs/>
          <w:color w:val="000000"/>
          <w:sz w:val="16"/>
          <w:szCs w:val="16"/>
        </w:rPr>
        <w:t>Management, Risk</w:t>
      </w:r>
      <w:r>
        <w:rPr>
          <w:rFonts w:ascii="Century Gothic" w:eastAsia="Century Gothic" w:hAnsi="Century Gothic" w:cs="Century Gothic"/>
          <w:b/>
          <w:bCs/>
          <w:color w:val="000000"/>
          <w:sz w:val="16"/>
          <w:szCs w:val="16"/>
        </w:rPr>
        <w:t xml:space="preserve"> </w:t>
      </w:r>
      <w:r w:rsidR="00394954">
        <w:rPr>
          <w:rFonts w:ascii="Century Gothic" w:eastAsia="Century Gothic" w:hAnsi="Century Gothic" w:cs="Century Gothic"/>
          <w:b/>
          <w:bCs/>
          <w:color w:val="000000"/>
          <w:sz w:val="16"/>
          <w:szCs w:val="16"/>
        </w:rPr>
        <w:t>Management, Deployment</w:t>
      </w:r>
      <w:r>
        <w:rPr>
          <w:rFonts w:ascii="Century Gothic" w:eastAsia="Century Gothic" w:hAnsi="Century Gothic" w:cs="Century Gothic"/>
          <w:b/>
          <w:bCs/>
          <w:color w:val="000000"/>
          <w:sz w:val="16"/>
          <w:szCs w:val="16"/>
        </w:rPr>
        <w:t xml:space="preserve"> </w:t>
      </w:r>
      <w:r w:rsidR="00394954" w:rsidRPr="00B03015">
        <w:rPr>
          <w:rFonts w:ascii="Century Gothic" w:eastAsia="Century Gothic" w:hAnsi="Century Gothic" w:cs="Century Gothic"/>
          <w:b/>
          <w:bCs/>
          <w:color w:val="000000"/>
          <w:sz w:val="16"/>
          <w:szCs w:val="16"/>
        </w:rPr>
        <w:t>Management</w:t>
      </w:r>
      <w:r w:rsidR="00394954">
        <w:rPr>
          <w:rFonts w:ascii="Century Gothic" w:eastAsia="Century Gothic" w:hAnsi="Century Gothic" w:cs="Century Gothic"/>
          <w:b/>
          <w:bCs/>
          <w:color w:val="000000"/>
          <w:sz w:val="16"/>
          <w:szCs w:val="16"/>
        </w:rPr>
        <w:t>, Release</w:t>
      </w:r>
      <w:r w:rsidR="00BD5E5B" w:rsidRPr="00B03015">
        <w:rPr>
          <w:rFonts w:ascii="Century Gothic" w:eastAsia="Century Gothic" w:hAnsi="Century Gothic" w:cs="Century Gothic"/>
          <w:b/>
          <w:bCs/>
          <w:color w:val="000000"/>
          <w:sz w:val="16"/>
          <w:szCs w:val="16"/>
        </w:rPr>
        <w:t xml:space="preserve"> Management</w:t>
      </w:r>
      <w:r>
        <w:rPr>
          <w:rFonts w:ascii="Century Gothic" w:eastAsia="Century Gothic" w:hAnsi="Century Gothic" w:cs="Century Gothic"/>
          <w:color w:val="000000"/>
          <w:sz w:val="16"/>
          <w:szCs w:val="16"/>
        </w:rPr>
        <w:t>.</w:t>
      </w:r>
    </w:p>
    <w:p w14:paraId="456A871E" w14:textId="77777777" w:rsidR="008E310C" w:rsidRPr="00D43327" w:rsidRDefault="008E310C" w:rsidP="00FA15DA">
      <w:pPr>
        <w:pStyle w:val="spanpaddedline"/>
        <w:numPr>
          <w:ilvl w:val="0"/>
          <w:numId w:val="29"/>
        </w:numPr>
        <w:spacing w:line="280" w:lineRule="atLeast"/>
        <w:jc w:val="both"/>
        <w:rPr>
          <w:rFonts w:ascii="Century Gothic" w:eastAsia="Century Gothic" w:hAnsi="Century Gothic" w:cs="Century Gothic"/>
          <w:color w:val="000000"/>
          <w:sz w:val="16"/>
          <w:szCs w:val="16"/>
          <w:highlight w:val="lightGray"/>
        </w:rPr>
      </w:pPr>
      <w:r w:rsidRPr="00D43327">
        <w:rPr>
          <w:rFonts w:ascii="Century Gothic" w:eastAsia="Century Gothic" w:hAnsi="Century Gothic" w:cs="Century Gothic"/>
          <w:b/>
          <w:bCs/>
          <w:color w:val="000000"/>
          <w:sz w:val="16"/>
          <w:szCs w:val="16"/>
          <w:highlight w:val="lightGray"/>
        </w:rPr>
        <w:t>Projects</w:t>
      </w:r>
      <w:r w:rsidR="00FD12F2" w:rsidRPr="00D43327">
        <w:rPr>
          <w:rFonts w:ascii="Century Gothic" w:eastAsia="Century Gothic" w:hAnsi="Century Gothic" w:cs="Century Gothic"/>
          <w:b/>
          <w:bCs/>
          <w:color w:val="000000"/>
          <w:sz w:val="16"/>
          <w:szCs w:val="16"/>
          <w:highlight w:val="lightGray"/>
        </w:rPr>
        <w:t xml:space="preserve"> &amp; VIP Clients</w:t>
      </w:r>
      <w:r w:rsidRPr="00D43327">
        <w:rPr>
          <w:rFonts w:ascii="Century Gothic" w:eastAsia="Century Gothic" w:hAnsi="Century Gothic" w:cs="Century Gothic"/>
          <w:color w:val="000000"/>
          <w:sz w:val="16"/>
          <w:szCs w:val="16"/>
          <w:highlight w:val="lightGray"/>
        </w:rPr>
        <w:t xml:space="preserve"> : </w:t>
      </w:r>
      <w:r w:rsidRPr="00D43327">
        <w:rPr>
          <w:rFonts w:ascii="Century Gothic" w:eastAsia="Century Gothic" w:hAnsi="Century Gothic" w:cs="Century Gothic"/>
          <w:color w:val="000000"/>
          <w:sz w:val="16"/>
          <w:szCs w:val="16"/>
          <w:highlight w:val="lightGray"/>
          <w:u w:val="single"/>
        </w:rPr>
        <w:t>Saudi Railways-SAR</w:t>
      </w:r>
      <w:r w:rsidRPr="00D43327">
        <w:rPr>
          <w:rFonts w:ascii="Century Gothic" w:eastAsia="Century Gothic" w:hAnsi="Century Gothic" w:cs="Century Gothic"/>
          <w:color w:val="000000"/>
          <w:sz w:val="16"/>
          <w:szCs w:val="16"/>
          <w:highlight w:val="lightGray"/>
        </w:rPr>
        <w:t>(</w:t>
      </w:r>
      <w:r w:rsidR="00637CC8" w:rsidRPr="00D43327">
        <w:rPr>
          <w:rFonts w:ascii="Century Gothic" w:eastAsia="Century Gothic" w:hAnsi="Century Gothic" w:cs="Century Gothic"/>
          <w:color w:val="000000"/>
          <w:sz w:val="16"/>
          <w:szCs w:val="16"/>
          <w:highlight w:val="lightGray"/>
        </w:rPr>
        <w:t xml:space="preserve">SAR </w:t>
      </w:r>
      <w:r w:rsidRPr="00D43327">
        <w:rPr>
          <w:rFonts w:ascii="Century Gothic" w:eastAsia="Century Gothic" w:hAnsi="Century Gothic" w:cs="Century Gothic"/>
          <w:color w:val="000000"/>
          <w:sz w:val="16"/>
          <w:szCs w:val="16"/>
          <w:highlight w:val="lightGray"/>
        </w:rPr>
        <w:t>Mobile</w:t>
      </w:r>
      <w:r w:rsidR="00637CC8" w:rsidRPr="00D43327">
        <w:rPr>
          <w:rFonts w:ascii="Century Gothic" w:eastAsia="Century Gothic" w:hAnsi="Century Gothic" w:cs="Century Gothic"/>
          <w:color w:val="000000"/>
          <w:sz w:val="16"/>
          <w:szCs w:val="16"/>
          <w:highlight w:val="lightGray"/>
        </w:rPr>
        <w:t>-And-IOS</w:t>
      </w:r>
      <w:r w:rsidRPr="00D43327">
        <w:rPr>
          <w:rFonts w:ascii="Century Gothic" w:eastAsia="Century Gothic" w:hAnsi="Century Gothic" w:cs="Century Gothic"/>
          <w:color w:val="000000"/>
          <w:sz w:val="16"/>
          <w:szCs w:val="16"/>
          <w:highlight w:val="lightGray"/>
        </w:rPr>
        <w:t xml:space="preserve"> APP , Oracle BUS INTEGRATIONS , WORK PERMIT SOLUTION).</w:t>
      </w:r>
      <w:r w:rsidR="00F2538A" w:rsidRPr="00D43327">
        <w:rPr>
          <w:rFonts w:ascii="Century Gothic" w:eastAsia="Century Gothic" w:hAnsi="Century Gothic" w:cs="Century Gothic"/>
          <w:color w:val="000000"/>
          <w:sz w:val="16"/>
          <w:szCs w:val="16"/>
          <w:highlight w:val="lightGray"/>
          <w:u w:val="single"/>
        </w:rPr>
        <w:t>Social</w:t>
      </w:r>
      <w:r w:rsidRPr="00D43327">
        <w:rPr>
          <w:rFonts w:ascii="Century Gothic" w:eastAsia="Century Gothic" w:hAnsi="Century Gothic" w:cs="Century Gothic"/>
          <w:b/>
          <w:bCs/>
          <w:color w:val="000000"/>
          <w:sz w:val="16"/>
          <w:szCs w:val="16"/>
          <w:highlight w:val="lightGray"/>
        </w:rPr>
        <w:t xml:space="preserve"> </w:t>
      </w:r>
      <w:r w:rsidRPr="00D43327">
        <w:rPr>
          <w:rFonts w:ascii="Century Gothic" w:eastAsia="Century Gothic" w:hAnsi="Century Gothic" w:cs="Century Gothic"/>
          <w:color w:val="000000"/>
          <w:sz w:val="16"/>
          <w:szCs w:val="16"/>
          <w:highlight w:val="lightGray"/>
          <w:u w:val="single"/>
        </w:rPr>
        <w:t>Development Bank –SDB</w:t>
      </w:r>
      <w:r w:rsidRPr="00D43327">
        <w:rPr>
          <w:rFonts w:ascii="Century Gothic" w:eastAsia="Century Gothic" w:hAnsi="Century Gothic" w:cs="Century Gothic"/>
          <w:color w:val="000000"/>
          <w:sz w:val="16"/>
          <w:szCs w:val="16"/>
          <w:highlight w:val="lightGray"/>
        </w:rPr>
        <w:t xml:space="preserve"> (PARTNERSHIP Project, </w:t>
      </w:r>
      <w:r w:rsidR="00D1440C" w:rsidRPr="00D43327">
        <w:rPr>
          <w:rFonts w:ascii="Century Gothic" w:eastAsia="Century Gothic" w:hAnsi="Century Gothic" w:cs="Century Gothic"/>
          <w:color w:val="000000"/>
          <w:sz w:val="16"/>
          <w:szCs w:val="16"/>
          <w:highlight w:val="lightGray"/>
        </w:rPr>
        <w:t>E</w:t>
      </w:r>
      <w:r w:rsidRPr="00D43327">
        <w:rPr>
          <w:rFonts w:ascii="Century Gothic" w:eastAsia="Century Gothic" w:hAnsi="Century Gothic" w:cs="Century Gothic"/>
          <w:color w:val="000000"/>
          <w:sz w:val="16"/>
          <w:szCs w:val="16"/>
          <w:highlight w:val="lightGray"/>
        </w:rPr>
        <w:t>PMO-</w:t>
      </w:r>
      <w:r w:rsidR="00D1440C" w:rsidRPr="00D43327">
        <w:rPr>
          <w:rFonts w:ascii="Century Gothic" w:eastAsia="Century Gothic" w:hAnsi="Century Gothic" w:cs="Century Gothic"/>
          <w:color w:val="000000"/>
          <w:sz w:val="16"/>
          <w:szCs w:val="16"/>
          <w:highlight w:val="lightGray"/>
        </w:rPr>
        <w:t xml:space="preserve">Strategic </w:t>
      </w:r>
      <w:r w:rsidRPr="00D43327">
        <w:rPr>
          <w:rFonts w:ascii="Century Gothic" w:eastAsia="Century Gothic" w:hAnsi="Century Gothic" w:cs="Century Gothic"/>
          <w:color w:val="000000"/>
          <w:sz w:val="16"/>
          <w:szCs w:val="16"/>
          <w:highlight w:val="lightGray"/>
        </w:rPr>
        <w:t xml:space="preserve">Business Process </w:t>
      </w:r>
      <w:r w:rsidR="00D1440C" w:rsidRPr="00D43327">
        <w:rPr>
          <w:rFonts w:ascii="Century Gothic" w:eastAsia="Century Gothic" w:hAnsi="Century Gothic" w:cs="Century Gothic"/>
          <w:color w:val="000000"/>
          <w:sz w:val="16"/>
          <w:szCs w:val="16"/>
          <w:highlight w:val="lightGray"/>
        </w:rPr>
        <w:t>development</w:t>
      </w:r>
      <w:r w:rsidRPr="00D43327">
        <w:rPr>
          <w:rFonts w:ascii="Century Gothic" w:eastAsia="Century Gothic" w:hAnsi="Century Gothic" w:cs="Century Gothic"/>
          <w:color w:val="000000"/>
          <w:sz w:val="16"/>
          <w:szCs w:val="16"/>
          <w:highlight w:val="lightGray"/>
        </w:rPr>
        <w:t xml:space="preserve"> Project</w:t>
      </w:r>
      <w:r w:rsidR="00471905" w:rsidRPr="00D43327">
        <w:rPr>
          <w:rFonts w:ascii="Century Gothic" w:eastAsia="Century Gothic" w:hAnsi="Century Gothic" w:cs="Century Gothic"/>
          <w:color w:val="000000"/>
          <w:sz w:val="16"/>
          <w:szCs w:val="16"/>
          <w:highlight w:val="lightGray"/>
        </w:rPr>
        <w:t xml:space="preserve"> , </w:t>
      </w:r>
      <w:r w:rsidR="00CE055A" w:rsidRPr="00D43327">
        <w:rPr>
          <w:rFonts w:ascii="Century Gothic" w:eastAsia="Century Gothic" w:hAnsi="Century Gothic" w:cs="Century Gothic"/>
          <w:color w:val="000000"/>
          <w:sz w:val="16"/>
          <w:szCs w:val="16"/>
          <w:highlight w:val="lightGray"/>
        </w:rPr>
        <w:t>SDB-EPMO-</w:t>
      </w:r>
      <w:r w:rsidR="00471905" w:rsidRPr="00D43327">
        <w:rPr>
          <w:rFonts w:ascii="Century Gothic" w:eastAsia="Century Gothic" w:hAnsi="Century Gothic" w:cs="Century Gothic"/>
          <w:color w:val="000000"/>
          <w:sz w:val="16"/>
          <w:szCs w:val="16"/>
          <w:highlight w:val="lightGray"/>
        </w:rPr>
        <w:t>P3M3 Assessment Project</w:t>
      </w:r>
      <w:r w:rsidRPr="00D43327">
        <w:rPr>
          <w:rFonts w:ascii="Century Gothic" w:eastAsia="Century Gothic" w:hAnsi="Century Gothic" w:cs="Century Gothic"/>
          <w:color w:val="000000"/>
          <w:sz w:val="16"/>
          <w:szCs w:val="16"/>
          <w:highlight w:val="lightGray"/>
        </w:rPr>
        <w:t>)</w:t>
      </w:r>
    </w:p>
    <w:p w14:paraId="22CE67DC" w14:textId="77777777" w:rsidR="000413CD" w:rsidRDefault="000413CD" w:rsidP="00984321">
      <w:pPr>
        <w:pStyle w:val="spanpaddedline"/>
        <w:spacing w:line="280" w:lineRule="atLeast"/>
        <w:rPr>
          <w:rFonts w:ascii="Century Gothic" w:eastAsia="Century Gothic" w:hAnsi="Century Gothic" w:cs="Century Gothic"/>
          <w:b/>
          <w:bCs/>
          <w:color w:val="000000"/>
          <w:sz w:val="18"/>
          <w:szCs w:val="18"/>
        </w:rPr>
      </w:pPr>
    </w:p>
    <w:p w14:paraId="63733438" w14:textId="77777777" w:rsidR="004F2C16" w:rsidRPr="003D41ED" w:rsidRDefault="008E310C" w:rsidP="004073C2">
      <w:pPr>
        <w:pStyle w:val="divdocumentsinglecolumn"/>
        <w:numPr>
          <w:ilvl w:val="0"/>
          <w:numId w:val="25"/>
        </w:numPr>
        <w:spacing w:line="280" w:lineRule="atLeast"/>
        <w:rPr>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t xml:space="preserve">IT Manager </w:t>
      </w:r>
      <w:r w:rsidR="005911F6">
        <w:rPr>
          <w:rStyle w:val="span"/>
          <w:rFonts w:ascii="Century Gothic" w:eastAsia="Century Gothic" w:hAnsi="Century Gothic" w:cs="Century Gothic"/>
          <w:b/>
          <w:bCs/>
          <w:color w:val="984806" w:themeColor="accent6" w:themeShade="80"/>
          <w:sz w:val="18"/>
          <w:szCs w:val="18"/>
        </w:rPr>
        <w:t>&lt;</w:t>
      </w:r>
      <w:r w:rsidRPr="00AD5A89">
        <w:rPr>
          <w:rStyle w:val="span"/>
          <w:rFonts w:ascii="Century Gothic" w:eastAsia="Century Gothic" w:hAnsi="Century Gothic" w:cs="Century Gothic"/>
          <w:b/>
          <w:bCs/>
          <w:color w:val="984806" w:themeColor="accent6" w:themeShade="80"/>
          <w:sz w:val="18"/>
          <w:szCs w:val="18"/>
        </w:rPr>
        <w:t xml:space="preserve"> </w:t>
      </w:r>
      <w:r w:rsidRPr="007B6B5F">
        <w:rPr>
          <w:rStyle w:val="span"/>
          <w:rFonts w:ascii="Century Gothic" w:eastAsia="Century Gothic" w:hAnsi="Century Gothic" w:cs="Century Gothic"/>
          <w:b/>
          <w:bCs/>
          <w:color w:val="984806" w:themeColor="accent6" w:themeShade="80"/>
          <w:sz w:val="16"/>
          <w:szCs w:val="16"/>
        </w:rPr>
        <w:t xml:space="preserve">IT </w:t>
      </w:r>
      <w:r w:rsidR="00240B42" w:rsidRPr="007B6B5F">
        <w:rPr>
          <w:rStyle w:val="span"/>
          <w:rFonts w:ascii="Century Gothic" w:eastAsia="Century Gothic" w:hAnsi="Century Gothic" w:cs="Century Gothic"/>
          <w:b/>
          <w:bCs/>
          <w:color w:val="984806" w:themeColor="accent6" w:themeShade="80"/>
          <w:sz w:val="16"/>
          <w:szCs w:val="16"/>
        </w:rPr>
        <w:t xml:space="preserve">PROJECT </w:t>
      </w:r>
      <w:r w:rsidR="005911F6" w:rsidRPr="007B6B5F">
        <w:rPr>
          <w:rStyle w:val="span"/>
          <w:rFonts w:ascii="Century Gothic" w:eastAsia="Century Gothic" w:hAnsi="Century Gothic" w:cs="Century Gothic"/>
          <w:b/>
          <w:bCs/>
          <w:color w:val="984806" w:themeColor="accent6" w:themeShade="80"/>
          <w:sz w:val="16"/>
          <w:szCs w:val="16"/>
        </w:rPr>
        <w:t>Manager</w:t>
      </w:r>
      <w:r>
        <w:rPr>
          <w:rStyle w:val="jobtitle"/>
          <w:rFonts w:ascii="Century Gothic" w:eastAsia="Century Gothic" w:hAnsi="Century Gothic" w:cs="Century Gothic"/>
          <w:color w:val="231F20"/>
          <w:sz w:val="18"/>
          <w:szCs w:val="18"/>
        </w:rPr>
        <w:t xml:space="preserve"> </w:t>
      </w:r>
      <w:r w:rsidR="00585250" w:rsidRPr="003D41ED">
        <w:rPr>
          <w:rStyle w:val="span"/>
          <w:rFonts w:ascii="Century Gothic" w:eastAsia="Century Gothic" w:hAnsi="Century Gothic" w:cs="Century Gothic"/>
          <w:color w:val="231F20"/>
          <w:sz w:val="18"/>
          <w:szCs w:val="18"/>
        </w:rPr>
        <w:t xml:space="preserve">| </w:t>
      </w:r>
      <w:r w:rsidR="00585250" w:rsidRPr="004073C2">
        <w:rPr>
          <w:rStyle w:val="span"/>
          <w:rFonts w:ascii="Century Gothic" w:eastAsia="Century Gothic" w:hAnsi="Century Gothic" w:cs="Century Gothic"/>
          <w:b/>
          <w:bCs/>
          <w:color w:val="984806" w:themeColor="accent6" w:themeShade="80"/>
          <w:sz w:val="18"/>
          <w:szCs w:val="18"/>
        </w:rPr>
        <w:t>01/2022 – 05/2023</w:t>
      </w:r>
      <w:r w:rsidR="003D41ED" w:rsidRPr="003D41ED">
        <w:rPr>
          <w:rStyle w:val="span"/>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 xml:space="preserve">| </w:t>
      </w:r>
      <w:r w:rsidR="004F2C16" w:rsidRPr="003D41ED">
        <w:rPr>
          <w:rStyle w:val="span"/>
          <w:rFonts w:ascii="Century Gothic" w:eastAsia="Century Gothic" w:hAnsi="Century Gothic" w:cs="Century Gothic"/>
          <w:b/>
          <w:bCs/>
          <w:color w:val="984806" w:themeColor="accent6" w:themeShade="80"/>
          <w:sz w:val="18"/>
          <w:szCs w:val="18"/>
        </w:rPr>
        <w:t>Brilliant Trademarks Trading Company</w:t>
      </w:r>
      <w:r w:rsidR="004073C2">
        <w:rPr>
          <w:rStyle w:val="span"/>
          <w:rFonts w:ascii="Century Gothic" w:eastAsia="Century Gothic" w:hAnsi="Century Gothic" w:cs="Century Gothic"/>
          <w:b/>
          <w:bCs/>
          <w:color w:val="984806" w:themeColor="accent6" w:themeShade="80"/>
          <w:sz w:val="18"/>
          <w:szCs w:val="18"/>
        </w:rPr>
        <w:t xml:space="preserve">, </w:t>
      </w:r>
      <w:r w:rsidR="004F2C16" w:rsidRPr="003D41ED">
        <w:rPr>
          <w:rStyle w:val="span"/>
          <w:rFonts w:ascii="Century Gothic" w:eastAsia="Century Gothic" w:hAnsi="Century Gothic" w:cs="Century Gothic"/>
          <w:b/>
          <w:bCs/>
          <w:color w:val="984806" w:themeColor="accent6" w:themeShade="80"/>
          <w:sz w:val="18"/>
          <w:szCs w:val="18"/>
        </w:rPr>
        <w:t xml:space="preserve">Doha </w:t>
      </w:r>
      <w:r w:rsidR="004073C2">
        <w:rPr>
          <w:rStyle w:val="span"/>
          <w:rFonts w:ascii="Century Gothic" w:eastAsia="Century Gothic" w:hAnsi="Century Gothic" w:cs="Century Gothic"/>
          <w:b/>
          <w:bCs/>
          <w:color w:val="984806" w:themeColor="accent6" w:themeShade="80"/>
          <w:sz w:val="18"/>
          <w:szCs w:val="18"/>
        </w:rPr>
        <w:t xml:space="preserve">- </w:t>
      </w:r>
      <w:r w:rsidR="004F2C16" w:rsidRPr="003D41ED">
        <w:rPr>
          <w:rStyle w:val="span"/>
          <w:rFonts w:ascii="Century Gothic" w:eastAsia="Century Gothic" w:hAnsi="Century Gothic" w:cs="Century Gothic"/>
          <w:b/>
          <w:bCs/>
          <w:color w:val="984806" w:themeColor="accent6" w:themeShade="80"/>
          <w:sz w:val="18"/>
          <w:szCs w:val="18"/>
        </w:rPr>
        <w:t>Qatar</w:t>
      </w:r>
    </w:p>
    <w:p w14:paraId="55A72541" w14:textId="77777777" w:rsidR="000347CC" w:rsidRPr="0040537C" w:rsidRDefault="000347CC" w:rsidP="000347CC">
      <w:pPr>
        <w:pStyle w:val="ListParagraph"/>
        <w:numPr>
          <w:ilvl w:val="0"/>
          <w:numId w:val="28"/>
        </w:numPr>
        <w:spacing w:line="280" w:lineRule="atLeast"/>
        <w:jc w:val="both"/>
        <w:rPr>
          <w:rFonts w:ascii="Century Gothic" w:eastAsia="Century Gothic" w:hAnsi="Century Gothic" w:cs="Century Gothic"/>
          <w:color w:val="231F20"/>
          <w:sz w:val="16"/>
          <w:szCs w:val="16"/>
        </w:rPr>
      </w:pPr>
      <w:r w:rsidRPr="0040537C">
        <w:rPr>
          <w:rFonts w:ascii="Century Gothic" w:eastAsia="Century Gothic" w:hAnsi="Century Gothic" w:cs="Century Gothic"/>
          <w:b/>
          <w:bCs/>
          <w:color w:val="231F20"/>
          <w:sz w:val="16"/>
          <w:szCs w:val="16"/>
        </w:rPr>
        <w:t>Strategic Management</w:t>
      </w:r>
      <w:r w:rsidRPr="0040537C">
        <w:rPr>
          <w:rFonts w:ascii="Century Gothic" w:eastAsia="Century Gothic" w:hAnsi="Century Gothic" w:cs="Century Gothic"/>
          <w:color w:val="231F20"/>
          <w:sz w:val="16"/>
          <w:szCs w:val="16"/>
        </w:rPr>
        <w:t>, Innovate strategic solutions, utilizing KPIs and dashboards to assist decision-makers</w:t>
      </w:r>
      <w:r w:rsidRPr="0040537C">
        <w:rPr>
          <w:rFonts w:ascii="Century Gothic" w:eastAsia="Century Gothic" w:hAnsi="Century Gothic" w:cs="Century Gothic"/>
          <w:b/>
          <w:bCs/>
          <w:color w:val="231F20"/>
          <w:sz w:val="16"/>
          <w:szCs w:val="16"/>
        </w:rPr>
        <w:t>,</w:t>
      </w:r>
      <w:r w:rsidRPr="0040537C">
        <w:rPr>
          <w:rFonts w:ascii="Century Gothic" w:eastAsia="Century Gothic" w:hAnsi="Century Gothic" w:cs="Century Gothic"/>
          <w:color w:val="231F20"/>
          <w:sz w:val="16"/>
          <w:szCs w:val="16"/>
        </w:rPr>
        <w:t xml:space="preserve"> Played a key role in driving digital transformation initiatives, leveraging </w:t>
      </w:r>
      <w:r>
        <w:rPr>
          <w:rFonts w:ascii="Century Gothic" w:eastAsia="Century Gothic" w:hAnsi="Century Gothic" w:cs="Century Gothic"/>
          <w:color w:val="231F20"/>
          <w:sz w:val="16"/>
          <w:szCs w:val="16"/>
        </w:rPr>
        <w:t>solutions</w:t>
      </w:r>
      <w:r w:rsidRPr="0040537C">
        <w:rPr>
          <w:rFonts w:ascii="Century Gothic" w:eastAsia="Century Gothic" w:hAnsi="Century Gothic" w:cs="Century Gothic"/>
          <w:color w:val="231F20"/>
          <w:sz w:val="16"/>
          <w:szCs w:val="16"/>
        </w:rPr>
        <w:t xml:space="preserve"> to enhance business processes and improve customer experience</w:t>
      </w:r>
      <w:r>
        <w:rPr>
          <w:rFonts w:ascii="Century Gothic" w:eastAsia="Century Gothic" w:hAnsi="Century Gothic" w:cs="Century Gothic"/>
          <w:color w:val="231F20"/>
          <w:sz w:val="16"/>
          <w:szCs w:val="16"/>
        </w:rPr>
        <w:t>,</w:t>
      </w:r>
      <w:r w:rsidRPr="0040537C">
        <w:rPr>
          <w:rFonts w:ascii="Century Gothic" w:eastAsia="Century Gothic" w:hAnsi="Century Gothic" w:cs="Century Gothic"/>
          <w:color w:val="231F20"/>
          <w:sz w:val="16"/>
          <w:szCs w:val="16"/>
        </w:rPr>
        <w:t xml:space="preserve"> </w:t>
      </w:r>
      <w:r>
        <w:rPr>
          <w:rFonts w:ascii="Century Gothic" w:eastAsia="Century Gothic" w:hAnsi="Century Gothic" w:cs="Century Gothic"/>
          <w:color w:val="231F20"/>
          <w:sz w:val="16"/>
          <w:szCs w:val="16"/>
        </w:rPr>
        <w:t>Contribute</w:t>
      </w:r>
      <w:r w:rsidRPr="00D24327">
        <w:rPr>
          <w:rFonts w:ascii="Century Gothic" w:eastAsia="Century Gothic" w:hAnsi="Century Gothic" w:cs="Century Gothic"/>
          <w:color w:val="231F20"/>
          <w:sz w:val="16"/>
          <w:szCs w:val="16"/>
        </w:rPr>
        <w:t xml:space="preserve"> to the development of IT strategy and roadmaps, aligning technology investments</w:t>
      </w:r>
      <w:r>
        <w:rPr>
          <w:rFonts w:ascii="Century Gothic" w:eastAsia="Century Gothic" w:hAnsi="Century Gothic" w:cs="Century Gothic"/>
          <w:color w:val="231F20"/>
          <w:sz w:val="16"/>
          <w:szCs w:val="16"/>
        </w:rPr>
        <w:t xml:space="preserve"> with organizational priorities</w:t>
      </w:r>
      <w:r w:rsidRPr="0040537C">
        <w:rPr>
          <w:rFonts w:ascii="Century Gothic" w:eastAsia="Century Gothic" w:hAnsi="Century Gothic" w:cs="Century Gothic"/>
          <w:color w:val="231F20"/>
          <w:sz w:val="16"/>
          <w:szCs w:val="16"/>
        </w:rPr>
        <w:t>.</w:t>
      </w:r>
    </w:p>
    <w:p w14:paraId="084D1173" w14:textId="77777777" w:rsidR="00D24327" w:rsidRPr="00D24327" w:rsidRDefault="00D24327" w:rsidP="00D24327">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D24327">
        <w:rPr>
          <w:rFonts w:ascii="Century Gothic" w:eastAsia="Century Gothic" w:hAnsi="Century Gothic" w:cs="Century Gothic"/>
          <w:b/>
          <w:bCs/>
          <w:color w:val="231F20"/>
          <w:sz w:val="16"/>
          <w:szCs w:val="16"/>
        </w:rPr>
        <w:t>Stakeholder Management</w:t>
      </w:r>
      <w:r w:rsidRPr="00D24327">
        <w:rPr>
          <w:rFonts w:ascii="Century Gothic" w:eastAsia="Century Gothic" w:hAnsi="Century Gothic" w:cs="Century Gothic"/>
          <w:color w:val="231F20"/>
          <w:sz w:val="16"/>
          <w:szCs w:val="16"/>
        </w:rPr>
        <w:t>: Developed and maintained strong relationships with business stakeholders, serving as a trusted advisor on IT solutions and best practices.</w:t>
      </w:r>
    </w:p>
    <w:p w14:paraId="0FA30C4C" w14:textId="77777777" w:rsidR="00D24327" w:rsidRDefault="00D24327" w:rsidP="00F10C89">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D24327">
        <w:rPr>
          <w:rFonts w:ascii="Century Gothic" w:eastAsia="Century Gothic" w:hAnsi="Century Gothic" w:cs="Century Gothic"/>
          <w:b/>
          <w:bCs/>
          <w:color w:val="231F20"/>
          <w:sz w:val="16"/>
          <w:szCs w:val="16"/>
        </w:rPr>
        <w:t>Project Management / Procurement Management / Risk Management</w:t>
      </w:r>
      <w:r w:rsidRPr="00D24327">
        <w:rPr>
          <w:rFonts w:ascii="Century Gothic" w:eastAsia="Century Gothic" w:hAnsi="Century Gothic" w:cs="Century Gothic"/>
          <w:color w:val="231F20"/>
          <w:sz w:val="16"/>
          <w:szCs w:val="16"/>
        </w:rPr>
        <w:t>: Managing required projects, required procurements managements &amp; Monitored project progress and performance metrics, identifying risks and implementing mitigation strategies</w:t>
      </w:r>
      <w:r w:rsidR="00F10C89">
        <w:rPr>
          <w:rFonts w:ascii="Century Gothic" w:eastAsia="Century Gothic" w:hAnsi="Century Gothic" w:cs="Century Gothic"/>
          <w:color w:val="231F20"/>
          <w:sz w:val="16"/>
          <w:szCs w:val="16"/>
        </w:rPr>
        <w:t>.</w:t>
      </w:r>
    </w:p>
    <w:p w14:paraId="7D1B76D4" w14:textId="77777777" w:rsidR="00D24327" w:rsidRPr="00D24327" w:rsidRDefault="00D24327" w:rsidP="00D24327">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D24327">
        <w:rPr>
          <w:rFonts w:ascii="Century Gothic" w:eastAsia="Century Gothic" w:hAnsi="Century Gothic" w:cs="Century Gothic"/>
          <w:b/>
          <w:bCs/>
          <w:color w:val="231F20"/>
          <w:sz w:val="16"/>
          <w:szCs w:val="16"/>
        </w:rPr>
        <w:t>Leadership / Training Management</w:t>
      </w:r>
      <w:r w:rsidR="00A37AA8">
        <w:rPr>
          <w:rFonts w:ascii="Century Gothic" w:eastAsia="Century Gothic" w:hAnsi="Century Gothic" w:cs="Century Gothic"/>
          <w:color w:val="231F20"/>
          <w:sz w:val="16"/>
          <w:szCs w:val="16"/>
        </w:rPr>
        <w:t>: Mentor</w:t>
      </w:r>
      <w:r w:rsidRPr="00D24327">
        <w:rPr>
          <w:rFonts w:ascii="Century Gothic" w:eastAsia="Century Gothic" w:hAnsi="Century Gothic" w:cs="Century Gothic"/>
          <w:color w:val="231F20"/>
          <w:sz w:val="16"/>
          <w:szCs w:val="16"/>
        </w:rPr>
        <w:t xml:space="preserve"> junior team members and facilitated knowledge sharing sessions to promote continuous learning and development.</w:t>
      </w:r>
    </w:p>
    <w:p w14:paraId="21AA9E33" w14:textId="77777777" w:rsidR="00D1440C" w:rsidRPr="00D43327" w:rsidRDefault="00D1440C" w:rsidP="002E5143">
      <w:pPr>
        <w:pStyle w:val="spanpaddedline"/>
        <w:numPr>
          <w:ilvl w:val="0"/>
          <w:numId w:val="28"/>
        </w:numPr>
        <w:spacing w:line="280" w:lineRule="atLeast"/>
        <w:jc w:val="both"/>
        <w:rPr>
          <w:rFonts w:ascii="Century Gothic" w:eastAsia="Century Gothic" w:hAnsi="Century Gothic" w:cs="Century Gothic"/>
          <w:color w:val="000000"/>
          <w:sz w:val="16"/>
          <w:szCs w:val="16"/>
          <w:highlight w:val="lightGray"/>
        </w:rPr>
      </w:pPr>
      <w:r w:rsidRPr="00D43327">
        <w:rPr>
          <w:rFonts w:ascii="Century Gothic" w:eastAsia="Century Gothic" w:hAnsi="Century Gothic" w:cs="Century Gothic"/>
          <w:b/>
          <w:bCs/>
          <w:color w:val="000000"/>
          <w:sz w:val="16"/>
          <w:szCs w:val="16"/>
          <w:highlight w:val="lightGray"/>
        </w:rPr>
        <w:t>Projects</w:t>
      </w:r>
      <w:r w:rsidRPr="00D43327">
        <w:rPr>
          <w:rFonts w:ascii="Century Gothic" w:eastAsia="Century Gothic" w:hAnsi="Century Gothic" w:cs="Century Gothic"/>
          <w:color w:val="000000"/>
          <w:sz w:val="16"/>
          <w:szCs w:val="16"/>
          <w:highlight w:val="lightGray"/>
        </w:rPr>
        <w:t xml:space="preserve">: </w:t>
      </w:r>
      <w:r w:rsidR="008D7965" w:rsidRPr="00D43327">
        <w:rPr>
          <w:rFonts w:ascii="Century Gothic" w:eastAsia="Century Gothic" w:hAnsi="Century Gothic" w:cs="Century Gothic"/>
          <w:color w:val="000000"/>
          <w:sz w:val="16"/>
          <w:szCs w:val="16"/>
          <w:highlight w:val="lightGray"/>
        </w:rPr>
        <w:t>(</w:t>
      </w:r>
      <w:r w:rsidR="00C40CDD" w:rsidRPr="00D43327">
        <w:rPr>
          <w:rFonts w:ascii="Century Gothic" w:eastAsia="Century Gothic" w:hAnsi="Century Gothic" w:cs="Century Gothic"/>
          <w:color w:val="000000"/>
          <w:sz w:val="16"/>
          <w:szCs w:val="16"/>
          <w:highlight w:val="lightGray"/>
        </w:rPr>
        <w:t>Structuring</w:t>
      </w:r>
      <w:r w:rsidR="00D24327" w:rsidRPr="00D43327">
        <w:rPr>
          <w:rFonts w:ascii="Century Gothic" w:eastAsia="Century Gothic" w:hAnsi="Century Gothic" w:cs="Century Gothic"/>
          <w:color w:val="000000"/>
          <w:sz w:val="16"/>
          <w:szCs w:val="16"/>
          <w:highlight w:val="lightGray"/>
        </w:rPr>
        <w:t xml:space="preserve"> IT </w:t>
      </w:r>
      <w:r w:rsidR="002E5143">
        <w:rPr>
          <w:rFonts w:ascii="Century Gothic" w:eastAsia="Century Gothic" w:hAnsi="Century Gothic" w:cs="Century Gothic"/>
          <w:color w:val="000000"/>
          <w:sz w:val="16"/>
          <w:szCs w:val="16"/>
          <w:highlight w:val="lightGray"/>
        </w:rPr>
        <w:t>unit</w:t>
      </w:r>
      <w:r w:rsidR="00D24327" w:rsidRPr="00D43327">
        <w:rPr>
          <w:rFonts w:ascii="Century Gothic" w:eastAsia="Century Gothic" w:hAnsi="Century Gothic" w:cs="Century Gothic"/>
          <w:color w:val="000000"/>
          <w:sz w:val="16"/>
          <w:szCs w:val="16"/>
          <w:highlight w:val="lightGray"/>
        </w:rPr>
        <w:t xml:space="preserve"> and refresh </w:t>
      </w:r>
      <w:r w:rsidRPr="00D43327">
        <w:rPr>
          <w:rFonts w:ascii="Century Gothic" w:eastAsia="Century Gothic" w:hAnsi="Century Gothic" w:cs="Century Gothic"/>
          <w:color w:val="000000"/>
          <w:sz w:val="16"/>
          <w:szCs w:val="16"/>
          <w:highlight w:val="lightGray"/>
        </w:rPr>
        <w:t xml:space="preserve">all related IT infrastructure project </w:t>
      </w:r>
      <w:r w:rsidR="00F730AD" w:rsidRPr="00D43327">
        <w:rPr>
          <w:rFonts w:ascii="Century Gothic" w:eastAsia="Century Gothic" w:hAnsi="Century Gothic" w:cs="Century Gothic"/>
          <w:color w:val="000000"/>
          <w:sz w:val="16"/>
          <w:szCs w:val="16"/>
          <w:highlight w:val="lightGray"/>
        </w:rPr>
        <w:t>aligned with</w:t>
      </w:r>
      <w:r w:rsidRPr="00D43327">
        <w:rPr>
          <w:rFonts w:ascii="Century Gothic" w:eastAsia="Century Gothic" w:hAnsi="Century Gothic" w:cs="Century Gothic"/>
          <w:color w:val="000000"/>
          <w:sz w:val="16"/>
          <w:szCs w:val="16"/>
          <w:highlight w:val="lightGray"/>
        </w:rPr>
        <w:t xml:space="preserve"> software licenses and operation run, hiring required IT </w:t>
      </w:r>
      <w:r w:rsidR="00D24327" w:rsidRPr="00D43327">
        <w:rPr>
          <w:rFonts w:ascii="Century Gothic" w:eastAsia="Century Gothic" w:hAnsi="Century Gothic" w:cs="Century Gothic"/>
          <w:color w:val="000000"/>
          <w:sz w:val="16"/>
          <w:szCs w:val="16"/>
          <w:highlight w:val="lightGray"/>
        </w:rPr>
        <w:t xml:space="preserve">support &amp; </w:t>
      </w:r>
      <w:r w:rsidRPr="00D43327">
        <w:rPr>
          <w:rFonts w:ascii="Century Gothic" w:eastAsia="Century Gothic" w:hAnsi="Century Gothic" w:cs="Century Gothic"/>
          <w:color w:val="000000"/>
          <w:sz w:val="16"/>
          <w:szCs w:val="16"/>
          <w:highlight w:val="lightGray"/>
        </w:rPr>
        <w:t>operations officers</w:t>
      </w:r>
      <w:r w:rsidR="008D7965" w:rsidRPr="00D43327">
        <w:rPr>
          <w:rFonts w:ascii="Century Gothic" w:eastAsia="Century Gothic" w:hAnsi="Century Gothic" w:cs="Century Gothic"/>
          <w:color w:val="000000"/>
          <w:sz w:val="16"/>
          <w:szCs w:val="16"/>
          <w:highlight w:val="lightGray"/>
        </w:rPr>
        <w:t>)</w:t>
      </w:r>
      <w:r w:rsidRPr="00D43327">
        <w:rPr>
          <w:rFonts w:ascii="Century Gothic" w:eastAsia="Century Gothic" w:hAnsi="Century Gothic" w:cs="Century Gothic"/>
          <w:color w:val="000000"/>
          <w:sz w:val="16"/>
          <w:szCs w:val="16"/>
          <w:highlight w:val="lightGray"/>
        </w:rPr>
        <w:t>.</w:t>
      </w:r>
    </w:p>
    <w:p w14:paraId="2983D5AF" w14:textId="77777777" w:rsidR="003B2E78" w:rsidRPr="003D41ED" w:rsidRDefault="000835BE" w:rsidP="004073C2">
      <w:pPr>
        <w:pStyle w:val="divdocumentsinglecolumn"/>
        <w:numPr>
          <w:ilvl w:val="0"/>
          <w:numId w:val="25"/>
        </w:numPr>
        <w:spacing w:before="300" w:line="280" w:lineRule="atLeast"/>
        <w:rPr>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t>IT Manager</w:t>
      </w:r>
      <w:r w:rsidR="00EC0A50" w:rsidRPr="00AD5A89">
        <w:rPr>
          <w:rStyle w:val="span"/>
          <w:rFonts w:ascii="Century Gothic" w:eastAsia="Century Gothic" w:hAnsi="Century Gothic" w:cs="Century Gothic"/>
          <w:b/>
          <w:bCs/>
          <w:color w:val="984806" w:themeColor="accent6" w:themeShade="80"/>
          <w:sz w:val="18"/>
          <w:szCs w:val="18"/>
        </w:rPr>
        <w:t>-</w:t>
      </w:r>
      <w:r w:rsidR="00EC0A50" w:rsidRPr="00B5359D">
        <w:rPr>
          <w:rStyle w:val="span"/>
          <w:rFonts w:ascii="Century Gothic" w:eastAsia="Century Gothic" w:hAnsi="Century Gothic" w:cs="Century Gothic"/>
          <w:b/>
          <w:bCs/>
          <w:color w:val="984806" w:themeColor="accent6" w:themeShade="80"/>
          <w:sz w:val="14"/>
          <w:szCs w:val="14"/>
        </w:rPr>
        <w:t>HCM</w:t>
      </w:r>
      <w:r w:rsidR="00F25B0B">
        <w:rPr>
          <w:rStyle w:val="span"/>
          <w:rFonts w:ascii="Century Gothic" w:eastAsia="Century Gothic" w:hAnsi="Century Gothic" w:cs="Century Gothic"/>
          <w:b/>
          <w:bCs/>
          <w:color w:val="984806" w:themeColor="accent6" w:themeShade="80"/>
          <w:sz w:val="18"/>
          <w:szCs w:val="18"/>
        </w:rPr>
        <w:t xml:space="preserve"> &lt;</w:t>
      </w:r>
      <w:r w:rsidR="00EB0CC3" w:rsidRPr="00AD5A89">
        <w:rPr>
          <w:rStyle w:val="span"/>
          <w:rFonts w:ascii="Century Gothic" w:eastAsia="Century Gothic" w:hAnsi="Century Gothic" w:cs="Century Gothic"/>
          <w:b/>
          <w:bCs/>
          <w:color w:val="984806" w:themeColor="accent6" w:themeShade="80"/>
          <w:sz w:val="18"/>
          <w:szCs w:val="18"/>
        </w:rPr>
        <w:t xml:space="preserve"> </w:t>
      </w:r>
      <w:r w:rsidR="009D2E06" w:rsidRPr="007B6B5F">
        <w:rPr>
          <w:rStyle w:val="span"/>
          <w:rFonts w:ascii="Century Gothic" w:eastAsia="Century Gothic" w:hAnsi="Century Gothic" w:cs="Century Gothic"/>
          <w:b/>
          <w:bCs/>
          <w:color w:val="984806" w:themeColor="accent6" w:themeShade="80"/>
          <w:sz w:val="16"/>
          <w:szCs w:val="16"/>
        </w:rPr>
        <w:t>Project Manager</w:t>
      </w:r>
      <w:r w:rsidR="00F25B0B" w:rsidRPr="007B6B5F">
        <w:rPr>
          <w:rStyle w:val="span"/>
          <w:rFonts w:ascii="Century Gothic" w:eastAsia="Century Gothic" w:hAnsi="Century Gothic" w:cs="Century Gothic"/>
          <w:b/>
          <w:bCs/>
          <w:color w:val="984806" w:themeColor="accent6" w:themeShade="80"/>
          <w:sz w:val="16"/>
          <w:szCs w:val="16"/>
        </w:rPr>
        <w:t xml:space="preserve"> &lt; </w:t>
      </w:r>
      <w:r w:rsidR="00C829CE" w:rsidRPr="007B6B5F">
        <w:rPr>
          <w:rStyle w:val="span"/>
          <w:rFonts w:ascii="Century Gothic" w:eastAsia="Century Gothic" w:hAnsi="Century Gothic" w:cs="Century Gothic"/>
          <w:b/>
          <w:bCs/>
          <w:color w:val="984806" w:themeColor="accent6" w:themeShade="80"/>
          <w:sz w:val="16"/>
          <w:szCs w:val="16"/>
        </w:rPr>
        <w:t>SR.</w:t>
      </w:r>
      <w:r w:rsidR="006318A1" w:rsidRPr="007B6B5F">
        <w:rPr>
          <w:rStyle w:val="span"/>
          <w:rFonts w:ascii="Century Gothic" w:eastAsia="Century Gothic" w:hAnsi="Century Gothic" w:cs="Century Gothic"/>
          <w:b/>
          <w:bCs/>
          <w:color w:val="984806" w:themeColor="accent6" w:themeShade="80"/>
          <w:sz w:val="16"/>
          <w:szCs w:val="16"/>
        </w:rPr>
        <w:t xml:space="preserve"> </w:t>
      </w:r>
      <w:r w:rsidR="008E310C" w:rsidRPr="007B6B5F">
        <w:rPr>
          <w:rStyle w:val="span"/>
          <w:rFonts w:ascii="Century Gothic" w:eastAsia="Century Gothic" w:hAnsi="Century Gothic" w:cs="Century Gothic"/>
          <w:b/>
          <w:bCs/>
          <w:color w:val="984806" w:themeColor="accent6" w:themeShade="80"/>
          <w:sz w:val="16"/>
          <w:szCs w:val="16"/>
        </w:rPr>
        <w:t xml:space="preserve">Tech-functional </w:t>
      </w:r>
      <w:r w:rsidR="006318A1" w:rsidRPr="007B6B5F">
        <w:rPr>
          <w:rStyle w:val="span"/>
          <w:rFonts w:ascii="Century Gothic" w:eastAsia="Century Gothic" w:hAnsi="Century Gothic" w:cs="Century Gothic"/>
          <w:b/>
          <w:bCs/>
          <w:color w:val="984806" w:themeColor="accent6" w:themeShade="80"/>
          <w:sz w:val="16"/>
          <w:szCs w:val="16"/>
        </w:rPr>
        <w:t>Consultant</w:t>
      </w:r>
      <w:r w:rsidR="008E310C" w:rsidRPr="00AD5A89">
        <w:rPr>
          <w:rStyle w:val="jobtitle"/>
          <w:rFonts w:ascii="Century Gothic" w:eastAsia="Century Gothic" w:hAnsi="Century Gothic" w:cs="Century Gothic"/>
          <w:b w:val="0"/>
          <w:bCs w:val="0"/>
          <w:color w:val="231F20"/>
          <w:sz w:val="18"/>
          <w:szCs w:val="18"/>
        </w:rPr>
        <w:t xml:space="preserve"> </w:t>
      </w:r>
      <w:r w:rsidRPr="003D41ED">
        <w:rPr>
          <w:rStyle w:val="span"/>
          <w:rFonts w:ascii="Century Gothic" w:eastAsia="Century Gothic" w:hAnsi="Century Gothic" w:cs="Century Gothic"/>
          <w:color w:val="231F20"/>
          <w:sz w:val="18"/>
          <w:szCs w:val="18"/>
        </w:rPr>
        <w:t xml:space="preserve"> | </w:t>
      </w:r>
      <w:r w:rsidRPr="004073C2">
        <w:rPr>
          <w:rStyle w:val="span"/>
          <w:rFonts w:ascii="Century Gothic" w:eastAsia="Century Gothic" w:hAnsi="Century Gothic" w:cs="Century Gothic"/>
          <w:b/>
          <w:bCs/>
          <w:color w:val="984806" w:themeColor="accent6" w:themeShade="80"/>
          <w:sz w:val="18"/>
          <w:szCs w:val="18"/>
        </w:rPr>
        <w:t>07/2015 - 11/2021</w:t>
      </w:r>
      <w:r w:rsidRPr="003D41ED">
        <w:rPr>
          <w:rStyle w:val="singlecolumnspanpaddedlinenth-child1"/>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w:t>
      </w:r>
      <w:r w:rsidRPr="003D41ED">
        <w:rPr>
          <w:rStyle w:val="span"/>
          <w:rFonts w:ascii="Century Gothic" w:eastAsia="Century Gothic" w:hAnsi="Century Gothic" w:cs="Century Gothic"/>
          <w:b/>
          <w:bCs/>
          <w:color w:val="984806" w:themeColor="accent6" w:themeShade="80"/>
          <w:sz w:val="18"/>
          <w:szCs w:val="18"/>
        </w:rPr>
        <w:t xml:space="preserve">Darwish Holding Company </w:t>
      </w:r>
      <w:r w:rsidR="004073C2">
        <w:rPr>
          <w:rStyle w:val="span"/>
          <w:rFonts w:ascii="Century Gothic" w:eastAsia="Century Gothic" w:hAnsi="Century Gothic" w:cs="Century Gothic"/>
          <w:b/>
          <w:bCs/>
          <w:color w:val="984806" w:themeColor="accent6" w:themeShade="80"/>
          <w:sz w:val="18"/>
          <w:szCs w:val="18"/>
        </w:rPr>
        <w:t>,</w:t>
      </w:r>
      <w:r w:rsidRPr="003D41ED">
        <w:rPr>
          <w:rStyle w:val="span"/>
          <w:rFonts w:ascii="Century Gothic" w:eastAsia="Century Gothic" w:hAnsi="Century Gothic" w:cs="Century Gothic"/>
          <w:b/>
          <w:bCs/>
          <w:color w:val="984806" w:themeColor="accent6" w:themeShade="80"/>
          <w:sz w:val="18"/>
          <w:szCs w:val="18"/>
        </w:rPr>
        <w:t>Doha</w:t>
      </w:r>
      <w:r w:rsidR="004073C2">
        <w:rPr>
          <w:rStyle w:val="span"/>
          <w:rFonts w:ascii="Century Gothic" w:eastAsia="Century Gothic" w:hAnsi="Century Gothic" w:cs="Century Gothic"/>
          <w:b/>
          <w:bCs/>
          <w:color w:val="984806" w:themeColor="accent6" w:themeShade="80"/>
          <w:sz w:val="18"/>
          <w:szCs w:val="18"/>
        </w:rPr>
        <w:t>-</w:t>
      </w:r>
      <w:r w:rsidRPr="003D41ED">
        <w:rPr>
          <w:rStyle w:val="span"/>
          <w:rFonts w:ascii="Century Gothic" w:eastAsia="Century Gothic" w:hAnsi="Century Gothic" w:cs="Century Gothic"/>
          <w:b/>
          <w:bCs/>
          <w:color w:val="984806" w:themeColor="accent6" w:themeShade="80"/>
          <w:sz w:val="18"/>
          <w:szCs w:val="18"/>
        </w:rPr>
        <w:t>Qatar</w:t>
      </w:r>
    </w:p>
    <w:p w14:paraId="41A9552B" w14:textId="77777777" w:rsidR="000347CC" w:rsidRPr="0040537C" w:rsidRDefault="000347CC" w:rsidP="000347CC">
      <w:pPr>
        <w:pStyle w:val="ListParagraph"/>
        <w:numPr>
          <w:ilvl w:val="0"/>
          <w:numId w:val="28"/>
        </w:numPr>
        <w:spacing w:line="280" w:lineRule="atLeast"/>
        <w:jc w:val="both"/>
        <w:rPr>
          <w:rFonts w:ascii="Century Gothic" w:eastAsia="Century Gothic" w:hAnsi="Century Gothic" w:cs="Century Gothic"/>
          <w:color w:val="231F20"/>
          <w:sz w:val="16"/>
          <w:szCs w:val="16"/>
        </w:rPr>
      </w:pPr>
      <w:r w:rsidRPr="0040537C">
        <w:rPr>
          <w:rFonts w:ascii="Century Gothic" w:eastAsia="Century Gothic" w:hAnsi="Century Gothic" w:cs="Century Gothic"/>
          <w:b/>
          <w:bCs/>
          <w:color w:val="231F20"/>
          <w:sz w:val="16"/>
          <w:szCs w:val="16"/>
        </w:rPr>
        <w:t>Strategic Management</w:t>
      </w:r>
      <w:r w:rsidRPr="0040537C">
        <w:rPr>
          <w:rFonts w:ascii="Century Gothic" w:eastAsia="Century Gothic" w:hAnsi="Century Gothic" w:cs="Century Gothic"/>
          <w:color w:val="231F20"/>
          <w:sz w:val="16"/>
          <w:szCs w:val="16"/>
        </w:rPr>
        <w:t>, Innovate strategic solutions, utilizing KPIs and dashboards to assist decision-makers</w:t>
      </w:r>
      <w:r w:rsidRPr="0040537C">
        <w:rPr>
          <w:rFonts w:ascii="Century Gothic" w:eastAsia="Century Gothic" w:hAnsi="Century Gothic" w:cs="Century Gothic"/>
          <w:b/>
          <w:bCs/>
          <w:color w:val="231F20"/>
          <w:sz w:val="16"/>
          <w:szCs w:val="16"/>
        </w:rPr>
        <w:t>,</w:t>
      </w:r>
      <w:r w:rsidRPr="0040537C">
        <w:rPr>
          <w:rFonts w:ascii="Century Gothic" w:eastAsia="Century Gothic" w:hAnsi="Century Gothic" w:cs="Century Gothic"/>
          <w:color w:val="231F20"/>
          <w:sz w:val="16"/>
          <w:szCs w:val="16"/>
        </w:rPr>
        <w:t xml:space="preserve"> Played a key role in driving digital transformation initiatives, leveraging </w:t>
      </w:r>
      <w:r>
        <w:rPr>
          <w:rFonts w:ascii="Century Gothic" w:eastAsia="Century Gothic" w:hAnsi="Century Gothic" w:cs="Century Gothic"/>
          <w:color w:val="231F20"/>
          <w:sz w:val="16"/>
          <w:szCs w:val="16"/>
        </w:rPr>
        <w:t>solutions</w:t>
      </w:r>
      <w:r w:rsidRPr="0040537C">
        <w:rPr>
          <w:rFonts w:ascii="Century Gothic" w:eastAsia="Century Gothic" w:hAnsi="Century Gothic" w:cs="Century Gothic"/>
          <w:color w:val="231F20"/>
          <w:sz w:val="16"/>
          <w:szCs w:val="16"/>
        </w:rPr>
        <w:t xml:space="preserve"> to enhance business processes and improve customer experience</w:t>
      </w:r>
      <w:r>
        <w:rPr>
          <w:rFonts w:ascii="Century Gothic" w:eastAsia="Century Gothic" w:hAnsi="Century Gothic" w:cs="Century Gothic"/>
          <w:color w:val="231F20"/>
          <w:sz w:val="16"/>
          <w:szCs w:val="16"/>
        </w:rPr>
        <w:t>,</w:t>
      </w:r>
      <w:r w:rsidRPr="0040537C">
        <w:rPr>
          <w:rFonts w:ascii="Century Gothic" w:eastAsia="Century Gothic" w:hAnsi="Century Gothic" w:cs="Century Gothic"/>
          <w:color w:val="231F20"/>
          <w:sz w:val="16"/>
          <w:szCs w:val="16"/>
        </w:rPr>
        <w:t xml:space="preserve"> </w:t>
      </w:r>
      <w:r>
        <w:rPr>
          <w:rFonts w:ascii="Century Gothic" w:eastAsia="Century Gothic" w:hAnsi="Century Gothic" w:cs="Century Gothic"/>
          <w:color w:val="231F20"/>
          <w:sz w:val="16"/>
          <w:szCs w:val="16"/>
        </w:rPr>
        <w:t>Contribute</w:t>
      </w:r>
      <w:r w:rsidRPr="00D24327">
        <w:rPr>
          <w:rFonts w:ascii="Century Gothic" w:eastAsia="Century Gothic" w:hAnsi="Century Gothic" w:cs="Century Gothic"/>
          <w:color w:val="231F20"/>
          <w:sz w:val="16"/>
          <w:szCs w:val="16"/>
        </w:rPr>
        <w:t xml:space="preserve"> to the development of IT strategy and roadmaps, aligning technology investments</w:t>
      </w:r>
      <w:r>
        <w:rPr>
          <w:rFonts w:ascii="Century Gothic" w:eastAsia="Century Gothic" w:hAnsi="Century Gothic" w:cs="Century Gothic"/>
          <w:color w:val="231F20"/>
          <w:sz w:val="16"/>
          <w:szCs w:val="16"/>
        </w:rPr>
        <w:t xml:space="preserve"> with organizational priorities</w:t>
      </w:r>
      <w:r w:rsidRPr="0040537C">
        <w:rPr>
          <w:rFonts w:ascii="Century Gothic" w:eastAsia="Century Gothic" w:hAnsi="Century Gothic" w:cs="Century Gothic"/>
          <w:color w:val="231F20"/>
          <w:sz w:val="16"/>
          <w:szCs w:val="16"/>
        </w:rPr>
        <w:t>.</w:t>
      </w:r>
    </w:p>
    <w:p w14:paraId="18352E1C" w14:textId="77777777" w:rsidR="00A35F18" w:rsidRPr="00A35F18" w:rsidRDefault="00A35F18" w:rsidP="00696E6A">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A35F18">
        <w:rPr>
          <w:rFonts w:ascii="Century Gothic" w:eastAsia="Century Gothic" w:hAnsi="Century Gothic" w:cs="Century Gothic"/>
          <w:b/>
          <w:bCs/>
          <w:color w:val="231F20"/>
          <w:sz w:val="16"/>
          <w:szCs w:val="16"/>
        </w:rPr>
        <w:t>IT Management</w:t>
      </w:r>
      <w:r w:rsidRPr="00A35F18">
        <w:rPr>
          <w:rFonts w:ascii="Century Gothic" w:eastAsia="Century Gothic" w:hAnsi="Century Gothic" w:cs="Century Gothic"/>
          <w:color w:val="231F20"/>
          <w:sz w:val="16"/>
          <w:szCs w:val="16"/>
        </w:rPr>
        <w:t xml:space="preserve">, </w:t>
      </w:r>
      <w:r w:rsidR="00696E6A" w:rsidRPr="00A35F18">
        <w:rPr>
          <w:rFonts w:ascii="Century Gothic" w:eastAsia="Century Gothic" w:hAnsi="Century Gothic" w:cs="Century Gothic"/>
          <w:color w:val="231F20"/>
          <w:sz w:val="16"/>
          <w:szCs w:val="16"/>
        </w:rPr>
        <w:t xml:space="preserve">Leading IT operations for Oracle EBS Applications </w:t>
      </w:r>
      <w:r w:rsidRPr="00A35F18">
        <w:rPr>
          <w:rFonts w:ascii="Century Gothic" w:eastAsia="Century Gothic" w:hAnsi="Century Gothic" w:cs="Century Gothic"/>
          <w:color w:val="231F20"/>
          <w:sz w:val="16"/>
          <w:szCs w:val="16"/>
        </w:rPr>
        <w:t>ERP modules HRMS, PN, financial modules and related systems.</w:t>
      </w:r>
    </w:p>
    <w:p w14:paraId="4B36B9B2" w14:textId="77777777" w:rsidR="00463EF0" w:rsidRDefault="00463EF0" w:rsidP="00463EF0">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024002">
        <w:rPr>
          <w:rFonts w:ascii="Century Gothic" w:eastAsia="Century Gothic" w:hAnsi="Century Gothic" w:cs="Century Gothic"/>
          <w:b/>
          <w:bCs/>
          <w:color w:val="231F20"/>
          <w:sz w:val="16"/>
          <w:szCs w:val="16"/>
        </w:rPr>
        <w:t>Project Management</w:t>
      </w:r>
      <w:r w:rsidRPr="009867CC">
        <w:rPr>
          <w:rFonts w:ascii="Century Gothic" w:eastAsia="Century Gothic" w:hAnsi="Century Gothic" w:cs="Century Gothic"/>
          <w:color w:val="231F20"/>
          <w:sz w:val="16"/>
          <w:szCs w:val="16"/>
        </w:rPr>
        <w:t xml:space="preserve">, </w:t>
      </w:r>
      <w:r>
        <w:rPr>
          <w:rFonts w:ascii="Century Gothic" w:eastAsia="Century Gothic" w:hAnsi="Century Gothic" w:cs="Century Gothic"/>
          <w:color w:val="231F20"/>
          <w:sz w:val="16"/>
          <w:szCs w:val="16"/>
        </w:rPr>
        <w:t xml:space="preserve">managing </w:t>
      </w:r>
      <w:r w:rsidRPr="009867CC">
        <w:rPr>
          <w:rFonts w:ascii="Century Gothic" w:eastAsia="Century Gothic" w:hAnsi="Century Gothic" w:cs="Century Gothic"/>
          <w:color w:val="231F20"/>
          <w:sz w:val="16"/>
          <w:szCs w:val="16"/>
        </w:rPr>
        <w:t>related</w:t>
      </w:r>
      <w:r>
        <w:rPr>
          <w:rFonts w:ascii="Century Gothic" w:eastAsia="Century Gothic" w:hAnsi="Century Gothic" w:cs="Century Gothic"/>
          <w:color w:val="231F20"/>
          <w:sz w:val="16"/>
          <w:szCs w:val="16"/>
        </w:rPr>
        <w:t xml:space="preserve"> other </w:t>
      </w:r>
      <w:r w:rsidRPr="009867CC">
        <w:rPr>
          <w:rFonts w:ascii="Century Gothic" w:eastAsia="Century Gothic" w:hAnsi="Century Gothic" w:cs="Century Gothic"/>
          <w:color w:val="231F20"/>
          <w:sz w:val="16"/>
          <w:szCs w:val="16"/>
        </w:rPr>
        <w:t xml:space="preserve">IT projects, documents management, ITSM, Incident </w:t>
      </w:r>
      <w:r w:rsidR="006B5767">
        <w:rPr>
          <w:rFonts w:ascii="Century Gothic" w:eastAsia="Century Gothic" w:hAnsi="Century Gothic" w:cs="Century Gothic"/>
          <w:color w:val="231F20"/>
          <w:sz w:val="16"/>
          <w:szCs w:val="16"/>
        </w:rPr>
        <w:t xml:space="preserve">&amp; helpdesk </w:t>
      </w:r>
      <w:r w:rsidRPr="009867CC">
        <w:rPr>
          <w:rFonts w:ascii="Century Gothic" w:eastAsia="Century Gothic" w:hAnsi="Century Gothic" w:cs="Century Gothic"/>
          <w:color w:val="231F20"/>
          <w:sz w:val="16"/>
          <w:szCs w:val="16"/>
        </w:rPr>
        <w:t>Management</w:t>
      </w:r>
      <w:r>
        <w:rPr>
          <w:rFonts w:ascii="Century Gothic" w:eastAsia="Century Gothic" w:hAnsi="Century Gothic" w:cs="Century Gothic"/>
          <w:color w:val="231F20"/>
          <w:sz w:val="16"/>
          <w:szCs w:val="16"/>
        </w:rPr>
        <w:t>.</w:t>
      </w:r>
    </w:p>
    <w:p w14:paraId="0D7EAD1F" w14:textId="77777777" w:rsidR="001A349B" w:rsidRPr="00532B62" w:rsidRDefault="001A349B" w:rsidP="001A349B">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532B62">
        <w:rPr>
          <w:rFonts w:ascii="Century Gothic" w:eastAsia="Century Gothic" w:hAnsi="Century Gothic" w:cs="Century Gothic"/>
          <w:b/>
          <w:bCs/>
          <w:color w:val="231F20"/>
          <w:sz w:val="16"/>
          <w:szCs w:val="16"/>
        </w:rPr>
        <w:t>Business Analysis management</w:t>
      </w:r>
      <w:r w:rsidRPr="00532B62">
        <w:rPr>
          <w:rFonts w:ascii="Century Gothic" w:eastAsia="Century Gothic" w:hAnsi="Century Gothic" w:cs="Century Gothic"/>
          <w:color w:val="231F20"/>
          <w:sz w:val="16"/>
          <w:szCs w:val="16"/>
        </w:rPr>
        <w:t xml:space="preserve">, Gathering business requirements, </w:t>
      </w:r>
      <w:r w:rsidRPr="00532B62">
        <w:rPr>
          <w:rFonts w:ascii="Century Gothic" w:eastAsia="Century Gothic" w:hAnsi="Century Gothic" w:cs="Century Gothic"/>
          <w:b/>
          <w:bCs/>
          <w:color w:val="231F20"/>
          <w:sz w:val="16"/>
          <w:szCs w:val="16"/>
        </w:rPr>
        <w:t>Document management</w:t>
      </w:r>
      <w:r w:rsidRPr="00532B62">
        <w:rPr>
          <w:rFonts w:ascii="Century Gothic" w:eastAsia="Century Gothic" w:hAnsi="Century Gothic" w:cs="Century Gothic"/>
          <w:color w:val="231F20"/>
          <w:sz w:val="16"/>
          <w:szCs w:val="16"/>
        </w:rPr>
        <w:t xml:space="preserve"> (BRD, SRS, USD, USCD, RTMD, RACI, Functional/N-Functional, and Acceptance Criteria DOC.)</w:t>
      </w:r>
    </w:p>
    <w:p w14:paraId="4FC42E5D" w14:textId="77777777" w:rsidR="00A35F18" w:rsidRPr="00A35F18" w:rsidRDefault="00A35F18" w:rsidP="00A35F18">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A35F18">
        <w:rPr>
          <w:rFonts w:ascii="Century Gothic" w:eastAsia="Century Gothic" w:hAnsi="Century Gothic" w:cs="Century Gothic"/>
          <w:b/>
          <w:bCs/>
          <w:color w:val="231F20"/>
          <w:sz w:val="16"/>
          <w:szCs w:val="16"/>
        </w:rPr>
        <w:t>Process Management</w:t>
      </w:r>
      <w:r w:rsidRPr="00A35F18">
        <w:rPr>
          <w:rFonts w:ascii="Century Gothic" w:eastAsia="Century Gothic" w:hAnsi="Century Gothic" w:cs="Century Gothic"/>
          <w:color w:val="231F20"/>
          <w:sz w:val="16"/>
          <w:szCs w:val="16"/>
        </w:rPr>
        <w:t>, Monitoring, coordinating, following up, controlling, and validating IT processes to maintain high standards.</w:t>
      </w:r>
    </w:p>
    <w:p w14:paraId="34339727" w14:textId="77777777" w:rsidR="00A35F18" w:rsidRPr="00A35F18" w:rsidRDefault="004245A4" w:rsidP="004245A4">
      <w:pPr>
        <w:pStyle w:val="spanpaddedline"/>
        <w:numPr>
          <w:ilvl w:val="0"/>
          <w:numId w:val="28"/>
        </w:numPr>
        <w:spacing w:line="280" w:lineRule="atLeast"/>
        <w:jc w:val="both"/>
        <w:rPr>
          <w:rFonts w:ascii="Century Gothic" w:eastAsia="Century Gothic" w:hAnsi="Century Gothic" w:cs="Century Gothic"/>
          <w:color w:val="231F20"/>
          <w:sz w:val="16"/>
          <w:szCs w:val="16"/>
        </w:rPr>
      </w:pPr>
      <w:r>
        <w:rPr>
          <w:rFonts w:ascii="Century Gothic" w:eastAsia="Century Gothic" w:hAnsi="Century Gothic" w:cs="Century Gothic"/>
          <w:b/>
          <w:bCs/>
          <w:color w:val="231F20"/>
          <w:sz w:val="16"/>
          <w:szCs w:val="16"/>
        </w:rPr>
        <w:t>SDLC/development</w:t>
      </w:r>
      <w:r w:rsidR="00A35F18" w:rsidRPr="00BF12FA">
        <w:rPr>
          <w:rFonts w:ascii="Century Gothic" w:eastAsia="Century Gothic" w:hAnsi="Century Gothic" w:cs="Century Gothic"/>
          <w:b/>
          <w:bCs/>
          <w:color w:val="231F20"/>
          <w:sz w:val="16"/>
          <w:szCs w:val="16"/>
        </w:rPr>
        <w:t xml:space="preserve"> Management</w:t>
      </w:r>
      <w:r>
        <w:rPr>
          <w:rFonts w:ascii="Century Gothic" w:eastAsia="Century Gothic" w:hAnsi="Century Gothic" w:cs="Century Gothic"/>
          <w:color w:val="231F20"/>
          <w:sz w:val="16"/>
          <w:szCs w:val="16"/>
        </w:rPr>
        <w:t xml:space="preserve">, </w:t>
      </w:r>
      <w:r w:rsidR="00A35F18" w:rsidRPr="00A35F18">
        <w:rPr>
          <w:rFonts w:ascii="Century Gothic" w:eastAsia="Century Gothic" w:hAnsi="Century Gothic" w:cs="Century Gothic"/>
          <w:color w:val="231F20"/>
          <w:sz w:val="16"/>
          <w:szCs w:val="16"/>
        </w:rPr>
        <w:t xml:space="preserve">advanced queries, PRCs, DBPKG’s, functions, Fast-Formulas, elements, and </w:t>
      </w:r>
      <w:r w:rsidR="00BF12FA">
        <w:rPr>
          <w:rFonts w:ascii="Century Gothic" w:eastAsia="Century Gothic" w:hAnsi="Century Gothic" w:cs="Century Gothic"/>
          <w:color w:val="231F20"/>
          <w:sz w:val="16"/>
          <w:szCs w:val="16"/>
        </w:rPr>
        <w:t>XML</w:t>
      </w:r>
      <w:r w:rsidR="00A35F18" w:rsidRPr="00A35F18">
        <w:rPr>
          <w:rFonts w:ascii="Century Gothic" w:eastAsia="Century Gothic" w:hAnsi="Century Gothic" w:cs="Century Gothic"/>
          <w:color w:val="231F20"/>
          <w:sz w:val="16"/>
          <w:szCs w:val="16"/>
        </w:rPr>
        <w:t xml:space="preserve"> reports.</w:t>
      </w:r>
    </w:p>
    <w:p w14:paraId="3A3A8630" w14:textId="77777777" w:rsidR="00A35F18" w:rsidRPr="00A35F18" w:rsidRDefault="00A35F18" w:rsidP="004245A4">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A35F18">
        <w:rPr>
          <w:rFonts w:ascii="Century Gothic" w:eastAsia="Century Gothic" w:hAnsi="Century Gothic" w:cs="Century Gothic"/>
          <w:b/>
          <w:bCs/>
          <w:color w:val="231F20"/>
          <w:sz w:val="16"/>
          <w:szCs w:val="16"/>
        </w:rPr>
        <w:t>Implementation Management</w:t>
      </w:r>
      <w:r w:rsidR="004245A4">
        <w:rPr>
          <w:rFonts w:ascii="Century Gothic" w:eastAsia="Century Gothic" w:hAnsi="Century Gothic" w:cs="Century Gothic"/>
          <w:color w:val="231F20"/>
          <w:sz w:val="16"/>
          <w:szCs w:val="16"/>
        </w:rPr>
        <w:t>, Implement and build</w:t>
      </w:r>
      <w:r w:rsidRPr="00A35F18">
        <w:rPr>
          <w:rFonts w:ascii="Century Gothic" w:eastAsia="Century Gothic" w:hAnsi="Century Gothic" w:cs="Century Gothic"/>
          <w:color w:val="231F20"/>
          <w:sz w:val="16"/>
          <w:szCs w:val="16"/>
        </w:rPr>
        <w:t xml:space="preserve"> application </w:t>
      </w:r>
      <w:r w:rsidR="004245A4">
        <w:rPr>
          <w:rFonts w:ascii="Century Gothic" w:eastAsia="Century Gothic" w:hAnsi="Century Gothic" w:cs="Century Gothic"/>
          <w:color w:val="231F20"/>
          <w:sz w:val="16"/>
          <w:szCs w:val="16"/>
        </w:rPr>
        <w:t>features</w:t>
      </w:r>
      <w:r w:rsidRPr="00A35F18">
        <w:rPr>
          <w:rFonts w:ascii="Century Gothic" w:eastAsia="Century Gothic" w:hAnsi="Century Gothic" w:cs="Century Gothic"/>
          <w:color w:val="231F20"/>
          <w:sz w:val="16"/>
          <w:szCs w:val="16"/>
        </w:rPr>
        <w:t>, responsibilities, concurrent programs, DFFs</w:t>
      </w:r>
      <w:r w:rsidR="00BF12FA" w:rsidRPr="00A35F18">
        <w:rPr>
          <w:rFonts w:ascii="Century Gothic" w:eastAsia="Century Gothic" w:hAnsi="Century Gothic" w:cs="Century Gothic"/>
          <w:color w:val="231F20"/>
          <w:sz w:val="16"/>
          <w:szCs w:val="16"/>
        </w:rPr>
        <w:t>, extra</w:t>
      </w:r>
      <w:r w:rsidR="00BF12FA">
        <w:rPr>
          <w:rFonts w:ascii="Century Gothic" w:eastAsia="Century Gothic" w:hAnsi="Century Gothic" w:cs="Century Gothic"/>
          <w:color w:val="231F20"/>
          <w:sz w:val="16"/>
          <w:szCs w:val="16"/>
        </w:rPr>
        <w:t xml:space="preserve"> / special information’s </w:t>
      </w:r>
      <w:r w:rsidRPr="00A35F18">
        <w:rPr>
          <w:rFonts w:ascii="Century Gothic" w:eastAsia="Century Gothic" w:hAnsi="Century Gothic" w:cs="Century Gothic"/>
          <w:color w:val="231F20"/>
          <w:sz w:val="16"/>
          <w:szCs w:val="16"/>
        </w:rPr>
        <w:t>and workaround solutions tailored to stakeholder requirements.</w:t>
      </w:r>
    </w:p>
    <w:p w14:paraId="723AC32A" w14:textId="77777777" w:rsidR="00A35F18" w:rsidRPr="00A35F18" w:rsidRDefault="00A35F18" w:rsidP="00A35F18">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A35F18">
        <w:rPr>
          <w:rFonts w:ascii="Century Gothic" w:eastAsia="Century Gothic" w:hAnsi="Century Gothic" w:cs="Century Gothic"/>
          <w:b/>
          <w:bCs/>
          <w:color w:val="231F20"/>
          <w:sz w:val="16"/>
          <w:szCs w:val="16"/>
        </w:rPr>
        <w:t>Problem-Solving Management</w:t>
      </w:r>
      <w:r w:rsidRPr="00A35F18">
        <w:rPr>
          <w:rFonts w:ascii="Century Gothic" w:eastAsia="Century Gothic" w:hAnsi="Century Gothic" w:cs="Century Gothic"/>
          <w:color w:val="231F20"/>
          <w:sz w:val="16"/>
          <w:szCs w:val="16"/>
        </w:rPr>
        <w:t>, Resolving both technical and functional issues promptly and effectively.</w:t>
      </w:r>
    </w:p>
    <w:p w14:paraId="535E1965" w14:textId="77777777" w:rsidR="00A35F18" w:rsidRPr="00A35F18" w:rsidRDefault="00A35F18" w:rsidP="00AC29E4">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A35F18">
        <w:rPr>
          <w:rFonts w:ascii="Century Gothic" w:eastAsia="Century Gothic" w:hAnsi="Century Gothic" w:cs="Century Gothic"/>
          <w:b/>
          <w:bCs/>
          <w:color w:val="231F20"/>
          <w:sz w:val="16"/>
          <w:szCs w:val="16"/>
        </w:rPr>
        <w:t>Quality Management</w:t>
      </w:r>
      <w:r w:rsidR="00AC29E4">
        <w:rPr>
          <w:rFonts w:ascii="Century Gothic" w:eastAsia="Century Gothic" w:hAnsi="Century Gothic" w:cs="Century Gothic"/>
          <w:color w:val="231F20"/>
          <w:sz w:val="16"/>
          <w:szCs w:val="16"/>
        </w:rPr>
        <w:t>, Conduct test</w:t>
      </w:r>
      <w:r w:rsidRPr="00A35F18">
        <w:rPr>
          <w:rFonts w:ascii="Century Gothic" w:eastAsia="Century Gothic" w:hAnsi="Century Gothic" w:cs="Century Gothic"/>
          <w:color w:val="231F20"/>
          <w:sz w:val="16"/>
          <w:szCs w:val="16"/>
        </w:rPr>
        <w:t xml:space="preserve"> and quality control based on </w:t>
      </w:r>
      <w:r w:rsidR="00AC29E4">
        <w:rPr>
          <w:rFonts w:ascii="Century Gothic" w:eastAsia="Century Gothic" w:hAnsi="Century Gothic" w:cs="Century Gothic"/>
          <w:color w:val="231F20"/>
          <w:sz w:val="16"/>
          <w:szCs w:val="16"/>
        </w:rPr>
        <w:t>QA</w:t>
      </w:r>
      <w:r w:rsidRPr="00A35F18">
        <w:rPr>
          <w:rFonts w:ascii="Century Gothic" w:eastAsia="Century Gothic" w:hAnsi="Century Gothic" w:cs="Century Gothic"/>
          <w:color w:val="231F20"/>
          <w:sz w:val="16"/>
          <w:szCs w:val="16"/>
        </w:rPr>
        <w:t xml:space="preserve"> standard processes, BRDs, SRS’s,</w:t>
      </w:r>
      <w:r w:rsidR="00AC29E4">
        <w:rPr>
          <w:rFonts w:ascii="Century Gothic" w:eastAsia="Century Gothic" w:hAnsi="Century Gothic" w:cs="Century Gothic"/>
          <w:color w:val="231F20"/>
          <w:sz w:val="16"/>
          <w:szCs w:val="16"/>
        </w:rPr>
        <w:t xml:space="preserve"> TC, etc</w:t>
      </w:r>
      <w:r w:rsidRPr="00A35F18">
        <w:rPr>
          <w:rFonts w:ascii="Century Gothic" w:eastAsia="Century Gothic" w:hAnsi="Century Gothic" w:cs="Century Gothic"/>
          <w:color w:val="231F20"/>
          <w:sz w:val="16"/>
          <w:szCs w:val="16"/>
        </w:rPr>
        <w:t>.</w:t>
      </w:r>
    </w:p>
    <w:p w14:paraId="5C010A56" w14:textId="77777777" w:rsidR="0034399C" w:rsidRPr="0034399C" w:rsidRDefault="0034399C" w:rsidP="0034399C">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 xml:space="preserve">Deployment management, </w:t>
      </w:r>
      <w:r w:rsidRPr="003E0C6B">
        <w:rPr>
          <w:rFonts w:ascii="Century Gothic" w:eastAsia="Century Gothic" w:hAnsi="Century Gothic" w:cs="Century Gothic"/>
          <w:color w:val="231F20"/>
          <w:sz w:val="16"/>
          <w:szCs w:val="16"/>
        </w:rPr>
        <w:t xml:space="preserve">coordinating the new </w:t>
      </w:r>
      <w:r>
        <w:rPr>
          <w:rFonts w:ascii="Century Gothic" w:eastAsia="Century Gothic" w:hAnsi="Century Gothic" w:cs="Century Gothic"/>
          <w:color w:val="231F20"/>
          <w:sz w:val="16"/>
          <w:szCs w:val="16"/>
        </w:rPr>
        <w:t xml:space="preserve">changes, solutions, </w:t>
      </w:r>
      <w:r w:rsidRPr="003E0C6B">
        <w:rPr>
          <w:rFonts w:ascii="Century Gothic" w:eastAsia="Century Gothic" w:hAnsi="Century Gothic" w:cs="Century Gothic"/>
          <w:color w:val="231F20"/>
          <w:sz w:val="16"/>
          <w:szCs w:val="16"/>
        </w:rPr>
        <w:t>enhancement to be deployed into production</w:t>
      </w:r>
      <w:r>
        <w:rPr>
          <w:rFonts w:ascii="Century Gothic" w:eastAsia="Century Gothic" w:hAnsi="Century Gothic" w:cs="Century Gothic"/>
          <w:color w:val="231F20"/>
          <w:sz w:val="16"/>
          <w:szCs w:val="16"/>
        </w:rPr>
        <w:t>,</w:t>
      </w:r>
    </w:p>
    <w:p w14:paraId="2EF66C7F" w14:textId="77777777" w:rsidR="00A35F18" w:rsidRDefault="00A35F18" w:rsidP="00A35F18">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A35F18">
        <w:rPr>
          <w:rFonts w:ascii="Century Gothic" w:eastAsia="Century Gothic" w:hAnsi="Century Gothic" w:cs="Century Gothic"/>
          <w:b/>
          <w:bCs/>
          <w:color w:val="231F20"/>
          <w:sz w:val="16"/>
          <w:szCs w:val="16"/>
        </w:rPr>
        <w:t>IT Support Management</w:t>
      </w:r>
      <w:r w:rsidRPr="00A35F18">
        <w:rPr>
          <w:rFonts w:ascii="Century Gothic" w:eastAsia="Century Gothic" w:hAnsi="Century Gothic" w:cs="Century Gothic"/>
          <w:color w:val="231F20"/>
          <w:sz w:val="16"/>
          <w:szCs w:val="16"/>
        </w:rPr>
        <w:t>, Providing day-to-day maintenance and support for IT systems.</w:t>
      </w:r>
    </w:p>
    <w:p w14:paraId="3EAD0327" w14:textId="77777777" w:rsidR="00DD4BC0" w:rsidRPr="00D43327" w:rsidRDefault="00DD4BC0" w:rsidP="00A35F18">
      <w:pPr>
        <w:pStyle w:val="spanpaddedline"/>
        <w:numPr>
          <w:ilvl w:val="0"/>
          <w:numId w:val="28"/>
        </w:numPr>
        <w:spacing w:line="280" w:lineRule="atLeast"/>
        <w:jc w:val="both"/>
        <w:rPr>
          <w:rFonts w:ascii="Century Gothic" w:eastAsia="Century Gothic" w:hAnsi="Century Gothic" w:cs="Century Gothic"/>
          <w:color w:val="000000"/>
          <w:sz w:val="16"/>
          <w:szCs w:val="16"/>
          <w:highlight w:val="lightGray"/>
        </w:rPr>
      </w:pPr>
      <w:r w:rsidRPr="00D43327">
        <w:rPr>
          <w:rFonts w:ascii="Century Gothic" w:eastAsia="Century Gothic" w:hAnsi="Century Gothic" w:cs="Century Gothic"/>
          <w:b/>
          <w:bCs/>
          <w:color w:val="000000"/>
          <w:sz w:val="16"/>
          <w:szCs w:val="16"/>
          <w:highlight w:val="lightGray"/>
        </w:rPr>
        <w:t>Projects</w:t>
      </w:r>
      <w:r w:rsidRPr="00D43327">
        <w:rPr>
          <w:rFonts w:ascii="Century Gothic" w:eastAsia="Century Gothic" w:hAnsi="Century Gothic" w:cs="Century Gothic"/>
          <w:color w:val="000000"/>
          <w:sz w:val="16"/>
          <w:szCs w:val="16"/>
          <w:highlight w:val="lightGray"/>
        </w:rPr>
        <w:t>: (Implement IT Strategical compliance Process &amp; governance guidelines</w:t>
      </w:r>
      <w:r w:rsidR="004C6E79" w:rsidRPr="00D43327">
        <w:rPr>
          <w:rFonts w:ascii="Century Gothic" w:eastAsia="Century Gothic" w:hAnsi="Century Gothic" w:cs="Century Gothic"/>
          <w:color w:val="000000"/>
          <w:sz w:val="16"/>
          <w:szCs w:val="16"/>
          <w:highlight w:val="lightGray"/>
        </w:rPr>
        <w:t xml:space="preserve"> project</w:t>
      </w:r>
      <w:r w:rsidRPr="00D43327">
        <w:rPr>
          <w:rFonts w:ascii="Century Gothic" w:eastAsia="Century Gothic" w:hAnsi="Century Gothic" w:cs="Century Gothic"/>
          <w:color w:val="000000"/>
          <w:sz w:val="16"/>
          <w:szCs w:val="16"/>
          <w:highlight w:val="lightGray"/>
        </w:rPr>
        <w:t>, New ITSM system Implementation Project, COVID19 Reporting project</w:t>
      </w:r>
      <w:r w:rsidR="006B7321" w:rsidRPr="00D43327">
        <w:rPr>
          <w:rFonts w:ascii="Century Gothic" w:eastAsia="Century Gothic" w:hAnsi="Century Gothic" w:cs="Century Gothic"/>
          <w:color w:val="000000"/>
          <w:sz w:val="16"/>
          <w:szCs w:val="16"/>
          <w:highlight w:val="lightGray"/>
        </w:rPr>
        <w:t xml:space="preserve"> XML</w:t>
      </w:r>
      <w:r w:rsidRPr="00D43327">
        <w:rPr>
          <w:rFonts w:ascii="Century Gothic" w:eastAsia="Century Gothic" w:hAnsi="Century Gothic" w:cs="Century Gothic"/>
          <w:color w:val="000000"/>
          <w:sz w:val="16"/>
          <w:szCs w:val="16"/>
          <w:highlight w:val="lightGray"/>
        </w:rPr>
        <w:t xml:space="preserve"> , Implement Pre-Planned Contingency Plan (COVID-19), Attendance system Implementation project, Oracle ERP-EBS </w:t>
      </w:r>
      <w:r w:rsidR="004C6E79" w:rsidRPr="00D43327">
        <w:rPr>
          <w:rFonts w:ascii="Century Gothic" w:eastAsia="Century Gothic" w:hAnsi="Century Gothic" w:cs="Century Gothic"/>
          <w:color w:val="000000"/>
          <w:sz w:val="16"/>
          <w:szCs w:val="16"/>
          <w:highlight w:val="lightGray"/>
        </w:rPr>
        <w:t xml:space="preserve">v 12.2.3 upgrade </w:t>
      </w:r>
      <w:r w:rsidRPr="00D43327">
        <w:rPr>
          <w:rFonts w:ascii="Century Gothic" w:eastAsia="Century Gothic" w:hAnsi="Century Gothic" w:cs="Century Gothic"/>
          <w:color w:val="000000"/>
          <w:sz w:val="16"/>
          <w:szCs w:val="16"/>
          <w:highlight w:val="lightGray"/>
        </w:rPr>
        <w:t>Projects</w:t>
      </w:r>
      <w:r w:rsidR="004C6E79" w:rsidRPr="00D43327">
        <w:rPr>
          <w:rFonts w:ascii="Century Gothic" w:eastAsia="Century Gothic" w:hAnsi="Century Gothic" w:cs="Century Gothic"/>
          <w:color w:val="000000"/>
          <w:sz w:val="16"/>
          <w:szCs w:val="16"/>
          <w:highlight w:val="lightGray"/>
        </w:rPr>
        <w:t>,</w:t>
      </w:r>
      <w:r w:rsidRPr="00D43327">
        <w:rPr>
          <w:rFonts w:ascii="Century Gothic" w:eastAsia="Century Gothic" w:hAnsi="Century Gothic" w:cs="Century Gothic"/>
          <w:color w:val="000000"/>
          <w:sz w:val="16"/>
          <w:szCs w:val="16"/>
          <w:highlight w:val="lightGray"/>
        </w:rPr>
        <w:t xml:space="preserve"> Oracle HCM modules  Implementation Project).</w:t>
      </w:r>
    </w:p>
    <w:p w14:paraId="0E5EBFCB" w14:textId="77777777" w:rsidR="003B2E78" w:rsidRPr="003D41ED" w:rsidRDefault="000835BE" w:rsidP="003D41ED">
      <w:pPr>
        <w:pStyle w:val="divdocumentsinglecolumn"/>
        <w:numPr>
          <w:ilvl w:val="0"/>
          <w:numId w:val="25"/>
        </w:numPr>
        <w:spacing w:before="300" w:line="280" w:lineRule="atLeast"/>
        <w:rPr>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lastRenderedPageBreak/>
        <w:t xml:space="preserve">IT Senior Development </w:t>
      </w:r>
      <w:r w:rsidR="000931C2" w:rsidRPr="00AD5A89">
        <w:rPr>
          <w:rStyle w:val="span"/>
          <w:rFonts w:ascii="Century Gothic" w:eastAsia="Century Gothic" w:hAnsi="Century Gothic" w:cs="Century Gothic"/>
          <w:b/>
          <w:bCs/>
          <w:color w:val="984806" w:themeColor="accent6" w:themeShade="80"/>
          <w:sz w:val="18"/>
          <w:szCs w:val="18"/>
        </w:rPr>
        <w:t>Specialist /</w:t>
      </w:r>
      <w:r w:rsidRPr="00AD5A89">
        <w:rPr>
          <w:rStyle w:val="span"/>
          <w:rFonts w:ascii="Century Gothic" w:eastAsia="Century Gothic" w:hAnsi="Century Gothic" w:cs="Century Gothic"/>
          <w:b/>
          <w:bCs/>
          <w:color w:val="984806" w:themeColor="accent6" w:themeShade="80"/>
          <w:sz w:val="18"/>
          <w:szCs w:val="18"/>
        </w:rPr>
        <w:t>Manager</w:t>
      </w:r>
      <w:r w:rsidRPr="003D41ED">
        <w:rPr>
          <w:rStyle w:val="span"/>
          <w:rFonts w:ascii="Century Gothic" w:eastAsia="Century Gothic" w:hAnsi="Century Gothic" w:cs="Century Gothic"/>
          <w:color w:val="231F20"/>
          <w:sz w:val="18"/>
          <w:szCs w:val="18"/>
        </w:rPr>
        <w:t xml:space="preserve"> | </w:t>
      </w:r>
      <w:r w:rsidRPr="004073C2">
        <w:rPr>
          <w:rStyle w:val="span"/>
          <w:rFonts w:ascii="Century Gothic" w:eastAsia="Century Gothic" w:hAnsi="Century Gothic" w:cs="Century Gothic"/>
          <w:b/>
          <w:bCs/>
          <w:color w:val="984806" w:themeColor="accent6" w:themeShade="80"/>
          <w:sz w:val="18"/>
          <w:szCs w:val="18"/>
        </w:rPr>
        <w:t>05/2014 - 06/2015</w:t>
      </w:r>
      <w:r w:rsidRPr="003D41ED">
        <w:rPr>
          <w:rStyle w:val="singlecolumnspanpaddedlinenth-child1"/>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 xml:space="preserve">| </w:t>
      </w:r>
      <w:r w:rsidRPr="003D41ED">
        <w:rPr>
          <w:rStyle w:val="span"/>
          <w:rFonts w:ascii="Century Gothic" w:eastAsia="Century Gothic" w:hAnsi="Century Gothic" w:cs="Century Gothic"/>
          <w:b/>
          <w:bCs/>
          <w:color w:val="984806" w:themeColor="accent6" w:themeShade="80"/>
          <w:sz w:val="18"/>
          <w:szCs w:val="18"/>
        </w:rPr>
        <w:t xml:space="preserve">Arab Bank PLC. - </w:t>
      </w:r>
      <w:r w:rsidR="00A5371D" w:rsidRPr="003D41ED">
        <w:rPr>
          <w:rStyle w:val="span"/>
          <w:rFonts w:ascii="Century Gothic" w:eastAsia="Century Gothic" w:hAnsi="Century Gothic" w:cs="Century Gothic"/>
          <w:b/>
          <w:bCs/>
          <w:color w:val="984806" w:themeColor="accent6" w:themeShade="80"/>
          <w:sz w:val="18"/>
          <w:szCs w:val="18"/>
        </w:rPr>
        <w:t>Amman,</w:t>
      </w:r>
      <w:r w:rsidRPr="003D41ED">
        <w:rPr>
          <w:rStyle w:val="span"/>
          <w:rFonts w:ascii="Century Gothic" w:eastAsia="Century Gothic" w:hAnsi="Century Gothic" w:cs="Century Gothic"/>
          <w:b/>
          <w:bCs/>
          <w:color w:val="984806" w:themeColor="accent6" w:themeShade="80"/>
          <w:sz w:val="18"/>
          <w:szCs w:val="18"/>
        </w:rPr>
        <w:t xml:space="preserve"> Jordan</w:t>
      </w:r>
    </w:p>
    <w:p w14:paraId="63F0934E" w14:textId="77777777" w:rsidR="009867CC" w:rsidRPr="009867CC" w:rsidRDefault="009867CC" w:rsidP="00DB6F77">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024002">
        <w:rPr>
          <w:rFonts w:ascii="Century Gothic" w:eastAsia="Century Gothic" w:hAnsi="Century Gothic" w:cs="Century Gothic"/>
          <w:b/>
          <w:bCs/>
          <w:color w:val="231F20"/>
          <w:sz w:val="16"/>
          <w:szCs w:val="16"/>
        </w:rPr>
        <w:t>Project Management</w:t>
      </w:r>
      <w:r w:rsidRPr="009867CC">
        <w:rPr>
          <w:rFonts w:ascii="Century Gothic" w:eastAsia="Century Gothic" w:hAnsi="Century Gothic" w:cs="Century Gothic"/>
          <w:color w:val="231F20"/>
          <w:sz w:val="16"/>
          <w:szCs w:val="16"/>
        </w:rPr>
        <w:t xml:space="preserve">, Lead of Lebanon, Morocco &amp; Algeria </w:t>
      </w:r>
      <w:r w:rsidR="00DB6F77" w:rsidRPr="009867CC">
        <w:rPr>
          <w:rFonts w:ascii="Century Gothic" w:eastAsia="Century Gothic" w:hAnsi="Century Gothic" w:cs="Century Gothic"/>
          <w:color w:val="231F20"/>
          <w:sz w:val="16"/>
          <w:szCs w:val="16"/>
        </w:rPr>
        <w:t>Project</w:t>
      </w:r>
      <w:r w:rsidR="00DB6F77">
        <w:rPr>
          <w:rFonts w:ascii="Century Gothic" w:eastAsia="Century Gothic" w:hAnsi="Century Gothic" w:cs="Century Gothic"/>
          <w:color w:val="231F20"/>
          <w:sz w:val="16"/>
          <w:szCs w:val="16"/>
        </w:rPr>
        <w:t>s</w:t>
      </w:r>
      <w:r w:rsidR="00DB6F77" w:rsidRPr="009867CC">
        <w:rPr>
          <w:rFonts w:ascii="Century Gothic" w:eastAsia="Century Gothic" w:hAnsi="Century Gothic" w:cs="Century Gothic"/>
          <w:color w:val="231F20"/>
          <w:sz w:val="16"/>
          <w:szCs w:val="16"/>
        </w:rPr>
        <w:t xml:space="preserve"> </w:t>
      </w:r>
      <w:r w:rsidRPr="009867CC">
        <w:rPr>
          <w:rFonts w:ascii="Century Gothic" w:eastAsia="Century Gothic" w:hAnsi="Century Gothic" w:cs="Century Gothic"/>
          <w:color w:val="231F20"/>
          <w:sz w:val="16"/>
          <w:szCs w:val="16"/>
        </w:rPr>
        <w:t>to Implement HRMS Modules and all related reports.</w:t>
      </w:r>
    </w:p>
    <w:p w14:paraId="1F4FF8E5" w14:textId="77777777" w:rsidR="00E478E1" w:rsidRPr="00E478E1" w:rsidRDefault="00E478E1" w:rsidP="00E478E1">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532B62">
        <w:rPr>
          <w:rFonts w:ascii="Century Gothic" w:eastAsia="Century Gothic" w:hAnsi="Century Gothic" w:cs="Century Gothic"/>
          <w:b/>
          <w:bCs/>
          <w:color w:val="231F20"/>
          <w:sz w:val="16"/>
          <w:szCs w:val="16"/>
        </w:rPr>
        <w:t>Business Analysis management</w:t>
      </w:r>
      <w:r w:rsidRPr="00532B62">
        <w:rPr>
          <w:rFonts w:ascii="Century Gothic" w:eastAsia="Century Gothic" w:hAnsi="Century Gothic" w:cs="Century Gothic"/>
          <w:color w:val="231F20"/>
          <w:sz w:val="16"/>
          <w:szCs w:val="16"/>
        </w:rPr>
        <w:t xml:space="preserve">, Gathering business requirements, </w:t>
      </w:r>
      <w:r w:rsidRPr="00532B62">
        <w:rPr>
          <w:rFonts w:ascii="Century Gothic" w:eastAsia="Century Gothic" w:hAnsi="Century Gothic" w:cs="Century Gothic"/>
          <w:b/>
          <w:bCs/>
          <w:color w:val="231F20"/>
          <w:sz w:val="16"/>
          <w:szCs w:val="16"/>
        </w:rPr>
        <w:t>Document management</w:t>
      </w:r>
      <w:r w:rsidRPr="00532B62">
        <w:rPr>
          <w:rFonts w:ascii="Century Gothic" w:eastAsia="Century Gothic" w:hAnsi="Century Gothic" w:cs="Century Gothic"/>
          <w:color w:val="231F20"/>
          <w:sz w:val="16"/>
          <w:szCs w:val="16"/>
        </w:rPr>
        <w:t xml:space="preserve"> (BRD, SRS, USD, USCD, RTMD, RACI, Functional/N-Functional, and Acceptance Criteria DOC.)</w:t>
      </w:r>
    </w:p>
    <w:p w14:paraId="5A0C2FB3" w14:textId="77777777" w:rsidR="009867CC" w:rsidRPr="009867CC" w:rsidRDefault="00A56141" w:rsidP="004A1816">
      <w:pPr>
        <w:pStyle w:val="spanpaddedline"/>
        <w:numPr>
          <w:ilvl w:val="0"/>
          <w:numId w:val="28"/>
        </w:numPr>
        <w:spacing w:line="280" w:lineRule="atLeast"/>
        <w:jc w:val="both"/>
        <w:rPr>
          <w:rFonts w:ascii="Century Gothic" w:eastAsia="Century Gothic" w:hAnsi="Century Gothic" w:cs="Century Gothic"/>
          <w:color w:val="231F20"/>
          <w:sz w:val="16"/>
          <w:szCs w:val="16"/>
        </w:rPr>
      </w:pPr>
      <w:r>
        <w:rPr>
          <w:rFonts w:ascii="Century Gothic" w:eastAsia="Century Gothic" w:hAnsi="Century Gothic" w:cs="Century Gothic"/>
          <w:b/>
          <w:bCs/>
          <w:color w:val="231F20"/>
          <w:sz w:val="16"/>
          <w:szCs w:val="16"/>
        </w:rPr>
        <w:t>Applications</w:t>
      </w:r>
      <w:r w:rsidR="009867CC" w:rsidRPr="00024002">
        <w:rPr>
          <w:rFonts w:ascii="Century Gothic" w:eastAsia="Century Gothic" w:hAnsi="Century Gothic" w:cs="Century Gothic"/>
          <w:b/>
          <w:bCs/>
          <w:color w:val="231F20"/>
          <w:sz w:val="16"/>
          <w:szCs w:val="16"/>
        </w:rPr>
        <w:t xml:space="preserve"> Management</w:t>
      </w:r>
      <w:r w:rsidR="00024002" w:rsidRPr="00024002">
        <w:rPr>
          <w:rFonts w:ascii="Century Gothic" w:eastAsia="Century Gothic" w:hAnsi="Century Gothic" w:cs="Century Gothic"/>
          <w:b/>
          <w:bCs/>
          <w:color w:val="231F20"/>
          <w:sz w:val="16"/>
          <w:szCs w:val="16"/>
        </w:rPr>
        <w:t xml:space="preserve"> &amp; SDLC</w:t>
      </w:r>
      <w:r w:rsidR="009867CC" w:rsidRPr="009867CC">
        <w:rPr>
          <w:rFonts w:ascii="Century Gothic" w:eastAsia="Century Gothic" w:hAnsi="Century Gothic" w:cs="Century Gothic"/>
          <w:color w:val="231F20"/>
          <w:sz w:val="16"/>
          <w:szCs w:val="16"/>
        </w:rPr>
        <w:t>, Development, enhancement Oracle E-Business suite</w:t>
      </w:r>
      <w:r w:rsidR="00DB6F77" w:rsidRPr="00DB6F77">
        <w:rPr>
          <w:rFonts w:ascii="Century Gothic" w:eastAsia="Century Gothic" w:hAnsi="Century Gothic" w:cs="Century Gothic"/>
          <w:color w:val="231F20"/>
          <w:sz w:val="16"/>
          <w:szCs w:val="16"/>
        </w:rPr>
        <w:t xml:space="preserve"> </w:t>
      </w:r>
      <w:r w:rsidR="00DB6F77" w:rsidRPr="009867CC">
        <w:rPr>
          <w:rFonts w:ascii="Century Gothic" w:eastAsia="Century Gothic" w:hAnsi="Century Gothic" w:cs="Century Gothic"/>
          <w:color w:val="231F20"/>
          <w:sz w:val="16"/>
          <w:szCs w:val="16"/>
        </w:rPr>
        <w:t>V12.2.4 within</w:t>
      </w:r>
      <w:r w:rsidR="009867CC" w:rsidRPr="009867CC">
        <w:rPr>
          <w:rFonts w:ascii="Century Gothic" w:eastAsia="Century Gothic" w:hAnsi="Century Gothic" w:cs="Century Gothic"/>
          <w:color w:val="231F20"/>
          <w:sz w:val="16"/>
          <w:szCs w:val="16"/>
        </w:rPr>
        <w:t xml:space="preserve"> modules of</w:t>
      </w:r>
      <w:r w:rsidR="00DB6F77">
        <w:rPr>
          <w:rFonts w:ascii="Century Gothic" w:eastAsia="Century Gothic" w:hAnsi="Century Gothic" w:cs="Century Gothic"/>
          <w:color w:val="231F20"/>
          <w:sz w:val="16"/>
          <w:szCs w:val="16"/>
        </w:rPr>
        <w:t xml:space="preserve"> HRMS</w:t>
      </w:r>
      <w:r w:rsidR="009867CC" w:rsidRPr="009867CC">
        <w:rPr>
          <w:rFonts w:ascii="Century Gothic" w:eastAsia="Century Gothic" w:hAnsi="Century Gothic" w:cs="Century Gothic"/>
          <w:color w:val="231F20"/>
          <w:sz w:val="16"/>
          <w:szCs w:val="16"/>
        </w:rPr>
        <w:t>.</w:t>
      </w:r>
    </w:p>
    <w:p w14:paraId="208EBCF2" w14:textId="77777777" w:rsidR="009867CC" w:rsidRPr="009867CC" w:rsidRDefault="009867CC" w:rsidP="00AC29E4">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024002">
        <w:rPr>
          <w:rFonts w:ascii="Century Gothic" w:eastAsia="Century Gothic" w:hAnsi="Century Gothic" w:cs="Century Gothic"/>
          <w:b/>
          <w:bCs/>
          <w:color w:val="231F20"/>
          <w:sz w:val="16"/>
          <w:szCs w:val="16"/>
        </w:rPr>
        <w:t>Team Management / Governance</w:t>
      </w:r>
      <w:r w:rsidRPr="009867CC">
        <w:rPr>
          <w:rFonts w:ascii="Century Gothic" w:eastAsia="Century Gothic" w:hAnsi="Century Gothic" w:cs="Century Gothic"/>
          <w:color w:val="231F20"/>
          <w:sz w:val="16"/>
          <w:szCs w:val="16"/>
        </w:rPr>
        <w:t xml:space="preserve">, </w:t>
      </w:r>
      <w:r w:rsidR="00AC29E4" w:rsidRPr="00AC29E4">
        <w:rPr>
          <w:rFonts w:ascii="Century Gothic" w:eastAsia="Century Gothic" w:hAnsi="Century Gothic" w:cs="Century Gothic"/>
          <w:b/>
          <w:bCs/>
          <w:color w:val="231F20"/>
          <w:sz w:val="16"/>
          <w:szCs w:val="16"/>
        </w:rPr>
        <w:t>T</w:t>
      </w:r>
      <w:r w:rsidRPr="00AC29E4">
        <w:rPr>
          <w:rFonts w:ascii="Century Gothic" w:eastAsia="Century Gothic" w:hAnsi="Century Gothic" w:cs="Century Gothic"/>
          <w:b/>
          <w:bCs/>
          <w:color w:val="231F20"/>
          <w:sz w:val="16"/>
          <w:szCs w:val="16"/>
        </w:rPr>
        <w:t>ask management</w:t>
      </w:r>
      <w:r w:rsidRPr="009867CC">
        <w:rPr>
          <w:rFonts w:ascii="Century Gothic" w:eastAsia="Century Gothic" w:hAnsi="Century Gothic" w:cs="Century Gothic"/>
          <w:color w:val="231F20"/>
          <w:sz w:val="16"/>
          <w:szCs w:val="16"/>
        </w:rPr>
        <w:t>, assuring governance and compliance.</w:t>
      </w:r>
    </w:p>
    <w:p w14:paraId="1EF35E5E" w14:textId="77777777" w:rsidR="009867CC" w:rsidRPr="009867CC" w:rsidRDefault="009867CC" w:rsidP="009867CC">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BF12FA">
        <w:rPr>
          <w:rFonts w:ascii="Century Gothic" w:eastAsia="Century Gothic" w:hAnsi="Century Gothic" w:cs="Century Gothic"/>
          <w:b/>
          <w:bCs/>
          <w:color w:val="231F20"/>
          <w:sz w:val="16"/>
          <w:szCs w:val="16"/>
        </w:rPr>
        <w:t>Stakeholder’s management</w:t>
      </w:r>
      <w:r w:rsidRPr="009867CC">
        <w:rPr>
          <w:rFonts w:ascii="Century Gothic" w:eastAsia="Century Gothic" w:hAnsi="Century Gothic" w:cs="Century Gothic"/>
          <w:color w:val="231F20"/>
          <w:sz w:val="16"/>
          <w:szCs w:val="16"/>
        </w:rPr>
        <w:t xml:space="preserve">, </w:t>
      </w:r>
      <w:r w:rsidRPr="00BF12FA">
        <w:rPr>
          <w:rFonts w:ascii="Century Gothic" w:eastAsia="Century Gothic" w:hAnsi="Century Gothic" w:cs="Century Gothic"/>
          <w:b/>
          <w:bCs/>
          <w:color w:val="231F20"/>
          <w:sz w:val="16"/>
          <w:szCs w:val="16"/>
        </w:rPr>
        <w:t>communication management</w:t>
      </w:r>
      <w:r w:rsidRPr="009867CC">
        <w:rPr>
          <w:rFonts w:ascii="Century Gothic" w:eastAsia="Century Gothic" w:hAnsi="Century Gothic" w:cs="Century Gothic"/>
          <w:color w:val="231F20"/>
          <w:sz w:val="16"/>
          <w:szCs w:val="16"/>
        </w:rPr>
        <w:t xml:space="preserve">, </w:t>
      </w:r>
      <w:r w:rsidRPr="00BF12FA">
        <w:rPr>
          <w:rFonts w:ascii="Century Gothic" w:eastAsia="Century Gothic" w:hAnsi="Century Gothic" w:cs="Century Gothic"/>
          <w:b/>
          <w:bCs/>
          <w:color w:val="231F20"/>
          <w:sz w:val="16"/>
          <w:szCs w:val="16"/>
        </w:rPr>
        <w:t>deployment management</w:t>
      </w:r>
      <w:r w:rsidRPr="009867CC">
        <w:rPr>
          <w:rFonts w:ascii="Century Gothic" w:eastAsia="Century Gothic" w:hAnsi="Century Gothic" w:cs="Century Gothic"/>
          <w:color w:val="231F20"/>
          <w:sz w:val="16"/>
          <w:szCs w:val="16"/>
        </w:rPr>
        <w:t>.</w:t>
      </w:r>
    </w:p>
    <w:p w14:paraId="7977F671" w14:textId="77777777" w:rsidR="009867CC" w:rsidRPr="009867CC" w:rsidRDefault="009867CC" w:rsidP="004B556B">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024002">
        <w:rPr>
          <w:rFonts w:ascii="Century Gothic" w:eastAsia="Century Gothic" w:hAnsi="Century Gothic" w:cs="Century Gothic"/>
          <w:b/>
          <w:bCs/>
          <w:color w:val="231F20"/>
          <w:sz w:val="16"/>
          <w:szCs w:val="16"/>
        </w:rPr>
        <w:t xml:space="preserve">IT </w:t>
      </w:r>
      <w:r w:rsidR="00024002" w:rsidRPr="00024002">
        <w:rPr>
          <w:rFonts w:ascii="Century Gothic" w:eastAsia="Century Gothic" w:hAnsi="Century Gothic" w:cs="Century Gothic"/>
          <w:b/>
          <w:bCs/>
          <w:color w:val="231F20"/>
          <w:sz w:val="16"/>
          <w:szCs w:val="16"/>
        </w:rPr>
        <w:t>SDLC</w:t>
      </w:r>
      <w:r w:rsidR="004B556B">
        <w:rPr>
          <w:rFonts w:ascii="Century Gothic" w:eastAsia="Century Gothic" w:hAnsi="Century Gothic" w:cs="Century Gothic"/>
          <w:b/>
          <w:bCs/>
          <w:color w:val="231F20"/>
          <w:sz w:val="16"/>
          <w:szCs w:val="16"/>
        </w:rPr>
        <w:t xml:space="preserve"> Management</w:t>
      </w:r>
      <w:r w:rsidRPr="009867CC">
        <w:rPr>
          <w:rFonts w:ascii="Century Gothic" w:eastAsia="Century Gothic" w:hAnsi="Century Gothic" w:cs="Century Gothic"/>
          <w:color w:val="231F20"/>
          <w:sz w:val="16"/>
          <w:szCs w:val="16"/>
        </w:rPr>
        <w:t xml:space="preserve">, </w:t>
      </w:r>
      <w:r w:rsidR="004B556B">
        <w:rPr>
          <w:rFonts w:ascii="Century Gothic" w:eastAsia="Century Gothic" w:hAnsi="Century Gothic" w:cs="Century Gothic"/>
          <w:color w:val="231F20"/>
          <w:sz w:val="16"/>
          <w:szCs w:val="16"/>
        </w:rPr>
        <w:t>achieve</w:t>
      </w:r>
      <w:r w:rsidRPr="009867CC">
        <w:rPr>
          <w:rFonts w:ascii="Century Gothic" w:eastAsia="Century Gothic" w:hAnsi="Century Gothic" w:cs="Century Gothic"/>
          <w:color w:val="231F20"/>
          <w:sz w:val="16"/>
          <w:szCs w:val="16"/>
        </w:rPr>
        <w:t xml:space="preserve"> new requirements, responsibilities, concurrent, DFF's, WF's or required workaround solutions in EBS</w:t>
      </w:r>
    </w:p>
    <w:p w14:paraId="0A363308" w14:textId="77777777" w:rsidR="009867CC" w:rsidRDefault="009867CC" w:rsidP="00C27C16">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024002">
        <w:rPr>
          <w:rFonts w:ascii="Century Gothic" w:eastAsia="Century Gothic" w:hAnsi="Century Gothic" w:cs="Century Gothic"/>
          <w:b/>
          <w:bCs/>
          <w:color w:val="231F20"/>
          <w:sz w:val="16"/>
          <w:szCs w:val="16"/>
        </w:rPr>
        <w:t>Problem Solving</w:t>
      </w:r>
      <w:r w:rsidR="00C27C16">
        <w:rPr>
          <w:rFonts w:ascii="Century Gothic" w:eastAsia="Century Gothic" w:hAnsi="Century Gothic" w:cs="Century Gothic"/>
          <w:color w:val="231F20"/>
          <w:sz w:val="16"/>
          <w:szCs w:val="16"/>
        </w:rPr>
        <w:t xml:space="preserve">, Analyze &amp; Resolve problems, </w:t>
      </w:r>
      <w:r w:rsidRPr="009867CC">
        <w:rPr>
          <w:rFonts w:ascii="Century Gothic" w:eastAsia="Century Gothic" w:hAnsi="Century Gothic" w:cs="Century Gothic"/>
          <w:color w:val="231F20"/>
          <w:sz w:val="16"/>
          <w:szCs w:val="16"/>
        </w:rPr>
        <w:t>Issues</w:t>
      </w:r>
      <w:r w:rsidR="00C27C16">
        <w:rPr>
          <w:rFonts w:ascii="Century Gothic" w:eastAsia="Century Gothic" w:hAnsi="Century Gothic" w:cs="Century Gothic"/>
          <w:color w:val="231F20"/>
          <w:sz w:val="16"/>
          <w:szCs w:val="16"/>
        </w:rPr>
        <w:t xml:space="preserve">, conflicts, </w:t>
      </w:r>
      <w:r w:rsidRPr="009867CC">
        <w:rPr>
          <w:rFonts w:ascii="Century Gothic" w:eastAsia="Century Gothic" w:hAnsi="Century Gothic" w:cs="Century Gothic"/>
          <w:color w:val="231F20"/>
          <w:sz w:val="16"/>
          <w:szCs w:val="16"/>
        </w:rPr>
        <w:t xml:space="preserve">technical or functional </w:t>
      </w:r>
      <w:r w:rsidR="00C27C16">
        <w:rPr>
          <w:rFonts w:ascii="Century Gothic" w:eastAsia="Century Gothic" w:hAnsi="Century Gothic" w:cs="Century Gothic"/>
          <w:color w:val="231F20"/>
          <w:sz w:val="16"/>
          <w:szCs w:val="16"/>
        </w:rPr>
        <w:t>in all levels.</w:t>
      </w:r>
    </w:p>
    <w:p w14:paraId="5C50759F" w14:textId="77777777" w:rsidR="0034399C" w:rsidRPr="0034399C" w:rsidRDefault="0034399C" w:rsidP="0034399C">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 xml:space="preserve">Deployment management, </w:t>
      </w:r>
      <w:r w:rsidRPr="003E0C6B">
        <w:rPr>
          <w:rFonts w:ascii="Century Gothic" w:eastAsia="Century Gothic" w:hAnsi="Century Gothic" w:cs="Century Gothic"/>
          <w:color w:val="231F20"/>
          <w:sz w:val="16"/>
          <w:szCs w:val="16"/>
        </w:rPr>
        <w:t xml:space="preserve">coordinating the new </w:t>
      </w:r>
      <w:r>
        <w:rPr>
          <w:rFonts w:ascii="Century Gothic" w:eastAsia="Century Gothic" w:hAnsi="Century Gothic" w:cs="Century Gothic"/>
          <w:color w:val="231F20"/>
          <w:sz w:val="16"/>
          <w:szCs w:val="16"/>
        </w:rPr>
        <w:t xml:space="preserve">changes, solutions, </w:t>
      </w:r>
      <w:r w:rsidRPr="003E0C6B">
        <w:rPr>
          <w:rFonts w:ascii="Century Gothic" w:eastAsia="Century Gothic" w:hAnsi="Century Gothic" w:cs="Century Gothic"/>
          <w:color w:val="231F20"/>
          <w:sz w:val="16"/>
          <w:szCs w:val="16"/>
        </w:rPr>
        <w:t>enhancement to be deployed into production</w:t>
      </w:r>
      <w:r>
        <w:rPr>
          <w:rFonts w:ascii="Century Gothic" w:eastAsia="Century Gothic" w:hAnsi="Century Gothic" w:cs="Century Gothic"/>
          <w:color w:val="231F20"/>
          <w:sz w:val="16"/>
          <w:szCs w:val="16"/>
        </w:rPr>
        <w:t>,</w:t>
      </w:r>
    </w:p>
    <w:p w14:paraId="15BD4C0D" w14:textId="77777777" w:rsidR="009867CC" w:rsidRPr="009867CC" w:rsidRDefault="009867CC" w:rsidP="00C27A6D">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024002">
        <w:rPr>
          <w:rFonts w:ascii="Century Gothic" w:eastAsia="Century Gothic" w:hAnsi="Century Gothic" w:cs="Century Gothic"/>
          <w:b/>
          <w:bCs/>
          <w:color w:val="231F20"/>
          <w:sz w:val="16"/>
          <w:szCs w:val="16"/>
        </w:rPr>
        <w:t>Quality Management</w:t>
      </w:r>
      <w:r w:rsidRPr="009867CC">
        <w:rPr>
          <w:rFonts w:ascii="Century Gothic" w:eastAsia="Century Gothic" w:hAnsi="Century Gothic" w:cs="Century Gothic"/>
          <w:color w:val="231F20"/>
          <w:sz w:val="16"/>
          <w:szCs w:val="16"/>
        </w:rPr>
        <w:t xml:space="preserve">, Test &amp; Quality Control for all resolved &amp; initiated </w:t>
      </w:r>
      <w:r w:rsidR="00C27A6D">
        <w:rPr>
          <w:rFonts w:ascii="Century Gothic" w:eastAsia="Century Gothic" w:hAnsi="Century Gothic" w:cs="Century Gothic"/>
          <w:color w:val="231F20"/>
          <w:sz w:val="16"/>
          <w:szCs w:val="16"/>
        </w:rPr>
        <w:t>changes</w:t>
      </w:r>
      <w:r w:rsidRPr="009867CC">
        <w:rPr>
          <w:rFonts w:ascii="Century Gothic" w:eastAsia="Century Gothic" w:hAnsi="Century Gothic" w:cs="Century Gothic"/>
          <w:color w:val="231F20"/>
          <w:sz w:val="16"/>
          <w:szCs w:val="16"/>
        </w:rPr>
        <w:t xml:space="preserve"> based on </w:t>
      </w:r>
      <w:r w:rsidR="00C83D53">
        <w:rPr>
          <w:rFonts w:ascii="Century Gothic" w:eastAsia="Century Gothic" w:hAnsi="Century Gothic" w:cs="Century Gothic"/>
          <w:color w:val="231F20"/>
          <w:sz w:val="16"/>
          <w:szCs w:val="16"/>
        </w:rPr>
        <w:t>QA</w:t>
      </w:r>
      <w:r w:rsidRPr="009867CC">
        <w:rPr>
          <w:rFonts w:ascii="Century Gothic" w:eastAsia="Century Gothic" w:hAnsi="Century Gothic" w:cs="Century Gothic"/>
          <w:color w:val="231F20"/>
          <w:sz w:val="16"/>
          <w:szCs w:val="16"/>
        </w:rPr>
        <w:t xml:space="preserve"> st</w:t>
      </w:r>
      <w:r w:rsidR="00C83D53">
        <w:rPr>
          <w:rFonts w:ascii="Century Gothic" w:eastAsia="Century Gothic" w:hAnsi="Century Gothic" w:cs="Century Gothic"/>
          <w:color w:val="231F20"/>
          <w:sz w:val="16"/>
          <w:szCs w:val="16"/>
        </w:rPr>
        <w:t>andard Processe</w:t>
      </w:r>
      <w:r w:rsidRPr="009867CC">
        <w:rPr>
          <w:rFonts w:ascii="Century Gothic" w:eastAsia="Century Gothic" w:hAnsi="Century Gothic" w:cs="Century Gothic"/>
          <w:color w:val="231F20"/>
          <w:sz w:val="16"/>
          <w:szCs w:val="16"/>
        </w:rPr>
        <w:t>s</w:t>
      </w:r>
      <w:r w:rsidR="00C83D53">
        <w:rPr>
          <w:rFonts w:ascii="Century Gothic" w:eastAsia="Century Gothic" w:hAnsi="Century Gothic" w:cs="Century Gothic"/>
          <w:color w:val="231F20"/>
          <w:sz w:val="16"/>
          <w:szCs w:val="16"/>
        </w:rPr>
        <w:t>.</w:t>
      </w:r>
    </w:p>
    <w:p w14:paraId="1A1B48CB" w14:textId="77777777" w:rsidR="009867CC" w:rsidRPr="009867CC" w:rsidRDefault="008E79D4" w:rsidP="00C27C16">
      <w:pPr>
        <w:pStyle w:val="spanpaddedline"/>
        <w:numPr>
          <w:ilvl w:val="0"/>
          <w:numId w:val="28"/>
        </w:numPr>
        <w:spacing w:line="280" w:lineRule="atLeast"/>
        <w:jc w:val="both"/>
        <w:rPr>
          <w:rFonts w:ascii="Century Gothic" w:eastAsia="Century Gothic" w:hAnsi="Century Gothic" w:cs="Century Gothic"/>
          <w:color w:val="231F20"/>
          <w:sz w:val="16"/>
          <w:szCs w:val="16"/>
        </w:rPr>
      </w:pPr>
      <w:r>
        <w:rPr>
          <w:rFonts w:ascii="Century Gothic" w:eastAsia="Century Gothic" w:hAnsi="Century Gothic" w:cs="Century Gothic"/>
          <w:b/>
          <w:bCs/>
          <w:color w:val="231F20"/>
          <w:sz w:val="16"/>
          <w:szCs w:val="16"/>
        </w:rPr>
        <w:t>Performance</w:t>
      </w:r>
      <w:r w:rsidR="009867CC" w:rsidRPr="00024002">
        <w:rPr>
          <w:rFonts w:ascii="Century Gothic" w:eastAsia="Century Gothic" w:hAnsi="Century Gothic" w:cs="Century Gothic"/>
          <w:b/>
          <w:bCs/>
          <w:color w:val="231F20"/>
          <w:sz w:val="16"/>
          <w:szCs w:val="16"/>
        </w:rPr>
        <w:t xml:space="preserve"> Management</w:t>
      </w:r>
      <w:r w:rsidR="009867CC" w:rsidRPr="009867CC">
        <w:rPr>
          <w:rFonts w:ascii="Century Gothic" w:eastAsia="Century Gothic" w:hAnsi="Century Gothic" w:cs="Century Gothic"/>
          <w:color w:val="231F20"/>
          <w:sz w:val="16"/>
          <w:szCs w:val="16"/>
        </w:rPr>
        <w:t>, Evaluated employee skill levels and implemented new techniques to boost staff knowledge.</w:t>
      </w:r>
    </w:p>
    <w:p w14:paraId="23C464D2" w14:textId="77777777" w:rsidR="00DD4BC0" w:rsidRPr="00D43327" w:rsidRDefault="00DD4BC0" w:rsidP="009867CC">
      <w:pPr>
        <w:pStyle w:val="spanpaddedline"/>
        <w:numPr>
          <w:ilvl w:val="0"/>
          <w:numId w:val="28"/>
        </w:numPr>
        <w:spacing w:line="280" w:lineRule="atLeast"/>
        <w:jc w:val="both"/>
        <w:rPr>
          <w:rFonts w:ascii="Century Gothic" w:eastAsia="Century Gothic" w:hAnsi="Century Gothic" w:cs="Century Gothic"/>
          <w:color w:val="000000"/>
          <w:sz w:val="16"/>
          <w:szCs w:val="16"/>
          <w:highlight w:val="lightGray"/>
        </w:rPr>
      </w:pPr>
      <w:r w:rsidRPr="00D43327">
        <w:rPr>
          <w:rFonts w:ascii="Century Gothic" w:eastAsia="Century Gothic" w:hAnsi="Century Gothic" w:cs="Century Gothic"/>
          <w:b/>
          <w:bCs/>
          <w:color w:val="000000"/>
          <w:sz w:val="16"/>
          <w:szCs w:val="16"/>
          <w:highlight w:val="lightGray"/>
        </w:rPr>
        <w:t>Projects</w:t>
      </w:r>
      <w:r w:rsidRPr="00D43327">
        <w:rPr>
          <w:rFonts w:ascii="Century Gothic" w:eastAsia="Century Gothic" w:hAnsi="Century Gothic" w:cs="Century Gothic"/>
          <w:color w:val="000000"/>
          <w:sz w:val="16"/>
          <w:szCs w:val="16"/>
          <w:highlight w:val="lightGray"/>
        </w:rPr>
        <w:t>: (</w:t>
      </w:r>
      <w:r w:rsidR="001C2B35" w:rsidRPr="00D43327">
        <w:rPr>
          <w:rFonts w:ascii="Century Gothic" w:eastAsia="Century Gothic" w:hAnsi="Century Gothic" w:cs="Century Gothic"/>
          <w:color w:val="000000"/>
          <w:sz w:val="16"/>
          <w:szCs w:val="16"/>
          <w:highlight w:val="lightGray"/>
        </w:rPr>
        <w:t xml:space="preserve">Led regional Information gathering phases </w:t>
      </w:r>
      <w:r w:rsidR="002972E4" w:rsidRPr="00D43327">
        <w:rPr>
          <w:rFonts w:ascii="Century Gothic" w:eastAsia="Century Gothic" w:hAnsi="Century Gothic" w:cs="Century Gothic"/>
          <w:color w:val="000000"/>
          <w:sz w:val="16"/>
          <w:szCs w:val="16"/>
          <w:highlight w:val="lightGray"/>
        </w:rPr>
        <w:t xml:space="preserve">&amp; Implementation phases </w:t>
      </w:r>
      <w:r w:rsidR="001C2B35" w:rsidRPr="00D43327">
        <w:rPr>
          <w:rFonts w:ascii="Century Gothic" w:eastAsia="Century Gothic" w:hAnsi="Century Gothic" w:cs="Century Gothic"/>
          <w:color w:val="000000"/>
          <w:sz w:val="16"/>
          <w:szCs w:val="16"/>
          <w:highlight w:val="lightGray"/>
        </w:rPr>
        <w:t xml:space="preserve">in “Algeria, Lebanon Morocco &amp; Jordan” </w:t>
      </w:r>
      <w:r w:rsidR="002972E4" w:rsidRPr="00D43327">
        <w:rPr>
          <w:rFonts w:ascii="Century Gothic" w:eastAsia="Century Gothic" w:hAnsi="Century Gothic" w:cs="Century Gothic"/>
          <w:color w:val="000000"/>
          <w:sz w:val="16"/>
          <w:szCs w:val="16"/>
          <w:highlight w:val="lightGray"/>
        </w:rPr>
        <w:t xml:space="preserve">Oracle </w:t>
      </w:r>
      <w:r w:rsidR="001C2B35" w:rsidRPr="00D43327">
        <w:rPr>
          <w:rFonts w:ascii="Century Gothic" w:eastAsia="Century Gothic" w:hAnsi="Century Gothic" w:cs="Century Gothic"/>
          <w:color w:val="000000"/>
          <w:sz w:val="16"/>
          <w:szCs w:val="16"/>
          <w:highlight w:val="lightGray"/>
        </w:rPr>
        <w:t>Payroll Implementations regional strategical program, managed financial reporting dashboard project on COGNOS Technology platform)</w:t>
      </w:r>
      <w:r w:rsidRPr="00D43327">
        <w:rPr>
          <w:rFonts w:ascii="Century Gothic" w:eastAsia="Century Gothic" w:hAnsi="Century Gothic" w:cs="Century Gothic"/>
          <w:color w:val="000000"/>
          <w:sz w:val="16"/>
          <w:szCs w:val="16"/>
          <w:highlight w:val="lightGray"/>
        </w:rPr>
        <w:t>.</w:t>
      </w:r>
    </w:p>
    <w:p w14:paraId="405C944C" w14:textId="77777777" w:rsidR="00E05CAF" w:rsidRPr="003D41ED" w:rsidRDefault="000835BE" w:rsidP="003D41ED">
      <w:pPr>
        <w:pStyle w:val="divdocumentsinglecolumn"/>
        <w:numPr>
          <w:ilvl w:val="0"/>
          <w:numId w:val="25"/>
        </w:numPr>
        <w:spacing w:before="300" w:line="280" w:lineRule="atLeast"/>
        <w:rPr>
          <w:rStyle w:val="span"/>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t>IT ERP Team Leader</w:t>
      </w:r>
      <w:r w:rsidRPr="003D41ED">
        <w:rPr>
          <w:rStyle w:val="span"/>
          <w:rFonts w:ascii="Century Gothic" w:eastAsia="Century Gothic" w:hAnsi="Century Gothic" w:cs="Century Gothic"/>
          <w:color w:val="231F20"/>
          <w:sz w:val="18"/>
          <w:szCs w:val="18"/>
        </w:rPr>
        <w:t xml:space="preserve"> | </w:t>
      </w:r>
      <w:r w:rsidRPr="004073C2">
        <w:rPr>
          <w:rStyle w:val="span"/>
          <w:rFonts w:ascii="Century Gothic" w:eastAsia="Century Gothic" w:hAnsi="Century Gothic" w:cs="Century Gothic"/>
          <w:b/>
          <w:bCs/>
          <w:color w:val="984806" w:themeColor="accent6" w:themeShade="80"/>
          <w:sz w:val="18"/>
          <w:szCs w:val="18"/>
        </w:rPr>
        <w:t>05/2008 - 04/2014</w:t>
      </w:r>
      <w:r w:rsidRPr="003D41ED">
        <w:rPr>
          <w:rStyle w:val="singlecolumnspanpaddedlinenth-child1"/>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 xml:space="preserve">| </w:t>
      </w:r>
      <w:r w:rsidRPr="003D41ED">
        <w:rPr>
          <w:rStyle w:val="span"/>
          <w:rFonts w:ascii="Century Gothic" w:eastAsia="Century Gothic" w:hAnsi="Century Gothic" w:cs="Century Gothic"/>
          <w:b/>
          <w:bCs/>
          <w:color w:val="984806" w:themeColor="accent6" w:themeShade="80"/>
          <w:sz w:val="18"/>
          <w:szCs w:val="18"/>
        </w:rPr>
        <w:t xml:space="preserve">Jordan Telecom. Group, Orange, JTG - Amman, Jordan </w:t>
      </w:r>
    </w:p>
    <w:p w14:paraId="3AB1F071" w14:textId="77777777" w:rsidR="00D56CCD" w:rsidRDefault="00DC1F00" w:rsidP="00D263DB">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Management &amp; Leadership</w:t>
      </w:r>
      <w:r w:rsidRPr="003E0C6B">
        <w:rPr>
          <w:rFonts w:ascii="Century Gothic" w:eastAsia="Century Gothic" w:hAnsi="Century Gothic" w:cs="Century Gothic"/>
          <w:color w:val="231F20"/>
          <w:sz w:val="16"/>
          <w:szCs w:val="16"/>
        </w:rPr>
        <w:t xml:space="preserve">, </w:t>
      </w:r>
      <w:r w:rsidR="00CF5614">
        <w:rPr>
          <w:rFonts w:ascii="Century Gothic" w:eastAsia="Century Gothic" w:hAnsi="Century Gothic" w:cs="Century Gothic"/>
          <w:color w:val="231F20"/>
          <w:sz w:val="16"/>
          <w:szCs w:val="16"/>
        </w:rPr>
        <w:t>managing, evaluating</w:t>
      </w:r>
      <w:r w:rsidRPr="003E0C6B">
        <w:rPr>
          <w:rFonts w:ascii="Century Gothic" w:eastAsia="Century Gothic" w:hAnsi="Century Gothic" w:cs="Century Gothic"/>
          <w:color w:val="231F20"/>
          <w:sz w:val="16"/>
          <w:szCs w:val="16"/>
        </w:rPr>
        <w:t>, motivating, mento</w:t>
      </w:r>
      <w:r w:rsidR="00532B62">
        <w:rPr>
          <w:rFonts w:ascii="Century Gothic" w:eastAsia="Century Gothic" w:hAnsi="Century Gothic" w:cs="Century Gothic"/>
          <w:color w:val="231F20"/>
          <w:sz w:val="16"/>
          <w:szCs w:val="16"/>
        </w:rPr>
        <w:t>ring, and coaching team members</w:t>
      </w:r>
      <w:r w:rsidR="00D263DB">
        <w:rPr>
          <w:rFonts w:ascii="Century Gothic" w:eastAsia="Century Gothic" w:hAnsi="Century Gothic" w:cs="Century Gothic"/>
          <w:color w:val="231F20"/>
          <w:sz w:val="16"/>
          <w:szCs w:val="16"/>
        </w:rPr>
        <w:t xml:space="preserve"> &amp; trainees.</w:t>
      </w:r>
      <w:r w:rsidR="00D56CCD" w:rsidRPr="00D56CCD">
        <w:rPr>
          <w:rFonts w:ascii="Century Gothic" w:eastAsia="Century Gothic" w:hAnsi="Century Gothic" w:cs="Century Gothic"/>
          <w:b/>
          <w:bCs/>
          <w:color w:val="231F20"/>
          <w:sz w:val="16"/>
          <w:szCs w:val="16"/>
        </w:rPr>
        <w:t xml:space="preserve"> </w:t>
      </w:r>
    </w:p>
    <w:p w14:paraId="5761E7CE" w14:textId="77777777" w:rsidR="00136E52" w:rsidRDefault="00D56CCD" w:rsidP="00532B62">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Performance management</w:t>
      </w:r>
      <w:r w:rsidRPr="003E0C6B">
        <w:rPr>
          <w:rFonts w:ascii="Century Gothic" w:eastAsia="Century Gothic" w:hAnsi="Century Gothic" w:cs="Century Gothic"/>
          <w:color w:val="231F20"/>
          <w:sz w:val="16"/>
          <w:szCs w:val="16"/>
        </w:rPr>
        <w:t>, determine section and team objectives, aligned with stakeholders and business owner’s needs.</w:t>
      </w:r>
    </w:p>
    <w:p w14:paraId="6206B1FC" w14:textId="77777777" w:rsidR="00DC1F00" w:rsidRPr="00532B62" w:rsidRDefault="00532B62" w:rsidP="00532B62">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 xml:space="preserve">Task management, </w:t>
      </w:r>
      <w:r w:rsidR="00136E52" w:rsidRPr="00136E52">
        <w:rPr>
          <w:rFonts w:ascii="Century Gothic" w:eastAsia="Century Gothic" w:hAnsi="Century Gothic" w:cs="Century Gothic"/>
          <w:color w:val="231F20"/>
          <w:sz w:val="16"/>
          <w:szCs w:val="16"/>
        </w:rPr>
        <w:t>as per preplanned objectives</w:t>
      </w:r>
      <w:r w:rsidR="00136E52">
        <w:rPr>
          <w:rFonts w:ascii="Century Gothic" w:eastAsia="Century Gothic" w:hAnsi="Century Gothic" w:cs="Century Gothic"/>
          <w:color w:val="231F20"/>
          <w:sz w:val="16"/>
          <w:szCs w:val="16"/>
        </w:rPr>
        <w:t xml:space="preserve"> and goals</w:t>
      </w:r>
      <w:r w:rsidR="00136E52" w:rsidRPr="00136E52">
        <w:rPr>
          <w:rFonts w:ascii="Century Gothic" w:eastAsia="Century Gothic" w:hAnsi="Century Gothic" w:cs="Century Gothic"/>
          <w:color w:val="231F20"/>
          <w:sz w:val="16"/>
          <w:szCs w:val="16"/>
        </w:rPr>
        <w:t xml:space="preserve"> </w:t>
      </w:r>
      <w:r w:rsidRPr="003E0C6B">
        <w:rPr>
          <w:rFonts w:ascii="Century Gothic" w:eastAsia="Century Gothic" w:hAnsi="Century Gothic" w:cs="Century Gothic"/>
          <w:color w:val="231F20"/>
          <w:sz w:val="16"/>
          <w:szCs w:val="16"/>
        </w:rPr>
        <w:t>aligned with ensuring governance and compliance.</w:t>
      </w:r>
    </w:p>
    <w:p w14:paraId="35E6FCD2" w14:textId="77777777" w:rsidR="00A4088F" w:rsidRPr="003E0C6B" w:rsidRDefault="00A475C3" w:rsidP="00A4088F">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 xml:space="preserve">Project </w:t>
      </w:r>
      <w:r w:rsidR="00C70205" w:rsidRPr="003E0C6B">
        <w:rPr>
          <w:rFonts w:ascii="Century Gothic" w:eastAsia="Century Gothic" w:hAnsi="Century Gothic" w:cs="Century Gothic"/>
          <w:b/>
          <w:bCs/>
          <w:color w:val="231F20"/>
          <w:sz w:val="16"/>
          <w:szCs w:val="16"/>
        </w:rPr>
        <w:t>Management</w:t>
      </w:r>
      <w:r w:rsidR="00C70205" w:rsidRPr="003E0C6B">
        <w:rPr>
          <w:rFonts w:ascii="Century Gothic" w:eastAsia="Century Gothic" w:hAnsi="Century Gothic" w:cs="Century Gothic"/>
          <w:color w:val="231F20"/>
          <w:sz w:val="16"/>
          <w:szCs w:val="16"/>
        </w:rPr>
        <w:t>, Managing</w:t>
      </w:r>
      <w:r w:rsidR="00DB7F27" w:rsidRPr="003E0C6B">
        <w:rPr>
          <w:rFonts w:ascii="Century Gothic" w:eastAsia="Century Gothic" w:hAnsi="Century Gothic" w:cs="Century Gothic"/>
          <w:color w:val="231F20"/>
          <w:sz w:val="16"/>
          <w:szCs w:val="16"/>
        </w:rPr>
        <w:t xml:space="preserve"> related Projects and projects </w:t>
      </w:r>
      <w:r w:rsidR="00532B62" w:rsidRPr="003E0C6B">
        <w:rPr>
          <w:rFonts w:ascii="Century Gothic" w:eastAsia="Century Gothic" w:hAnsi="Century Gothic" w:cs="Century Gothic"/>
          <w:color w:val="231F20"/>
          <w:sz w:val="16"/>
          <w:szCs w:val="16"/>
        </w:rPr>
        <w:t>plans</w:t>
      </w:r>
      <w:r w:rsidR="00532B62">
        <w:rPr>
          <w:rFonts w:ascii="Century Gothic" w:eastAsia="Century Gothic" w:hAnsi="Century Gothic" w:cs="Century Gothic"/>
          <w:color w:val="231F20"/>
          <w:sz w:val="16"/>
          <w:szCs w:val="16"/>
        </w:rPr>
        <w:t xml:space="preserve">, </w:t>
      </w:r>
      <w:r w:rsidR="00711EC8">
        <w:rPr>
          <w:rFonts w:ascii="Century Gothic" w:eastAsia="Century Gothic" w:hAnsi="Century Gothic" w:cs="Century Gothic"/>
          <w:color w:val="231F20"/>
          <w:sz w:val="16"/>
          <w:szCs w:val="16"/>
        </w:rPr>
        <w:t>teams.</w:t>
      </w:r>
    </w:p>
    <w:p w14:paraId="797DC9D2" w14:textId="77777777" w:rsidR="00A4088F" w:rsidRPr="003E0C6B" w:rsidRDefault="00A4088F" w:rsidP="00A4088F">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Scope management</w:t>
      </w:r>
      <w:r w:rsidRPr="003E0C6B">
        <w:rPr>
          <w:rFonts w:ascii="Century Gothic" w:eastAsia="Century Gothic" w:hAnsi="Century Gothic" w:cs="Century Gothic"/>
          <w:color w:val="231F20"/>
          <w:sz w:val="16"/>
          <w:szCs w:val="16"/>
        </w:rPr>
        <w:t>, establishes or determine clear boundaries and deliverables, minimizing risks and ensuring project success.</w:t>
      </w:r>
    </w:p>
    <w:p w14:paraId="69B46CB5" w14:textId="77777777" w:rsidR="00A4088F" w:rsidRPr="003E0C6B" w:rsidRDefault="00A4088F" w:rsidP="00A4088F">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Time management</w:t>
      </w:r>
      <w:r w:rsidRPr="003E0C6B">
        <w:rPr>
          <w:rFonts w:ascii="Century Gothic" w:eastAsia="Century Gothic" w:hAnsi="Century Gothic" w:cs="Century Gothic"/>
          <w:color w:val="231F20"/>
          <w:sz w:val="16"/>
          <w:szCs w:val="16"/>
        </w:rPr>
        <w:t>, involves initiating time schedules for projects, tasks, activities, or upon request.</w:t>
      </w:r>
    </w:p>
    <w:p w14:paraId="49BB397D" w14:textId="77777777" w:rsidR="00A4088F" w:rsidRPr="003E0C6B" w:rsidRDefault="00A4088F" w:rsidP="00E6423A">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Cost management</w:t>
      </w:r>
      <w:r w:rsidRPr="003E0C6B">
        <w:rPr>
          <w:rFonts w:ascii="Century Gothic" w:eastAsia="Century Gothic" w:hAnsi="Century Gothic" w:cs="Century Gothic"/>
          <w:color w:val="231F20"/>
          <w:sz w:val="16"/>
          <w:szCs w:val="16"/>
        </w:rPr>
        <w:t xml:space="preserve">, </w:t>
      </w:r>
      <w:r w:rsidR="00E6423A" w:rsidRPr="003E0C6B">
        <w:rPr>
          <w:rFonts w:ascii="Century Gothic" w:eastAsia="Century Gothic" w:hAnsi="Century Gothic" w:cs="Century Gothic"/>
          <w:color w:val="231F20"/>
          <w:sz w:val="16"/>
          <w:szCs w:val="16"/>
        </w:rPr>
        <w:t>tracing</w:t>
      </w:r>
      <w:r w:rsidRPr="003E0C6B">
        <w:rPr>
          <w:rFonts w:ascii="Century Gothic" w:eastAsia="Century Gothic" w:hAnsi="Century Gothic" w:cs="Century Gothic"/>
          <w:color w:val="231F20"/>
          <w:sz w:val="16"/>
          <w:szCs w:val="16"/>
        </w:rPr>
        <w:t xml:space="preserve"> </w:t>
      </w:r>
      <w:r w:rsidR="00E6423A" w:rsidRPr="003E0C6B">
        <w:rPr>
          <w:rFonts w:ascii="Century Gothic" w:eastAsia="Century Gothic" w:hAnsi="Century Gothic" w:cs="Century Gothic"/>
          <w:color w:val="231F20"/>
          <w:sz w:val="16"/>
          <w:szCs w:val="16"/>
        </w:rPr>
        <w:t>project, task</w:t>
      </w:r>
      <w:r w:rsidRPr="003E0C6B">
        <w:rPr>
          <w:rFonts w:ascii="Century Gothic" w:eastAsia="Century Gothic" w:hAnsi="Century Gothic" w:cs="Century Gothic"/>
          <w:color w:val="231F20"/>
          <w:sz w:val="16"/>
          <w:szCs w:val="16"/>
        </w:rPr>
        <w:t xml:space="preserve"> or activity </w:t>
      </w:r>
      <w:r w:rsidR="00E6423A" w:rsidRPr="003E0C6B">
        <w:rPr>
          <w:rFonts w:ascii="Century Gothic" w:eastAsia="Century Gothic" w:hAnsi="Century Gothic" w:cs="Century Gothic"/>
          <w:color w:val="231F20"/>
          <w:sz w:val="16"/>
          <w:szCs w:val="16"/>
        </w:rPr>
        <w:t>expenses</w:t>
      </w:r>
      <w:r w:rsidRPr="003E0C6B">
        <w:rPr>
          <w:rFonts w:ascii="Century Gothic" w:eastAsia="Century Gothic" w:hAnsi="Century Gothic" w:cs="Century Gothic"/>
          <w:color w:val="231F20"/>
          <w:sz w:val="16"/>
          <w:szCs w:val="16"/>
        </w:rPr>
        <w:t xml:space="preserve"> </w:t>
      </w:r>
      <w:r w:rsidR="00E6423A" w:rsidRPr="003E0C6B">
        <w:rPr>
          <w:rFonts w:ascii="Century Gothic" w:eastAsia="Century Gothic" w:hAnsi="Century Gothic" w:cs="Century Gothic"/>
          <w:color w:val="231F20"/>
          <w:sz w:val="16"/>
          <w:szCs w:val="16"/>
        </w:rPr>
        <w:t>over a specified period to achieve financial goals.</w:t>
      </w:r>
    </w:p>
    <w:p w14:paraId="2E99532B" w14:textId="77777777" w:rsidR="00C70205" w:rsidRPr="003E0C6B" w:rsidRDefault="00C70205" w:rsidP="00A4088F">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Communication management</w:t>
      </w:r>
      <w:r w:rsidRPr="003E0C6B">
        <w:rPr>
          <w:rFonts w:ascii="Century Gothic" w:eastAsia="Century Gothic" w:hAnsi="Century Gothic" w:cs="Century Gothic"/>
          <w:color w:val="231F20"/>
          <w:sz w:val="16"/>
          <w:szCs w:val="16"/>
        </w:rPr>
        <w:t xml:space="preserve">, with all organizational </w:t>
      </w:r>
      <w:r w:rsidR="00D56CCD" w:rsidRPr="003E0C6B">
        <w:rPr>
          <w:rFonts w:ascii="Century Gothic" w:eastAsia="Century Gothic" w:hAnsi="Century Gothic" w:cs="Century Gothic"/>
          <w:color w:val="231F20"/>
          <w:sz w:val="16"/>
          <w:szCs w:val="16"/>
        </w:rPr>
        <w:t>units, cross</w:t>
      </w:r>
      <w:r w:rsidR="00D56CCD">
        <w:rPr>
          <w:rFonts w:ascii="Century Gothic" w:eastAsia="Century Gothic" w:hAnsi="Century Gothic" w:cs="Century Gothic"/>
          <w:color w:val="231F20"/>
          <w:sz w:val="16"/>
          <w:szCs w:val="16"/>
        </w:rPr>
        <w:t xml:space="preserve"> functional teams </w:t>
      </w:r>
      <w:r w:rsidRPr="003E0C6B">
        <w:rPr>
          <w:rFonts w:ascii="Century Gothic" w:eastAsia="Century Gothic" w:hAnsi="Century Gothic" w:cs="Century Gothic"/>
          <w:color w:val="231F20"/>
          <w:sz w:val="16"/>
          <w:szCs w:val="16"/>
        </w:rPr>
        <w:t>to support organizational planning.</w:t>
      </w:r>
    </w:p>
    <w:p w14:paraId="4B185B88" w14:textId="77777777" w:rsidR="00DB7F27" w:rsidRPr="003E0C6B" w:rsidRDefault="00A475C3" w:rsidP="00C70205">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 xml:space="preserve">User </w:t>
      </w:r>
      <w:r w:rsidR="00C70205" w:rsidRPr="003E0C6B">
        <w:rPr>
          <w:rFonts w:ascii="Century Gothic" w:eastAsia="Century Gothic" w:hAnsi="Century Gothic" w:cs="Century Gothic"/>
          <w:b/>
          <w:bCs/>
          <w:color w:val="231F20"/>
          <w:sz w:val="16"/>
          <w:szCs w:val="16"/>
        </w:rPr>
        <w:t>management</w:t>
      </w:r>
      <w:r w:rsidR="00C70205" w:rsidRPr="003E0C6B">
        <w:rPr>
          <w:rFonts w:ascii="Century Gothic" w:eastAsia="Century Gothic" w:hAnsi="Century Gothic" w:cs="Century Gothic"/>
          <w:color w:val="231F20"/>
          <w:sz w:val="16"/>
          <w:szCs w:val="16"/>
        </w:rPr>
        <w:t>, controlling</w:t>
      </w:r>
      <w:r w:rsidRPr="003E0C6B">
        <w:rPr>
          <w:rFonts w:ascii="Century Gothic" w:eastAsia="Century Gothic" w:hAnsi="Century Gothic" w:cs="Century Gothic"/>
          <w:color w:val="231F20"/>
          <w:sz w:val="16"/>
          <w:szCs w:val="16"/>
        </w:rPr>
        <w:t xml:space="preserve"> s</w:t>
      </w:r>
      <w:r w:rsidR="00DB7F27" w:rsidRPr="003E0C6B">
        <w:rPr>
          <w:rFonts w:ascii="Century Gothic" w:eastAsia="Century Gothic" w:hAnsi="Century Gothic" w:cs="Century Gothic"/>
          <w:color w:val="231F20"/>
          <w:sz w:val="16"/>
          <w:szCs w:val="16"/>
        </w:rPr>
        <w:t xml:space="preserve">ecurity </w:t>
      </w:r>
      <w:r w:rsidR="00C70205" w:rsidRPr="003E0C6B">
        <w:rPr>
          <w:rFonts w:ascii="Century Gothic" w:eastAsia="Century Gothic" w:hAnsi="Century Gothic" w:cs="Century Gothic"/>
          <w:color w:val="231F20"/>
          <w:sz w:val="16"/>
          <w:szCs w:val="16"/>
        </w:rPr>
        <w:t xml:space="preserve">matrices </w:t>
      </w:r>
      <w:r w:rsidR="00DB7F27" w:rsidRPr="003E0C6B">
        <w:rPr>
          <w:rFonts w:ascii="Century Gothic" w:eastAsia="Century Gothic" w:hAnsi="Century Gothic" w:cs="Century Gothic"/>
          <w:color w:val="231F20"/>
          <w:sz w:val="16"/>
          <w:szCs w:val="16"/>
        </w:rPr>
        <w:t xml:space="preserve">for all </w:t>
      </w:r>
      <w:r w:rsidR="00DC1F00" w:rsidRPr="003E0C6B">
        <w:rPr>
          <w:rFonts w:ascii="Century Gothic" w:eastAsia="Century Gothic" w:hAnsi="Century Gothic" w:cs="Century Gothic"/>
          <w:color w:val="231F20"/>
          <w:sz w:val="16"/>
          <w:szCs w:val="16"/>
        </w:rPr>
        <w:t xml:space="preserve">apps </w:t>
      </w:r>
      <w:r w:rsidR="00DB7F27" w:rsidRPr="003E0C6B">
        <w:rPr>
          <w:rFonts w:ascii="Century Gothic" w:eastAsia="Century Gothic" w:hAnsi="Century Gothic" w:cs="Century Gothic"/>
          <w:color w:val="231F20"/>
          <w:sz w:val="16"/>
          <w:szCs w:val="16"/>
        </w:rPr>
        <w:t>end users on application</w:t>
      </w:r>
      <w:r w:rsidR="00DC1F00" w:rsidRPr="003E0C6B">
        <w:rPr>
          <w:rFonts w:ascii="Century Gothic" w:eastAsia="Century Gothic" w:hAnsi="Century Gothic" w:cs="Century Gothic"/>
          <w:color w:val="231F20"/>
          <w:sz w:val="16"/>
          <w:szCs w:val="16"/>
        </w:rPr>
        <w:t>s</w:t>
      </w:r>
      <w:r w:rsidR="00DB7F27" w:rsidRPr="003E0C6B">
        <w:rPr>
          <w:rFonts w:ascii="Century Gothic" w:eastAsia="Century Gothic" w:hAnsi="Century Gothic" w:cs="Century Gothic"/>
          <w:color w:val="231F20"/>
          <w:sz w:val="16"/>
          <w:szCs w:val="16"/>
        </w:rPr>
        <w:t xml:space="preserve"> levels</w:t>
      </w:r>
      <w:r w:rsidR="00C70205" w:rsidRPr="003E0C6B">
        <w:rPr>
          <w:rFonts w:ascii="Century Gothic" w:eastAsia="Century Gothic" w:hAnsi="Century Gothic" w:cs="Century Gothic"/>
          <w:color w:val="231F20"/>
          <w:sz w:val="16"/>
          <w:szCs w:val="16"/>
        </w:rPr>
        <w:t>.</w:t>
      </w:r>
    </w:p>
    <w:p w14:paraId="007C521E" w14:textId="77777777" w:rsidR="00DB7F27" w:rsidRPr="003E0C6B" w:rsidRDefault="00A475C3" w:rsidP="006A1262">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Planning management</w:t>
      </w:r>
      <w:r w:rsidRPr="003E0C6B">
        <w:rPr>
          <w:rFonts w:ascii="Century Gothic" w:eastAsia="Century Gothic" w:hAnsi="Century Gothic" w:cs="Century Gothic"/>
          <w:color w:val="231F20"/>
          <w:sz w:val="16"/>
          <w:szCs w:val="16"/>
        </w:rPr>
        <w:t>, initiate</w:t>
      </w:r>
      <w:r w:rsidR="00DB7F27" w:rsidRPr="003E0C6B">
        <w:rPr>
          <w:rFonts w:ascii="Century Gothic" w:eastAsia="Century Gothic" w:hAnsi="Century Gothic" w:cs="Century Gothic"/>
          <w:color w:val="231F20"/>
          <w:sz w:val="16"/>
          <w:szCs w:val="16"/>
        </w:rPr>
        <w:t xml:space="preserve"> schedules, plans, and proce</w:t>
      </w:r>
      <w:r w:rsidR="006A1262" w:rsidRPr="003E0C6B">
        <w:rPr>
          <w:rFonts w:ascii="Century Gothic" w:eastAsia="Century Gothic" w:hAnsi="Century Gothic" w:cs="Century Gothic"/>
          <w:color w:val="231F20"/>
          <w:sz w:val="16"/>
          <w:szCs w:val="16"/>
        </w:rPr>
        <w:t>sses in development throughout SDLC</w:t>
      </w:r>
      <w:r w:rsidRPr="003E0C6B">
        <w:rPr>
          <w:rFonts w:ascii="Century Gothic" w:eastAsia="Century Gothic" w:hAnsi="Century Gothic" w:cs="Century Gothic"/>
          <w:color w:val="231F20"/>
          <w:sz w:val="16"/>
          <w:szCs w:val="16"/>
        </w:rPr>
        <w:t xml:space="preserve"> standards</w:t>
      </w:r>
      <w:r w:rsidR="006A1262" w:rsidRPr="003E0C6B">
        <w:rPr>
          <w:rFonts w:ascii="Century Gothic" w:eastAsia="Century Gothic" w:hAnsi="Century Gothic" w:cs="Century Gothic"/>
          <w:color w:val="231F20"/>
          <w:sz w:val="16"/>
          <w:szCs w:val="16"/>
        </w:rPr>
        <w:t>.</w:t>
      </w:r>
    </w:p>
    <w:p w14:paraId="3C66F6FB" w14:textId="77777777" w:rsidR="00DB7F27" w:rsidRPr="00532B62" w:rsidRDefault="00710CE0" w:rsidP="00532B62">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532B62">
        <w:rPr>
          <w:rFonts w:ascii="Century Gothic" w:eastAsia="Century Gothic" w:hAnsi="Century Gothic" w:cs="Century Gothic"/>
          <w:b/>
          <w:bCs/>
          <w:color w:val="231F20"/>
          <w:sz w:val="16"/>
          <w:szCs w:val="16"/>
        </w:rPr>
        <w:t>Business Analysis</w:t>
      </w:r>
      <w:r w:rsidR="00DC1F00" w:rsidRPr="00532B62">
        <w:rPr>
          <w:rFonts w:ascii="Century Gothic" w:eastAsia="Century Gothic" w:hAnsi="Century Gothic" w:cs="Century Gothic"/>
          <w:b/>
          <w:bCs/>
          <w:color w:val="231F20"/>
          <w:sz w:val="16"/>
          <w:szCs w:val="16"/>
        </w:rPr>
        <w:t xml:space="preserve"> management</w:t>
      </w:r>
      <w:r w:rsidRPr="00532B62">
        <w:rPr>
          <w:rFonts w:ascii="Century Gothic" w:eastAsia="Century Gothic" w:hAnsi="Century Gothic" w:cs="Century Gothic"/>
          <w:color w:val="231F20"/>
          <w:sz w:val="16"/>
          <w:szCs w:val="16"/>
        </w:rPr>
        <w:t>, Gathering</w:t>
      </w:r>
      <w:r w:rsidR="00DB7F27" w:rsidRPr="00532B62">
        <w:rPr>
          <w:rFonts w:ascii="Century Gothic" w:eastAsia="Century Gothic" w:hAnsi="Century Gothic" w:cs="Century Gothic"/>
          <w:color w:val="231F20"/>
          <w:sz w:val="16"/>
          <w:szCs w:val="16"/>
        </w:rPr>
        <w:t xml:space="preserve"> business requirements, </w:t>
      </w:r>
      <w:r w:rsidR="00DC1F00" w:rsidRPr="00532B62">
        <w:rPr>
          <w:rFonts w:ascii="Century Gothic" w:eastAsia="Century Gothic" w:hAnsi="Century Gothic" w:cs="Century Gothic"/>
          <w:b/>
          <w:bCs/>
          <w:color w:val="231F20"/>
          <w:sz w:val="16"/>
          <w:szCs w:val="16"/>
        </w:rPr>
        <w:t>D</w:t>
      </w:r>
      <w:r w:rsidR="007819DC" w:rsidRPr="00532B62">
        <w:rPr>
          <w:rFonts w:ascii="Century Gothic" w:eastAsia="Century Gothic" w:hAnsi="Century Gothic" w:cs="Century Gothic"/>
          <w:b/>
          <w:bCs/>
          <w:color w:val="231F20"/>
          <w:sz w:val="16"/>
          <w:szCs w:val="16"/>
        </w:rPr>
        <w:t>ocument management</w:t>
      </w:r>
      <w:r w:rsidR="00DB7F27" w:rsidRPr="00532B62">
        <w:rPr>
          <w:rFonts w:ascii="Century Gothic" w:eastAsia="Century Gothic" w:hAnsi="Century Gothic" w:cs="Century Gothic"/>
          <w:color w:val="231F20"/>
          <w:sz w:val="16"/>
          <w:szCs w:val="16"/>
        </w:rPr>
        <w:t xml:space="preserve"> (</w:t>
      </w:r>
      <w:r w:rsidRPr="00532B62">
        <w:rPr>
          <w:rFonts w:ascii="Century Gothic" w:eastAsia="Century Gothic" w:hAnsi="Century Gothic" w:cs="Century Gothic"/>
          <w:color w:val="231F20"/>
          <w:sz w:val="16"/>
          <w:szCs w:val="16"/>
        </w:rPr>
        <w:t>BRD, SRS</w:t>
      </w:r>
      <w:r w:rsidR="00DB7F27" w:rsidRPr="00532B62">
        <w:rPr>
          <w:rFonts w:ascii="Century Gothic" w:eastAsia="Century Gothic" w:hAnsi="Century Gothic" w:cs="Century Gothic"/>
          <w:color w:val="231F20"/>
          <w:sz w:val="16"/>
          <w:szCs w:val="16"/>
        </w:rPr>
        <w:t xml:space="preserve">, USD, USCD, RTMD, RACI, Functional/N-Functional, </w:t>
      </w:r>
      <w:r w:rsidR="00DC1F00" w:rsidRPr="00532B62">
        <w:rPr>
          <w:rFonts w:ascii="Century Gothic" w:eastAsia="Century Gothic" w:hAnsi="Century Gothic" w:cs="Century Gothic"/>
          <w:color w:val="231F20"/>
          <w:sz w:val="16"/>
          <w:szCs w:val="16"/>
        </w:rPr>
        <w:t>and Acceptance</w:t>
      </w:r>
      <w:r w:rsidR="00DB7F27" w:rsidRPr="00532B62">
        <w:rPr>
          <w:rFonts w:ascii="Century Gothic" w:eastAsia="Century Gothic" w:hAnsi="Century Gothic" w:cs="Century Gothic"/>
          <w:color w:val="231F20"/>
          <w:sz w:val="16"/>
          <w:szCs w:val="16"/>
        </w:rPr>
        <w:t xml:space="preserve"> Criteria DOC.)</w:t>
      </w:r>
      <w:r w:rsidR="000F7894">
        <w:rPr>
          <w:rFonts w:ascii="Century Gothic" w:eastAsia="Century Gothic" w:hAnsi="Century Gothic" w:cs="Century Gothic"/>
          <w:color w:val="231F20"/>
          <w:sz w:val="16"/>
          <w:szCs w:val="16"/>
        </w:rPr>
        <w:t>.</w:t>
      </w:r>
    </w:p>
    <w:p w14:paraId="551DC9DC" w14:textId="77777777" w:rsidR="006A1262" w:rsidRPr="00D56CCD" w:rsidRDefault="003E0C6B" w:rsidP="00D56CCD">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Risk management</w:t>
      </w:r>
      <w:r w:rsidRPr="003E0C6B">
        <w:rPr>
          <w:rFonts w:ascii="Century Gothic" w:eastAsia="Century Gothic" w:hAnsi="Century Gothic" w:cs="Century Gothic"/>
          <w:color w:val="231F20"/>
          <w:sz w:val="16"/>
          <w:szCs w:val="16"/>
        </w:rPr>
        <w:t>, foreseeing and addressing potential issues, leading to smoother project execution and favorable results.</w:t>
      </w:r>
    </w:p>
    <w:p w14:paraId="72D5D795" w14:textId="77777777" w:rsidR="008B6F43" w:rsidRPr="009867CC" w:rsidRDefault="008B6F43" w:rsidP="00711EC8">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BF12FA">
        <w:rPr>
          <w:rFonts w:ascii="Century Gothic" w:eastAsia="Century Gothic" w:hAnsi="Century Gothic" w:cs="Century Gothic"/>
          <w:b/>
          <w:bCs/>
          <w:color w:val="231F20"/>
          <w:sz w:val="16"/>
          <w:szCs w:val="16"/>
        </w:rPr>
        <w:t>Stakeholder’s management</w:t>
      </w:r>
      <w:r w:rsidRPr="009867CC">
        <w:rPr>
          <w:rFonts w:ascii="Century Gothic" w:eastAsia="Century Gothic" w:hAnsi="Century Gothic" w:cs="Century Gothic"/>
          <w:color w:val="231F20"/>
          <w:sz w:val="16"/>
          <w:szCs w:val="16"/>
        </w:rPr>
        <w:t xml:space="preserve">, </w:t>
      </w:r>
      <w:r w:rsidR="00D56CCD" w:rsidRPr="00D56CCD">
        <w:rPr>
          <w:rFonts w:ascii="Century Gothic" w:eastAsia="Century Gothic" w:hAnsi="Century Gothic" w:cs="Century Gothic"/>
          <w:color w:val="231F20"/>
          <w:sz w:val="16"/>
          <w:szCs w:val="16"/>
        </w:rPr>
        <w:t>engaging with and managing the expectations of all parties impacted by a project.</w:t>
      </w:r>
    </w:p>
    <w:p w14:paraId="10BC6718" w14:textId="77777777" w:rsidR="00C70205" w:rsidRPr="003E0C6B" w:rsidRDefault="000D5369" w:rsidP="0058710F">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 xml:space="preserve">Deployment management, </w:t>
      </w:r>
      <w:r w:rsidRPr="003E0C6B">
        <w:rPr>
          <w:rFonts w:ascii="Century Gothic" w:eastAsia="Century Gothic" w:hAnsi="Century Gothic" w:cs="Century Gothic"/>
          <w:color w:val="231F20"/>
          <w:sz w:val="16"/>
          <w:szCs w:val="16"/>
        </w:rPr>
        <w:t xml:space="preserve">coordinating the new </w:t>
      </w:r>
      <w:r w:rsidR="0058710F">
        <w:rPr>
          <w:rFonts w:ascii="Century Gothic" w:eastAsia="Century Gothic" w:hAnsi="Century Gothic" w:cs="Century Gothic"/>
          <w:color w:val="231F20"/>
          <w:sz w:val="16"/>
          <w:szCs w:val="16"/>
        </w:rPr>
        <w:t xml:space="preserve">changes, solutions, </w:t>
      </w:r>
      <w:r w:rsidRPr="003E0C6B">
        <w:rPr>
          <w:rFonts w:ascii="Century Gothic" w:eastAsia="Century Gothic" w:hAnsi="Century Gothic" w:cs="Century Gothic"/>
          <w:color w:val="231F20"/>
          <w:sz w:val="16"/>
          <w:szCs w:val="16"/>
        </w:rPr>
        <w:t>enhancement to be deployed into production</w:t>
      </w:r>
      <w:r w:rsidR="00D56CCD">
        <w:rPr>
          <w:rFonts w:ascii="Century Gothic" w:eastAsia="Century Gothic" w:hAnsi="Century Gothic" w:cs="Century Gothic"/>
          <w:color w:val="231F20"/>
          <w:sz w:val="16"/>
          <w:szCs w:val="16"/>
        </w:rPr>
        <w:t>,</w:t>
      </w:r>
    </w:p>
    <w:p w14:paraId="26CBAFDA" w14:textId="77777777" w:rsidR="00C70205" w:rsidRPr="003E0C6B" w:rsidRDefault="00C70205" w:rsidP="008E0A21">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 xml:space="preserve">Operations Management: </w:t>
      </w:r>
      <w:r w:rsidRPr="003E0C6B">
        <w:rPr>
          <w:rFonts w:ascii="Century Gothic" w:eastAsia="Century Gothic" w:hAnsi="Century Gothic" w:cs="Century Gothic"/>
          <w:color w:val="231F20"/>
          <w:sz w:val="16"/>
          <w:szCs w:val="16"/>
        </w:rPr>
        <w:t>Identify areas for improvement, aligned with day-to-day</w:t>
      </w:r>
      <w:r w:rsidRPr="003E0C6B">
        <w:rPr>
          <w:rFonts w:ascii="Century Gothic" w:eastAsia="Century Gothic" w:hAnsi="Century Gothic" w:cs="Century Gothic"/>
          <w:b/>
          <w:bCs/>
          <w:color w:val="231F20"/>
          <w:sz w:val="16"/>
          <w:szCs w:val="16"/>
        </w:rPr>
        <w:t xml:space="preserve"> </w:t>
      </w:r>
      <w:r w:rsidRPr="008E0A21">
        <w:rPr>
          <w:rFonts w:ascii="Century Gothic" w:eastAsia="Century Gothic" w:hAnsi="Century Gothic" w:cs="Century Gothic"/>
          <w:color w:val="231F20"/>
          <w:sz w:val="16"/>
          <w:szCs w:val="16"/>
        </w:rPr>
        <w:t>support</w:t>
      </w:r>
      <w:r w:rsidR="008E79D4">
        <w:rPr>
          <w:rFonts w:ascii="Century Gothic" w:eastAsia="Century Gothic" w:hAnsi="Century Gothic" w:cs="Century Gothic"/>
          <w:color w:val="231F20"/>
          <w:sz w:val="16"/>
          <w:szCs w:val="16"/>
        </w:rPr>
        <w:t xml:space="preserve"> to streamline operations</w:t>
      </w:r>
      <w:r w:rsidRPr="008E0A21">
        <w:rPr>
          <w:rFonts w:ascii="Century Gothic" w:eastAsia="Century Gothic" w:hAnsi="Century Gothic" w:cs="Century Gothic"/>
          <w:color w:val="231F20"/>
          <w:sz w:val="16"/>
          <w:szCs w:val="16"/>
        </w:rPr>
        <w:t>.</w:t>
      </w:r>
    </w:p>
    <w:p w14:paraId="6F261782" w14:textId="77777777" w:rsidR="00C70205" w:rsidRPr="003E0C6B" w:rsidRDefault="00C70205" w:rsidP="008B6F43">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 xml:space="preserve">Vendor </w:t>
      </w:r>
      <w:r w:rsidR="000D5369" w:rsidRPr="003E0C6B">
        <w:rPr>
          <w:rFonts w:ascii="Century Gothic" w:eastAsia="Century Gothic" w:hAnsi="Century Gothic" w:cs="Century Gothic"/>
          <w:b/>
          <w:bCs/>
          <w:color w:val="231F20"/>
          <w:sz w:val="16"/>
          <w:szCs w:val="16"/>
        </w:rPr>
        <w:t>Management,</w:t>
      </w:r>
      <w:r w:rsidRPr="003E0C6B">
        <w:rPr>
          <w:rFonts w:ascii="Century Gothic" w:eastAsia="Century Gothic" w:hAnsi="Century Gothic" w:cs="Century Gothic"/>
          <w:b/>
          <w:bCs/>
          <w:color w:val="231F20"/>
          <w:sz w:val="16"/>
          <w:szCs w:val="16"/>
        </w:rPr>
        <w:t xml:space="preserve"> </w:t>
      </w:r>
      <w:r w:rsidRPr="003E0C6B">
        <w:rPr>
          <w:rFonts w:ascii="Century Gothic" w:eastAsia="Century Gothic" w:hAnsi="Century Gothic" w:cs="Century Gothic"/>
          <w:color w:val="231F20"/>
          <w:sz w:val="16"/>
          <w:szCs w:val="16"/>
        </w:rPr>
        <w:t xml:space="preserve">establishing and maintaining relationships with external suppliers </w:t>
      </w:r>
      <w:r w:rsidR="008B6F43">
        <w:rPr>
          <w:rFonts w:ascii="Century Gothic" w:eastAsia="Century Gothic" w:hAnsi="Century Gothic" w:cs="Century Gothic"/>
          <w:color w:val="231F20"/>
          <w:sz w:val="16"/>
          <w:szCs w:val="16"/>
        </w:rPr>
        <w:t>&amp;</w:t>
      </w:r>
      <w:r w:rsidRPr="003E0C6B">
        <w:rPr>
          <w:rFonts w:ascii="Century Gothic" w:eastAsia="Century Gothic" w:hAnsi="Century Gothic" w:cs="Century Gothic"/>
          <w:color w:val="231F20"/>
          <w:sz w:val="16"/>
          <w:szCs w:val="16"/>
        </w:rPr>
        <w:t xml:space="preserve"> vendors to ensure the </w:t>
      </w:r>
      <w:r w:rsidR="008B6F43">
        <w:rPr>
          <w:rFonts w:ascii="Century Gothic" w:eastAsia="Century Gothic" w:hAnsi="Century Gothic" w:cs="Century Gothic"/>
          <w:color w:val="231F20"/>
          <w:sz w:val="16"/>
          <w:szCs w:val="16"/>
        </w:rPr>
        <w:t xml:space="preserve">proper </w:t>
      </w:r>
      <w:r w:rsidRPr="003E0C6B">
        <w:rPr>
          <w:rFonts w:ascii="Century Gothic" w:eastAsia="Century Gothic" w:hAnsi="Century Gothic" w:cs="Century Gothic"/>
          <w:color w:val="231F20"/>
          <w:sz w:val="16"/>
          <w:szCs w:val="16"/>
        </w:rPr>
        <w:t>delivery.</w:t>
      </w:r>
    </w:p>
    <w:p w14:paraId="2360C3D9" w14:textId="77777777" w:rsidR="003B554C" w:rsidRDefault="003B554C" w:rsidP="00C70205">
      <w:pPr>
        <w:pStyle w:val="spanpaddedline"/>
        <w:numPr>
          <w:ilvl w:val="0"/>
          <w:numId w:val="28"/>
        </w:numPr>
        <w:spacing w:line="280" w:lineRule="atLeast"/>
        <w:jc w:val="both"/>
        <w:rPr>
          <w:rFonts w:ascii="Century Gothic" w:eastAsia="Century Gothic" w:hAnsi="Century Gothic" w:cs="Century Gothic"/>
          <w:color w:val="000000"/>
          <w:sz w:val="16"/>
          <w:szCs w:val="16"/>
          <w:highlight w:val="lightGray"/>
        </w:rPr>
      </w:pPr>
      <w:r w:rsidRPr="003E0C6B">
        <w:rPr>
          <w:rFonts w:ascii="Century Gothic" w:eastAsia="Century Gothic" w:hAnsi="Century Gothic" w:cs="Century Gothic"/>
          <w:b/>
          <w:bCs/>
          <w:color w:val="000000"/>
          <w:sz w:val="16"/>
          <w:szCs w:val="16"/>
          <w:highlight w:val="lightGray"/>
        </w:rPr>
        <w:t>Projects</w:t>
      </w:r>
      <w:r w:rsidRPr="003E0C6B">
        <w:rPr>
          <w:rFonts w:ascii="Century Gothic" w:eastAsia="Century Gothic" w:hAnsi="Century Gothic" w:cs="Century Gothic"/>
          <w:color w:val="000000"/>
          <w:sz w:val="16"/>
          <w:szCs w:val="16"/>
          <w:highlight w:val="lightGray"/>
        </w:rPr>
        <w:t xml:space="preserve">: (Oracle EBS HCM Modules Implementation, </w:t>
      </w:r>
      <w:r w:rsidR="004C6E79" w:rsidRPr="003E0C6B">
        <w:rPr>
          <w:rFonts w:ascii="Century Gothic" w:eastAsia="Century Gothic" w:hAnsi="Century Gothic" w:cs="Century Gothic"/>
          <w:color w:val="000000"/>
          <w:sz w:val="16"/>
          <w:szCs w:val="16"/>
          <w:highlight w:val="lightGray"/>
        </w:rPr>
        <w:t>ORACLE EBS</w:t>
      </w:r>
      <w:r w:rsidRPr="003E0C6B">
        <w:rPr>
          <w:rFonts w:ascii="Century Gothic" w:eastAsia="Century Gothic" w:hAnsi="Century Gothic" w:cs="Century Gothic"/>
          <w:color w:val="000000"/>
          <w:sz w:val="16"/>
          <w:szCs w:val="16"/>
          <w:highlight w:val="lightGray"/>
        </w:rPr>
        <w:t xml:space="preserve"> Upgrade Project Organizational restructuring Project, External DATA Migration </w:t>
      </w:r>
      <w:r w:rsidR="004C6E79" w:rsidRPr="003E0C6B">
        <w:rPr>
          <w:rFonts w:ascii="Century Gothic" w:eastAsia="Century Gothic" w:hAnsi="Century Gothic" w:cs="Century Gothic"/>
          <w:color w:val="000000"/>
          <w:sz w:val="16"/>
          <w:szCs w:val="16"/>
          <w:highlight w:val="lightGray"/>
        </w:rPr>
        <w:t>Project, EBS</w:t>
      </w:r>
      <w:r w:rsidR="004C6E79" w:rsidRPr="003E0C6B">
        <w:rPr>
          <w:rFonts w:ascii="Century Gothic" w:eastAsia="Century Gothic" w:hAnsi="Century Gothic" w:cs="Century Gothic"/>
          <w:color w:val="000000"/>
          <w:sz w:val="16"/>
          <w:szCs w:val="16"/>
          <w:highlight w:val="lightGray"/>
        </w:rPr>
        <w:sym w:font="Wingdings" w:char="F0DF"/>
      </w:r>
      <w:r w:rsidR="004C6E79" w:rsidRPr="003E0C6B">
        <w:rPr>
          <w:rFonts w:ascii="Century Gothic" w:eastAsia="Century Gothic" w:hAnsi="Century Gothic" w:cs="Century Gothic"/>
          <w:color w:val="000000"/>
          <w:sz w:val="16"/>
          <w:szCs w:val="16"/>
          <w:highlight w:val="lightGray"/>
        </w:rPr>
        <w:sym w:font="Wingdings" w:char="F0E0"/>
      </w:r>
      <w:r w:rsidR="004C6E79" w:rsidRPr="003E0C6B">
        <w:rPr>
          <w:rFonts w:ascii="Century Gothic" w:eastAsia="Century Gothic" w:hAnsi="Century Gothic" w:cs="Century Gothic"/>
          <w:color w:val="000000"/>
          <w:sz w:val="16"/>
          <w:szCs w:val="16"/>
          <w:highlight w:val="lightGray"/>
        </w:rPr>
        <w:t>ATTENDANCE Integration Project</w:t>
      </w:r>
      <w:r w:rsidRPr="003E0C6B">
        <w:rPr>
          <w:rFonts w:ascii="Century Gothic" w:eastAsia="Century Gothic" w:hAnsi="Century Gothic" w:cs="Century Gothic"/>
          <w:color w:val="000000"/>
          <w:sz w:val="16"/>
          <w:szCs w:val="16"/>
          <w:highlight w:val="lightGray"/>
        </w:rPr>
        <w:t>).</w:t>
      </w:r>
    </w:p>
    <w:p w14:paraId="52462BC8" w14:textId="77777777" w:rsidR="00C27C16" w:rsidRPr="003E0C6B" w:rsidRDefault="00C27C16" w:rsidP="00C27C16">
      <w:pPr>
        <w:pStyle w:val="spanpaddedline"/>
        <w:spacing w:line="280" w:lineRule="atLeast"/>
        <w:ind w:left="720"/>
        <w:jc w:val="both"/>
        <w:rPr>
          <w:rFonts w:ascii="Century Gothic" w:eastAsia="Century Gothic" w:hAnsi="Century Gothic" w:cs="Century Gothic"/>
          <w:color w:val="000000"/>
          <w:sz w:val="16"/>
          <w:szCs w:val="16"/>
          <w:highlight w:val="lightGray"/>
        </w:rPr>
      </w:pPr>
    </w:p>
    <w:p w14:paraId="690A6A3A" w14:textId="77777777" w:rsidR="003B2E78" w:rsidRDefault="00A468CF" w:rsidP="00C27C16">
      <w:pPr>
        <w:pStyle w:val="divdocumentsinglecolumn"/>
        <w:numPr>
          <w:ilvl w:val="0"/>
          <w:numId w:val="25"/>
        </w:numPr>
        <w:spacing w:line="280" w:lineRule="atLeast"/>
        <w:rPr>
          <w:rStyle w:val="span"/>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t>Business</w:t>
      </w:r>
      <w:r w:rsidR="000835BE" w:rsidRPr="00AD5A89">
        <w:rPr>
          <w:rStyle w:val="span"/>
          <w:rFonts w:ascii="Century Gothic" w:eastAsia="Century Gothic" w:hAnsi="Century Gothic" w:cs="Century Gothic"/>
          <w:b/>
          <w:bCs/>
          <w:color w:val="984806" w:themeColor="accent6" w:themeShade="80"/>
          <w:sz w:val="18"/>
          <w:szCs w:val="18"/>
        </w:rPr>
        <w:t xml:space="preserve"> analyst (Programmer)</w:t>
      </w:r>
      <w:r w:rsidR="000835BE" w:rsidRPr="003D41ED">
        <w:rPr>
          <w:rStyle w:val="span"/>
          <w:rFonts w:ascii="Century Gothic" w:eastAsia="Century Gothic" w:hAnsi="Century Gothic" w:cs="Century Gothic"/>
          <w:color w:val="231F20"/>
          <w:sz w:val="18"/>
          <w:szCs w:val="18"/>
        </w:rPr>
        <w:t xml:space="preserve"> | </w:t>
      </w:r>
      <w:r w:rsidR="000835BE" w:rsidRPr="004073C2">
        <w:rPr>
          <w:rStyle w:val="span"/>
          <w:rFonts w:ascii="Century Gothic" w:eastAsia="Century Gothic" w:hAnsi="Century Gothic" w:cs="Century Gothic"/>
          <w:b/>
          <w:bCs/>
          <w:color w:val="984806" w:themeColor="accent6" w:themeShade="80"/>
          <w:sz w:val="18"/>
          <w:szCs w:val="18"/>
        </w:rPr>
        <w:t>11/2004 - 05/2008</w:t>
      </w:r>
      <w:r w:rsidR="000835BE" w:rsidRPr="003D41ED">
        <w:rPr>
          <w:rStyle w:val="singlecolumnspanpaddedlinenth-child1"/>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 xml:space="preserve">| </w:t>
      </w:r>
      <w:r w:rsidR="000835BE" w:rsidRPr="003D41ED">
        <w:rPr>
          <w:rStyle w:val="span"/>
          <w:rFonts w:ascii="Century Gothic" w:eastAsia="Century Gothic" w:hAnsi="Century Gothic" w:cs="Century Gothic"/>
          <w:b/>
          <w:bCs/>
          <w:color w:val="984806" w:themeColor="accent6" w:themeShade="80"/>
          <w:sz w:val="18"/>
          <w:szCs w:val="18"/>
        </w:rPr>
        <w:t>Al</w:t>
      </w:r>
      <w:r w:rsidR="000835BE" w:rsidRPr="003D41ED">
        <w:rPr>
          <w:rStyle w:val="span"/>
          <w:rFonts w:ascii="Cambria Math" w:eastAsia="Cambria Math" w:hAnsi="Cambria Math" w:cs="Cambria Math"/>
          <w:b/>
          <w:bCs/>
          <w:color w:val="984806" w:themeColor="accent6" w:themeShade="80"/>
          <w:sz w:val="18"/>
          <w:szCs w:val="18"/>
        </w:rPr>
        <w:t>‐</w:t>
      </w:r>
      <w:r w:rsidR="000835BE" w:rsidRPr="003D41ED">
        <w:rPr>
          <w:rStyle w:val="span"/>
          <w:rFonts w:ascii="Century Gothic" w:eastAsia="Century Gothic" w:hAnsi="Century Gothic" w:cs="Century Gothic"/>
          <w:b/>
          <w:bCs/>
          <w:color w:val="984806" w:themeColor="accent6" w:themeShade="80"/>
          <w:sz w:val="18"/>
          <w:szCs w:val="18"/>
        </w:rPr>
        <w:t xml:space="preserve">SALHIA Real Estate Company - </w:t>
      </w:r>
      <w:r w:rsidR="00A5371D" w:rsidRPr="003D41ED">
        <w:rPr>
          <w:rStyle w:val="span"/>
          <w:rFonts w:ascii="Century Gothic" w:eastAsia="Century Gothic" w:hAnsi="Century Gothic" w:cs="Century Gothic"/>
          <w:b/>
          <w:bCs/>
          <w:color w:val="984806" w:themeColor="accent6" w:themeShade="80"/>
          <w:sz w:val="18"/>
          <w:szCs w:val="18"/>
        </w:rPr>
        <w:t>Kuwait,</w:t>
      </w:r>
      <w:r w:rsidR="000835BE" w:rsidRPr="003D41ED">
        <w:rPr>
          <w:rStyle w:val="span"/>
          <w:rFonts w:ascii="Century Gothic" w:eastAsia="Century Gothic" w:hAnsi="Century Gothic" w:cs="Century Gothic"/>
          <w:b/>
          <w:bCs/>
          <w:color w:val="984806" w:themeColor="accent6" w:themeShade="80"/>
          <w:sz w:val="18"/>
          <w:szCs w:val="18"/>
        </w:rPr>
        <w:t xml:space="preserve"> Kuwait</w:t>
      </w:r>
    </w:p>
    <w:p w14:paraId="4F9A135A" w14:textId="77777777" w:rsidR="00396B4C" w:rsidRDefault="00396B4C" w:rsidP="00396B4C">
      <w:pPr>
        <w:pStyle w:val="divdocumentsinglecolumn"/>
        <w:spacing w:line="280" w:lineRule="atLeast"/>
        <w:ind w:left="720"/>
        <w:rPr>
          <w:rStyle w:val="span"/>
          <w:rFonts w:ascii="Century Gothic" w:eastAsia="Century Gothic" w:hAnsi="Century Gothic" w:cs="Century Gothic"/>
          <w:b/>
          <w:bCs/>
          <w:color w:val="984806" w:themeColor="accent6" w:themeShade="80"/>
          <w:sz w:val="18"/>
          <w:szCs w:val="18"/>
        </w:rPr>
      </w:pPr>
    </w:p>
    <w:p w14:paraId="64E54D31" w14:textId="77777777" w:rsidR="00674C86" w:rsidRPr="00DB6F77" w:rsidRDefault="000835BE" w:rsidP="00C27C16">
      <w:pPr>
        <w:pStyle w:val="divdocumentsinglecolumn"/>
        <w:numPr>
          <w:ilvl w:val="0"/>
          <w:numId w:val="25"/>
        </w:numPr>
        <w:spacing w:line="280" w:lineRule="atLeast"/>
        <w:rPr>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t>Application Developer</w:t>
      </w:r>
      <w:r w:rsidRPr="003D41ED">
        <w:rPr>
          <w:rStyle w:val="span"/>
          <w:rFonts w:ascii="Century Gothic" w:eastAsia="Century Gothic" w:hAnsi="Century Gothic" w:cs="Century Gothic"/>
          <w:color w:val="231F20"/>
          <w:sz w:val="18"/>
          <w:szCs w:val="18"/>
        </w:rPr>
        <w:t xml:space="preserve"> | </w:t>
      </w:r>
      <w:r w:rsidRPr="004073C2">
        <w:rPr>
          <w:rStyle w:val="span"/>
          <w:rFonts w:ascii="Century Gothic" w:eastAsia="Century Gothic" w:hAnsi="Century Gothic" w:cs="Century Gothic"/>
          <w:b/>
          <w:bCs/>
          <w:color w:val="984806" w:themeColor="accent6" w:themeShade="80"/>
          <w:sz w:val="18"/>
          <w:szCs w:val="18"/>
        </w:rPr>
        <w:t>05/2002 - 10/2004</w:t>
      </w:r>
      <w:r w:rsidRPr="003D41ED">
        <w:rPr>
          <w:rStyle w:val="singlecolumnspanpaddedlinenth-child1"/>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 xml:space="preserve">| </w:t>
      </w:r>
      <w:r w:rsidRPr="003D41ED">
        <w:rPr>
          <w:rStyle w:val="span"/>
          <w:rFonts w:ascii="Century Gothic" w:eastAsia="Century Gothic" w:hAnsi="Century Gothic" w:cs="Century Gothic"/>
          <w:b/>
          <w:bCs/>
          <w:color w:val="984806" w:themeColor="accent6" w:themeShade="80"/>
          <w:sz w:val="18"/>
          <w:szCs w:val="18"/>
        </w:rPr>
        <w:t>Al</w:t>
      </w:r>
      <w:r w:rsidRPr="003D41ED">
        <w:rPr>
          <w:rStyle w:val="span"/>
          <w:rFonts w:ascii="Cambria Math" w:eastAsia="Cambria Math" w:hAnsi="Cambria Math" w:cs="Cambria Math"/>
          <w:b/>
          <w:bCs/>
          <w:color w:val="984806" w:themeColor="accent6" w:themeShade="80"/>
          <w:sz w:val="18"/>
          <w:szCs w:val="18"/>
        </w:rPr>
        <w:t>‐</w:t>
      </w:r>
      <w:r w:rsidRPr="003D41ED">
        <w:rPr>
          <w:rStyle w:val="span"/>
          <w:rFonts w:ascii="Century Gothic" w:eastAsia="Century Gothic" w:hAnsi="Century Gothic" w:cs="Century Gothic"/>
          <w:b/>
          <w:bCs/>
          <w:color w:val="984806" w:themeColor="accent6" w:themeShade="80"/>
          <w:sz w:val="18"/>
          <w:szCs w:val="18"/>
        </w:rPr>
        <w:t xml:space="preserve">Faris Information Technologies - </w:t>
      </w:r>
      <w:r w:rsidR="00A5371D" w:rsidRPr="003D41ED">
        <w:rPr>
          <w:rStyle w:val="span"/>
          <w:rFonts w:ascii="Century Gothic" w:eastAsia="Century Gothic" w:hAnsi="Century Gothic" w:cs="Century Gothic"/>
          <w:b/>
          <w:bCs/>
          <w:color w:val="984806" w:themeColor="accent6" w:themeShade="80"/>
          <w:sz w:val="18"/>
          <w:szCs w:val="18"/>
        </w:rPr>
        <w:t>Kuwait,</w:t>
      </w:r>
      <w:r w:rsidRPr="003D41ED">
        <w:rPr>
          <w:rStyle w:val="span"/>
          <w:rFonts w:ascii="Century Gothic" w:eastAsia="Century Gothic" w:hAnsi="Century Gothic" w:cs="Century Gothic"/>
          <w:b/>
          <w:bCs/>
          <w:color w:val="984806" w:themeColor="accent6" w:themeShade="80"/>
          <w:sz w:val="18"/>
          <w:szCs w:val="18"/>
        </w:rPr>
        <w:t xml:space="preserve"> Kuwait</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3D41ED" w14:paraId="69F37596" w14:textId="77777777" w:rsidTr="002B7A82">
        <w:trPr>
          <w:tblCellSpacing w:w="0" w:type="dxa"/>
        </w:trPr>
        <w:tc>
          <w:tcPr>
            <w:tcW w:w="1600" w:type="dxa"/>
            <w:tcMar>
              <w:top w:w="420" w:type="dxa"/>
              <w:left w:w="0" w:type="dxa"/>
              <w:bottom w:w="0" w:type="dxa"/>
              <w:right w:w="0" w:type="dxa"/>
            </w:tcMar>
            <w:vAlign w:val="bottom"/>
            <w:hideMark/>
          </w:tcPr>
          <w:p w14:paraId="4BCF4769" w14:textId="77777777" w:rsidR="003D41ED" w:rsidRDefault="003D41ED" w:rsidP="002B7A82">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3BF2F1A8" w14:textId="77777777" w:rsidR="003B2E78" w:rsidRPr="000C4D9E" w:rsidRDefault="000835BE" w:rsidP="000C4D9E">
      <w:pPr>
        <w:pStyle w:val="divdocumentdivsectiontitle"/>
        <w:rPr>
          <w:rFonts w:ascii="Century Gothic" w:eastAsia="Century Gothic" w:hAnsi="Century Gothic" w:cs="Century Gothic"/>
          <w:b/>
          <w:bCs/>
          <w:sz w:val="24"/>
          <w:szCs w:val="24"/>
        </w:rPr>
      </w:pPr>
      <w:r w:rsidRPr="000C4D9E">
        <w:rPr>
          <w:rFonts w:ascii="Century Gothic" w:eastAsia="Century Gothic" w:hAnsi="Century Gothic" w:cs="Century Gothic"/>
          <w:b/>
          <w:bCs/>
          <w:sz w:val="24"/>
          <w:szCs w:val="24"/>
        </w:rPr>
        <w:t xml:space="preserve">Education </w:t>
      </w:r>
      <w:r w:rsidR="005A70A0" w:rsidRPr="000C4D9E">
        <w:rPr>
          <w:rFonts w:ascii="Century Gothic" w:eastAsia="Century Gothic" w:hAnsi="Century Gothic" w:cs="Century Gothic"/>
          <w:b/>
          <w:bCs/>
          <w:sz w:val="24"/>
          <w:szCs w:val="24"/>
        </w:rPr>
        <w:t>&amp; Certifications</w:t>
      </w:r>
    </w:p>
    <w:p w14:paraId="722D7EAA" w14:textId="77777777" w:rsidR="002665E3" w:rsidRDefault="000835BE" w:rsidP="00BA5663">
      <w:pPr>
        <w:pStyle w:val="divdocumentdivsectiontitle"/>
        <w:numPr>
          <w:ilvl w:val="0"/>
          <w:numId w:val="23"/>
        </w:numPr>
        <w:pBdr>
          <w:bottom w:val="none" w:sz="0" w:space="5" w:color="auto"/>
        </w:pBdr>
        <w:spacing w:line="240" w:lineRule="auto"/>
        <w:rPr>
          <w:rStyle w:val="span"/>
          <w:rFonts w:ascii="Century Gothic" w:eastAsia="Century Gothic" w:hAnsi="Century Gothic" w:cs="Century Gothic"/>
          <w:b/>
          <w:bCs/>
          <w:color w:val="000000"/>
          <w:sz w:val="20"/>
          <w:szCs w:val="20"/>
        </w:rPr>
      </w:pPr>
      <w:r w:rsidRPr="00BA5663">
        <w:rPr>
          <w:rStyle w:val="span"/>
          <w:rFonts w:ascii="Century Gothic" w:eastAsia="Century Gothic" w:hAnsi="Century Gothic" w:cs="Century Gothic"/>
          <w:b/>
          <w:bCs/>
          <w:color w:val="000000"/>
          <w:sz w:val="20"/>
          <w:szCs w:val="20"/>
        </w:rPr>
        <w:t>Al ISRA Private University - Amman,</w:t>
      </w:r>
      <w:r w:rsidRPr="00BA5663">
        <w:rPr>
          <w:rStyle w:val="singlecolumnspanpaddedlinenth-child1"/>
          <w:rFonts w:ascii="Century Gothic" w:eastAsia="Century Gothic" w:hAnsi="Century Gothic" w:cs="Century Gothic"/>
          <w:b/>
          <w:bCs/>
          <w:color w:val="000000"/>
          <w:sz w:val="20"/>
          <w:szCs w:val="20"/>
        </w:rPr>
        <w:t xml:space="preserve"> </w:t>
      </w:r>
      <w:r w:rsidRPr="00BA5663">
        <w:rPr>
          <w:rStyle w:val="span"/>
          <w:rFonts w:ascii="Century Gothic" w:eastAsia="Century Gothic" w:hAnsi="Century Gothic" w:cs="Century Gothic"/>
          <w:b/>
          <w:bCs/>
          <w:color w:val="000000"/>
          <w:sz w:val="20"/>
          <w:szCs w:val="20"/>
        </w:rPr>
        <w:t>Jordan</w:t>
      </w:r>
      <w:r w:rsidRPr="00BA5663">
        <w:rPr>
          <w:rStyle w:val="singlecolumnspanpaddedlinenth-child1"/>
          <w:rFonts w:ascii="Century Gothic" w:eastAsia="Century Gothic" w:hAnsi="Century Gothic" w:cs="Century Gothic"/>
          <w:b/>
          <w:bCs/>
          <w:color w:val="000000"/>
          <w:sz w:val="20"/>
          <w:szCs w:val="20"/>
        </w:rPr>
        <w:t xml:space="preserve"> </w:t>
      </w:r>
      <w:r w:rsidRPr="00BA5663">
        <w:rPr>
          <w:rStyle w:val="span"/>
          <w:rFonts w:ascii="Century Gothic" w:eastAsia="Century Gothic" w:hAnsi="Century Gothic" w:cs="Century Gothic"/>
          <w:b/>
          <w:bCs/>
          <w:color w:val="000000"/>
          <w:sz w:val="20"/>
          <w:szCs w:val="20"/>
        </w:rPr>
        <w:t>| Bachelor Degrees</w:t>
      </w:r>
      <w:r w:rsidRPr="00BA5663">
        <w:rPr>
          <w:rStyle w:val="singlecolumnspanpaddedlinenth-child1"/>
          <w:rFonts w:ascii="Century Gothic" w:eastAsia="Century Gothic" w:hAnsi="Century Gothic" w:cs="Century Gothic"/>
          <w:b/>
          <w:bCs/>
          <w:color w:val="000000"/>
          <w:sz w:val="20"/>
          <w:szCs w:val="20"/>
        </w:rPr>
        <w:t xml:space="preserve"> </w:t>
      </w:r>
      <w:r w:rsidRPr="00BA5663">
        <w:rPr>
          <w:rStyle w:val="span"/>
          <w:rFonts w:ascii="Century Gothic" w:eastAsia="Century Gothic" w:hAnsi="Century Gothic" w:cs="Century Gothic"/>
          <w:b/>
          <w:bCs/>
          <w:color w:val="000000"/>
          <w:sz w:val="20"/>
          <w:szCs w:val="20"/>
        </w:rPr>
        <w:t xml:space="preserve">Computer Science, </w:t>
      </w:r>
      <w:r w:rsidR="00BA5663" w:rsidRPr="00BA5663">
        <w:rPr>
          <w:rStyle w:val="span"/>
          <w:rFonts w:ascii="Century Gothic" w:eastAsia="Century Gothic" w:hAnsi="Century Gothic" w:cs="Century Gothic"/>
          <w:b/>
          <w:bCs/>
          <w:color w:val="000000"/>
          <w:sz w:val="20"/>
          <w:szCs w:val="20"/>
        </w:rPr>
        <w:t>10</w:t>
      </w:r>
      <w:r w:rsidRPr="00BA5663">
        <w:rPr>
          <w:rStyle w:val="span"/>
          <w:rFonts w:ascii="Century Gothic" w:eastAsia="Century Gothic" w:hAnsi="Century Gothic" w:cs="Century Gothic"/>
          <w:b/>
          <w:bCs/>
          <w:color w:val="000000"/>
          <w:sz w:val="20"/>
          <w:szCs w:val="20"/>
        </w:rPr>
        <w:t>/2000</w:t>
      </w:r>
    </w:p>
    <w:p w14:paraId="56612848" w14:textId="77777777" w:rsidR="009023A6" w:rsidRPr="00CF65B1" w:rsidRDefault="009023A6" w:rsidP="00E85CE6">
      <w:pPr>
        <w:pStyle w:val="divdocumentdivsectiontitle"/>
        <w:pBdr>
          <w:bottom w:val="none" w:sz="0" w:space="5" w:color="auto"/>
        </w:pBdr>
        <w:spacing w:line="240" w:lineRule="auto"/>
        <w:ind w:left="540"/>
        <w:rPr>
          <w:rStyle w:val="span"/>
          <w:rFonts w:ascii="Century Gothic" w:eastAsia="Century Gothic" w:hAnsi="Century Gothic" w:cs="Century Gothic"/>
          <w:b/>
          <w:bCs/>
          <w:color w:val="000000"/>
          <w:sz w:val="16"/>
          <w:szCs w:val="16"/>
        </w:rPr>
      </w:pPr>
    </w:p>
    <w:p w14:paraId="68533AFB" w14:textId="77777777" w:rsidR="00B25C58" w:rsidRPr="00313577" w:rsidRDefault="00B25C58" w:rsidP="00313577">
      <w:pPr>
        <w:pStyle w:val="divdocumentdivsectiontitle"/>
        <w:numPr>
          <w:ilvl w:val="0"/>
          <w:numId w:val="27"/>
        </w:numPr>
        <w:pBdr>
          <w:bottom w:val="none" w:sz="0" w:space="5" w:color="auto"/>
        </w:pBdr>
        <w:shd w:val="clear" w:color="auto" w:fill="DBE5F1" w:themeFill="accent1" w:themeFillTint="33"/>
        <w:spacing w:line="240" w:lineRule="auto"/>
        <w:rPr>
          <w:rFonts w:ascii="Century Gothic" w:eastAsia="Century Gothic" w:hAnsi="Century Gothic" w:cs="Century Gothic"/>
          <w:sz w:val="16"/>
          <w:szCs w:val="16"/>
        </w:rPr>
      </w:pPr>
      <w:r w:rsidRPr="00313577">
        <w:rPr>
          <w:rStyle w:val="span"/>
          <w:rFonts w:ascii="Century Gothic" w:eastAsia="Century Gothic" w:hAnsi="Century Gothic" w:cs="Century Gothic"/>
          <w:color w:val="000000"/>
          <w:sz w:val="16"/>
          <w:szCs w:val="16"/>
        </w:rPr>
        <w:t xml:space="preserve">Project Management Institution - PMI - USA | Certificate </w:t>
      </w:r>
      <w:r w:rsidRPr="00313577">
        <w:rPr>
          <w:rStyle w:val="span"/>
          <w:rFonts w:ascii="Century Gothic" w:eastAsia="Century Gothic" w:hAnsi="Century Gothic" w:cs="Century Gothic"/>
          <w:b/>
          <w:bCs/>
          <w:color w:val="000000"/>
          <w:sz w:val="16"/>
          <w:szCs w:val="16"/>
        </w:rPr>
        <w:t>PMP</w:t>
      </w:r>
      <w:r w:rsidRPr="00313577">
        <w:rPr>
          <w:rStyle w:val="span"/>
          <w:rFonts w:ascii="Century Gothic" w:eastAsia="Century Gothic" w:hAnsi="Century Gothic" w:cs="Century Gothic"/>
          <w:color w:val="000000"/>
          <w:sz w:val="16"/>
          <w:szCs w:val="16"/>
        </w:rPr>
        <w:t>#2865876</w:t>
      </w:r>
      <w:r w:rsidRPr="00313577">
        <w:rPr>
          <w:rStyle w:val="singlecolumnspanpaddedlinenth-child1"/>
          <w:rFonts w:ascii="Century Gothic" w:eastAsia="Century Gothic" w:hAnsi="Century Gothic" w:cs="Century Gothic"/>
          <w:color w:val="000000"/>
          <w:sz w:val="16"/>
          <w:szCs w:val="16"/>
        </w:rPr>
        <w:t xml:space="preserve"> </w:t>
      </w:r>
    </w:p>
    <w:p w14:paraId="5C0A8D71" w14:textId="77777777" w:rsidR="00B25C58" w:rsidRPr="00313577" w:rsidRDefault="00B25C58" w:rsidP="00313577">
      <w:pPr>
        <w:pStyle w:val="spanpaddedline"/>
        <w:shd w:val="clear" w:color="auto" w:fill="DBE5F1" w:themeFill="accent1" w:themeFillTint="33"/>
        <w:spacing w:line="240" w:lineRule="auto"/>
        <w:ind w:left="180" w:firstLine="720"/>
        <w:rPr>
          <w:rFonts w:ascii="Century Gothic" w:eastAsia="Century Gothic" w:hAnsi="Century Gothic" w:cs="Century Gothic"/>
          <w:color w:val="231F20"/>
          <w:sz w:val="16"/>
          <w:szCs w:val="16"/>
        </w:rPr>
      </w:pPr>
      <w:r w:rsidRPr="00313577">
        <w:rPr>
          <w:rStyle w:val="span"/>
          <w:rFonts w:ascii="Century Gothic" w:eastAsia="Century Gothic" w:hAnsi="Century Gothic" w:cs="Century Gothic"/>
          <w:b/>
          <w:bCs/>
          <w:color w:val="231F20"/>
          <w:sz w:val="16"/>
          <w:szCs w:val="16"/>
        </w:rPr>
        <w:t>Project Management Professional</w:t>
      </w:r>
      <w:r w:rsidRPr="00313577">
        <w:rPr>
          <w:rStyle w:val="span"/>
          <w:rFonts w:ascii="Century Gothic" w:eastAsia="Century Gothic" w:hAnsi="Century Gothic" w:cs="Century Gothic"/>
          <w:color w:val="231F20"/>
          <w:sz w:val="16"/>
          <w:szCs w:val="16"/>
        </w:rPr>
        <w:t>, 11/2020</w:t>
      </w:r>
      <w:r w:rsidR="000931C2" w:rsidRPr="00313577">
        <w:rPr>
          <w:rStyle w:val="span"/>
          <w:rFonts w:ascii="Century Gothic" w:eastAsia="Century Gothic" w:hAnsi="Century Gothic" w:cs="Century Gothic"/>
          <w:color w:val="231F20"/>
          <w:sz w:val="16"/>
          <w:szCs w:val="16"/>
        </w:rPr>
        <w:t xml:space="preserve"> </w:t>
      </w:r>
      <w:r w:rsidR="009023A6" w:rsidRPr="00313577">
        <w:rPr>
          <w:rStyle w:val="span"/>
          <w:rFonts w:ascii="Century Gothic" w:eastAsia="Century Gothic" w:hAnsi="Century Gothic" w:cs="Century Gothic"/>
          <w:color w:val="231F20"/>
          <w:sz w:val="16"/>
          <w:szCs w:val="16"/>
        </w:rPr>
        <w:t>to 11/2026</w:t>
      </w:r>
      <w:r w:rsidR="000931C2" w:rsidRPr="00313577">
        <w:rPr>
          <w:rStyle w:val="span"/>
          <w:rFonts w:ascii="Century Gothic" w:eastAsia="Century Gothic" w:hAnsi="Century Gothic" w:cs="Century Gothic"/>
          <w:color w:val="000000"/>
          <w:sz w:val="16"/>
          <w:szCs w:val="16"/>
        </w:rPr>
        <w:t>|</w:t>
      </w:r>
    </w:p>
    <w:p w14:paraId="1BE11539" w14:textId="77777777" w:rsidR="003B2E78" w:rsidRPr="00313577" w:rsidRDefault="000835BE" w:rsidP="00313577">
      <w:pPr>
        <w:pStyle w:val="divdocumentdivsectiontitle"/>
        <w:numPr>
          <w:ilvl w:val="0"/>
          <w:numId w:val="27"/>
        </w:numPr>
        <w:pBdr>
          <w:bottom w:val="none" w:sz="0" w:space="5" w:color="auto"/>
        </w:pBd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PeopleCert - UK</w:t>
      </w:r>
      <w:r w:rsidRPr="00313577">
        <w:rPr>
          <w:rStyle w:val="span"/>
          <w:rFonts w:eastAsia="Century Gothic"/>
          <w:sz w:val="16"/>
          <w:szCs w:val="16"/>
        </w:rPr>
        <w:t xml:space="preserve"> </w:t>
      </w:r>
      <w:r w:rsidRPr="00313577">
        <w:rPr>
          <w:rStyle w:val="span"/>
          <w:rFonts w:ascii="Century Gothic" w:eastAsia="Century Gothic" w:hAnsi="Century Gothic" w:cs="Century Gothic"/>
          <w:color w:val="000000"/>
          <w:sz w:val="16"/>
          <w:szCs w:val="16"/>
        </w:rPr>
        <w:t>| Certificate GR671283919HM</w:t>
      </w:r>
      <w:r w:rsidRPr="00313577">
        <w:rPr>
          <w:rStyle w:val="span"/>
          <w:rFonts w:eastAsia="Century Gothic"/>
          <w:sz w:val="16"/>
          <w:szCs w:val="16"/>
        </w:rPr>
        <w:t xml:space="preserve"> </w:t>
      </w:r>
      <w:r w:rsidR="000931C2" w:rsidRPr="00313577">
        <w:rPr>
          <w:rStyle w:val="span"/>
          <w:rFonts w:ascii="Century Gothic" w:eastAsia="Century Gothic" w:hAnsi="Century Gothic" w:cs="Century Gothic"/>
          <w:color w:val="000000"/>
          <w:sz w:val="16"/>
          <w:szCs w:val="16"/>
        </w:rPr>
        <w:t>|</w:t>
      </w:r>
    </w:p>
    <w:p w14:paraId="24F7F823" w14:textId="77777777" w:rsidR="003B2E78" w:rsidRPr="00CF65B1" w:rsidRDefault="000835BE" w:rsidP="00313577">
      <w:pPr>
        <w:pStyle w:val="spanpaddedline"/>
        <w:shd w:val="clear" w:color="auto" w:fill="DBE5F1" w:themeFill="accent1" w:themeFillTint="33"/>
        <w:spacing w:line="240" w:lineRule="auto"/>
        <w:ind w:left="180" w:firstLine="720"/>
        <w:rPr>
          <w:rFonts w:ascii="Century Gothic" w:eastAsia="Century Gothic" w:hAnsi="Century Gothic" w:cs="Century Gothic"/>
          <w:color w:val="231F20"/>
          <w:sz w:val="16"/>
          <w:szCs w:val="16"/>
        </w:rPr>
      </w:pPr>
      <w:r w:rsidRPr="00313577">
        <w:rPr>
          <w:rStyle w:val="span"/>
          <w:rFonts w:ascii="Century Gothic" w:eastAsia="Century Gothic" w:hAnsi="Century Gothic" w:cs="Century Gothic"/>
          <w:b/>
          <w:bCs/>
          <w:color w:val="231F20"/>
          <w:sz w:val="16"/>
          <w:szCs w:val="16"/>
        </w:rPr>
        <w:t>ITIL Foundations V</w:t>
      </w:r>
      <w:r w:rsidR="00F46CB0" w:rsidRPr="00313577">
        <w:rPr>
          <w:rStyle w:val="span"/>
          <w:rFonts w:ascii="Century Gothic" w:eastAsia="Century Gothic" w:hAnsi="Century Gothic" w:cs="Century Gothic"/>
          <w:b/>
          <w:bCs/>
          <w:color w:val="231F20"/>
          <w:sz w:val="16"/>
          <w:szCs w:val="16"/>
        </w:rPr>
        <w:t>4</w:t>
      </w:r>
      <w:r w:rsidR="007578CA" w:rsidRPr="00313577">
        <w:rPr>
          <w:rStyle w:val="span"/>
          <w:rFonts w:ascii="Century Gothic" w:eastAsia="Century Gothic" w:hAnsi="Century Gothic" w:cs="Century Gothic"/>
          <w:color w:val="231F20"/>
          <w:sz w:val="16"/>
          <w:szCs w:val="16"/>
        </w:rPr>
        <w:t xml:space="preserve"> </w:t>
      </w:r>
      <w:r w:rsidR="007578CA" w:rsidRPr="00313577">
        <w:rPr>
          <w:rStyle w:val="span"/>
          <w:rFonts w:ascii="Century Gothic" w:eastAsia="Century Gothic" w:hAnsi="Century Gothic" w:cs="Century Gothic"/>
          <w:b/>
          <w:bCs/>
          <w:color w:val="231F20"/>
          <w:sz w:val="16"/>
          <w:szCs w:val="16"/>
        </w:rPr>
        <w:t>– Service Management</w:t>
      </w:r>
      <w:r w:rsidR="00F46CB0" w:rsidRPr="00313577">
        <w:rPr>
          <w:rStyle w:val="span"/>
          <w:rFonts w:ascii="Century Gothic" w:eastAsia="Century Gothic" w:hAnsi="Century Gothic" w:cs="Century Gothic"/>
          <w:color w:val="231F20"/>
          <w:sz w:val="16"/>
          <w:szCs w:val="16"/>
        </w:rPr>
        <w:t>,</w:t>
      </w:r>
      <w:r w:rsidRPr="00313577">
        <w:rPr>
          <w:rStyle w:val="span"/>
          <w:rFonts w:ascii="Century Gothic" w:eastAsia="Century Gothic" w:hAnsi="Century Gothic" w:cs="Century Gothic"/>
          <w:color w:val="231F20"/>
          <w:sz w:val="16"/>
          <w:szCs w:val="16"/>
        </w:rPr>
        <w:t xml:space="preserve"> 06/2021</w:t>
      </w:r>
      <w:r w:rsidR="000931C2" w:rsidRPr="00313577">
        <w:rPr>
          <w:rStyle w:val="span"/>
          <w:rFonts w:ascii="Century Gothic" w:eastAsia="Century Gothic" w:hAnsi="Century Gothic" w:cs="Century Gothic"/>
          <w:color w:val="000000"/>
          <w:sz w:val="16"/>
          <w:szCs w:val="16"/>
        </w:rPr>
        <w:t>|</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3B2E78" w14:paraId="3CE1395E" w14:textId="77777777" w:rsidTr="00B464F6">
        <w:trPr>
          <w:trHeight w:val="18"/>
          <w:tblCellSpacing w:w="0" w:type="dxa"/>
        </w:trPr>
        <w:tc>
          <w:tcPr>
            <w:tcW w:w="1600" w:type="dxa"/>
            <w:tcMar>
              <w:top w:w="420" w:type="dxa"/>
              <w:left w:w="0" w:type="dxa"/>
              <w:bottom w:w="0" w:type="dxa"/>
              <w:right w:w="0" w:type="dxa"/>
            </w:tcMar>
            <w:vAlign w:val="bottom"/>
          </w:tcPr>
          <w:p w14:paraId="57F714AE" w14:textId="77777777" w:rsidR="003B2E78" w:rsidRDefault="003B2E78">
            <w:pPr>
              <w:pStyle w:val="topborder"/>
              <w:rPr>
                <w:rStyle w:val="displaycell"/>
                <w:rFonts w:ascii="Century Gothic" w:eastAsia="Century Gothic" w:hAnsi="Century Gothic" w:cs="Century Gothic"/>
                <w:color w:val="231F20"/>
              </w:rPr>
            </w:pPr>
          </w:p>
        </w:tc>
      </w:tr>
    </w:tbl>
    <w:tbl>
      <w:tblPr>
        <w:tblStyle w:val="divdocumenttable"/>
        <w:tblW w:w="10440" w:type="dxa"/>
        <w:tblLayout w:type="fixed"/>
        <w:tblCellMar>
          <w:left w:w="0" w:type="dxa"/>
          <w:right w:w="0" w:type="dxa"/>
        </w:tblCellMar>
        <w:tblLook w:val="05E0" w:firstRow="1" w:lastRow="1" w:firstColumn="1" w:lastColumn="1" w:noHBand="0" w:noVBand="1"/>
      </w:tblPr>
      <w:tblGrid>
        <w:gridCol w:w="6750"/>
        <w:gridCol w:w="3690"/>
      </w:tblGrid>
      <w:tr w:rsidR="00625490" w:rsidRPr="00313577" w14:paraId="2F1C8871" w14:textId="77777777" w:rsidTr="00CC1512">
        <w:trPr>
          <w:trHeight w:val="3371"/>
        </w:trPr>
        <w:tc>
          <w:tcPr>
            <w:tcW w:w="6750" w:type="dxa"/>
            <w:tcMar>
              <w:top w:w="0" w:type="dxa"/>
              <w:left w:w="0" w:type="dxa"/>
              <w:bottom w:w="0" w:type="dxa"/>
              <w:right w:w="0" w:type="dxa"/>
            </w:tcMar>
            <w:hideMark/>
          </w:tcPr>
          <w:p w14:paraId="2762A30B" w14:textId="77777777" w:rsidR="005A70A0" w:rsidRPr="000C4D9E" w:rsidRDefault="005A70A0" w:rsidP="000C4D9E">
            <w:pPr>
              <w:pStyle w:val="divdocumentdivsectiontitle"/>
              <w:pBdr>
                <w:bottom w:val="none" w:sz="0" w:space="5" w:color="auto"/>
              </w:pBdr>
              <w:rPr>
                <w:rFonts w:ascii="Century Gothic" w:eastAsia="Century Gothic" w:hAnsi="Century Gothic" w:cs="Century Gothic"/>
                <w:b/>
                <w:bCs/>
                <w:sz w:val="24"/>
                <w:szCs w:val="24"/>
              </w:rPr>
            </w:pPr>
            <w:r w:rsidRPr="000C4D9E">
              <w:rPr>
                <w:rFonts w:ascii="Century Gothic" w:eastAsia="Century Gothic" w:hAnsi="Century Gothic" w:cs="Century Gothic"/>
                <w:b/>
                <w:bCs/>
                <w:sz w:val="24"/>
                <w:szCs w:val="24"/>
              </w:rPr>
              <w:lastRenderedPageBreak/>
              <w:t>Training Courses</w:t>
            </w:r>
          </w:p>
          <w:p w14:paraId="0E1592F3" w14:textId="77777777" w:rsidR="005A70A0" w:rsidRPr="00313577" w:rsidRDefault="005A70A0" w:rsidP="00313577">
            <w:pPr>
              <w:pStyle w:val="divdocumentdivsectiontitle"/>
              <w:numPr>
                <w:ilvl w:val="0"/>
                <w:numId w:val="22"/>
              </w:numPr>
              <w:pBdr>
                <w:bottom w:val="none" w:sz="0" w:space="5" w:color="auto"/>
              </w:pBd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Orange Training Center - Amman, Jordan |</w:t>
            </w:r>
          </w:p>
          <w:p w14:paraId="6CB31F5C" w14:textId="77777777" w:rsidR="005A70A0" w:rsidRPr="00313577" w:rsidRDefault="005A70A0" w:rsidP="00313577">
            <w:pPr>
              <w:pStyle w:val="spanpaddedline"/>
              <w:numPr>
                <w:ilvl w:val="0"/>
                <w:numId w:val="12"/>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 xml:space="preserve">Advanced Excel, 01/2013 </w:t>
            </w:r>
            <w:r w:rsidR="000931C2" w:rsidRPr="00313577">
              <w:rPr>
                <w:rStyle w:val="span"/>
                <w:rFonts w:ascii="Century Gothic" w:eastAsia="Century Gothic" w:hAnsi="Century Gothic" w:cs="Century Gothic"/>
                <w:color w:val="000000"/>
                <w:sz w:val="16"/>
                <w:szCs w:val="16"/>
              </w:rPr>
              <w:t>|</w:t>
            </w:r>
            <w:r w:rsidRPr="00313577">
              <w:rPr>
                <w:rStyle w:val="span"/>
                <w:rFonts w:ascii="Century Gothic" w:eastAsia="Century Gothic" w:hAnsi="Century Gothic" w:cs="Century Gothic"/>
                <w:color w:val="000000"/>
                <w:sz w:val="16"/>
                <w:szCs w:val="16"/>
              </w:rPr>
              <w:t>|</w:t>
            </w:r>
          </w:p>
          <w:p w14:paraId="2EC6F745" w14:textId="77777777" w:rsidR="005A70A0" w:rsidRPr="00313577" w:rsidRDefault="005A70A0" w:rsidP="00313577">
            <w:pPr>
              <w:pStyle w:val="spanpaddedline"/>
              <w:numPr>
                <w:ilvl w:val="0"/>
                <w:numId w:val="12"/>
              </w:numP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Finance For Non-Financials, 03/2012 |</w:t>
            </w:r>
            <w:r w:rsidR="000931C2" w:rsidRPr="00313577">
              <w:rPr>
                <w:rStyle w:val="span"/>
                <w:rFonts w:ascii="Century Gothic" w:eastAsia="Century Gothic" w:hAnsi="Century Gothic" w:cs="Century Gothic"/>
                <w:color w:val="000000"/>
                <w:sz w:val="16"/>
                <w:szCs w:val="16"/>
              </w:rPr>
              <w:t>z</w:t>
            </w:r>
          </w:p>
          <w:p w14:paraId="2208ECCF" w14:textId="77777777" w:rsidR="005A70A0" w:rsidRPr="00313577" w:rsidRDefault="005A70A0" w:rsidP="00313577">
            <w:pPr>
              <w:pStyle w:val="divdocumentsinglecolumn"/>
              <w:numPr>
                <w:ilvl w:val="0"/>
                <w:numId w:val="22"/>
              </w:numP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Pioneers Academy - Amman, Jordan |</w:t>
            </w:r>
          </w:p>
          <w:p w14:paraId="4B717367" w14:textId="77777777" w:rsidR="005A70A0" w:rsidRPr="00313577" w:rsidRDefault="005A70A0" w:rsidP="00313577">
            <w:pPr>
              <w:pStyle w:val="spanpaddedline"/>
              <w:numPr>
                <w:ilvl w:val="0"/>
                <w:numId w:val="14"/>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 xml:space="preserve">PMP®, Exam Preparation 36 Hours 04/2013 </w:t>
            </w:r>
            <w:r w:rsidR="000931C2" w:rsidRPr="00313577">
              <w:rPr>
                <w:rStyle w:val="span"/>
                <w:rFonts w:ascii="Century Gothic" w:eastAsia="Century Gothic" w:hAnsi="Century Gothic" w:cs="Century Gothic"/>
                <w:color w:val="000000"/>
                <w:sz w:val="16"/>
                <w:szCs w:val="16"/>
              </w:rPr>
              <w:t>|</w:t>
            </w:r>
          </w:p>
          <w:p w14:paraId="5A6504B7" w14:textId="77777777" w:rsidR="005A70A0" w:rsidRPr="00313577" w:rsidRDefault="005A70A0" w:rsidP="00313577">
            <w:pPr>
              <w:pStyle w:val="spanpaddedline"/>
              <w:numPr>
                <w:ilvl w:val="0"/>
                <w:numId w:val="14"/>
              </w:numP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 xml:space="preserve">MS. PROJECTS, 04/2013 </w:t>
            </w:r>
            <w:r w:rsidR="000931C2" w:rsidRPr="00313577">
              <w:rPr>
                <w:rStyle w:val="span"/>
                <w:rFonts w:ascii="Century Gothic" w:eastAsia="Century Gothic" w:hAnsi="Century Gothic" w:cs="Century Gothic"/>
                <w:color w:val="000000"/>
                <w:sz w:val="16"/>
                <w:szCs w:val="16"/>
              </w:rPr>
              <w:t>|</w:t>
            </w:r>
          </w:p>
          <w:p w14:paraId="7072D990" w14:textId="77777777" w:rsidR="005A70A0" w:rsidRPr="00313577" w:rsidRDefault="005A70A0" w:rsidP="00313577">
            <w:pPr>
              <w:pStyle w:val="divdocumentsinglecolumn"/>
              <w:numPr>
                <w:ilvl w:val="0"/>
                <w:numId w:val="22"/>
              </w:numP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ITCC - Amman, Jordan |</w:t>
            </w:r>
          </w:p>
          <w:p w14:paraId="01115789" w14:textId="77777777" w:rsidR="005A70A0" w:rsidRPr="00313577" w:rsidRDefault="005A70A0" w:rsidP="00313577">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 xml:space="preserve">Introduction for ORACLE SQL/PL Programming, 01/1999 </w:t>
            </w:r>
            <w:r w:rsidR="000931C2" w:rsidRPr="00313577">
              <w:rPr>
                <w:rStyle w:val="span"/>
                <w:rFonts w:ascii="Century Gothic" w:eastAsia="Century Gothic" w:hAnsi="Century Gothic" w:cs="Century Gothic"/>
                <w:color w:val="000000"/>
                <w:sz w:val="16"/>
                <w:szCs w:val="16"/>
              </w:rPr>
              <w:t>|</w:t>
            </w:r>
            <w:r w:rsidRPr="00313577">
              <w:rPr>
                <w:rStyle w:val="span"/>
                <w:rFonts w:ascii="Century Gothic" w:eastAsia="Century Gothic" w:hAnsi="Century Gothic" w:cs="Century Gothic"/>
                <w:color w:val="000000"/>
                <w:sz w:val="16"/>
                <w:szCs w:val="16"/>
              </w:rPr>
              <w:t>|</w:t>
            </w:r>
          </w:p>
          <w:p w14:paraId="1157DDBE" w14:textId="77777777" w:rsidR="005A70A0" w:rsidRPr="00313577" w:rsidRDefault="005A70A0" w:rsidP="00313577">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Orac</w:t>
            </w:r>
            <w:r w:rsidR="00BA5663" w:rsidRPr="00313577">
              <w:rPr>
                <w:rStyle w:val="span"/>
                <w:rFonts w:ascii="Century Gothic" w:eastAsia="Century Gothic" w:hAnsi="Century Gothic" w:cs="Century Gothic"/>
                <w:color w:val="000000"/>
                <w:sz w:val="16"/>
                <w:szCs w:val="16"/>
              </w:rPr>
              <w:t>le Developer A, B, Reports v.3,</w:t>
            </w:r>
            <w:r w:rsidRPr="00313577">
              <w:rPr>
                <w:rStyle w:val="span"/>
                <w:rFonts w:ascii="Century Gothic" w:eastAsia="Century Gothic" w:hAnsi="Century Gothic" w:cs="Century Gothic"/>
                <w:color w:val="000000"/>
                <w:sz w:val="16"/>
                <w:szCs w:val="16"/>
              </w:rPr>
              <w:t xml:space="preserve">Advance Triggers, 01/1999 </w:t>
            </w:r>
            <w:r w:rsidR="00BA5663" w:rsidRPr="00313577">
              <w:rPr>
                <w:rStyle w:val="span"/>
                <w:rFonts w:ascii="Century Gothic" w:eastAsia="Century Gothic" w:hAnsi="Century Gothic" w:cs="Century Gothic"/>
                <w:color w:val="000000"/>
                <w:sz w:val="16"/>
                <w:szCs w:val="16"/>
              </w:rPr>
              <w:t>|</w:t>
            </w:r>
          </w:p>
          <w:p w14:paraId="72E273A0" w14:textId="77777777" w:rsidR="005A70A0" w:rsidRPr="00313577" w:rsidRDefault="005A70A0" w:rsidP="00313577">
            <w:pPr>
              <w:pStyle w:val="spanpaddedline"/>
              <w:numPr>
                <w:ilvl w:val="0"/>
                <w:numId w:val="11"/>
              </w:numP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 xml:space="preserve">ORACLE </w:t>
            </w:r>
            <w:r w:rsidR="00E06724" w:rsidRPr="00313577">
              <w:rPr>
                <w:rStyle w:val="span"/>
                <w:rFonts w:ascii="Century Gothic" w:eastAsia="Century Gothic" w:hAnsi="Century Gothic" w:cs="Century Gothic"/>
                <w:color w:val="000000"/>
                <w:sz w:val="16"/>
                <w:szCs w:val="16"/>
              </w:rPr>
              <w:t>DBA-</w:t>
            </w:r>
            <w:r w:rsidRPr="00313577">
              <w:rPr>
                <w:rStyle w:val="span"/>
                <w:rFonts w:ascii="Century Gothic" w:eastAsia="Century Gothic" w:hAnsi="Century Gothic" w:cs="Century Gothic"/>
                <w:color w:val="000000"/>
                <w:sz w:val="16"/>
                <w:szCs w:val="16"/>
              </w:rPr>
              <w:t>Data Base Administrator V.6i, 8i (DBA), 01/1999 |</w:t>
            </w:r>
            <w:r w:rsidR="00BA5663" w:rsidRPr="00313577">
              <w:rPr>
                <w:rStyle w:val="span"/>
                <w:rFonts w:ascii="Century Gothic" w:eastAsia="Century Gothic" w:hAnsi="Century Gothic" w:cs="Century Gothic"/>
                <w:color w:val="000000"/>
                <w:sz w:val="16"/>
                <w:szCs w:val="16"/>
              </w:rPr>
              <w:t>|</w:t>
            </w:r>
          </w:p>
          <w:p w14:paraId="747AAFE7" w14:textId="77777777" w:rsidR="00625490" w:rsidRPr="00313577" w:rsidRDefault="005A70A0" w:rsidP="00313577">
            <w:pPr>
              <w:pStyle w:val="spanpaddedline"/>
              <w:numPr>
                <w:ilvl w:val="0"/>
                <w:numId w:val="11"/>
              </w:numPr>
              <w:pBdr>
                <w:left w:val="none" w:sz="0" w:space="5" w:color="auto"/>
              </w:pBd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 xml:space="preserve">Web Development </w:t>
            </w:r>
            <w:r w:rsidRPr="00313577">
              <w:rPr>
                <w:rStyle w:val="span"/>
                <w:rFonts w:ascii="Cambria Math" w:eastAsia="Century Gothic" w:hAnsi="Cambria Math" w:cs="Cambria Math"/>
                <w:color w:val="000000"/>
                <w:sz w:val="16"/>
                <w:szCs w:val="16"/>
              </w:rPr>
              <w:t>‐</w:t>
            </w:r>
            <w:r w:rsidRPr="00313577">
              <w:rPr>
                <w:rStyle w:val="span"/>
                <w:rFonts w:ascii="Century Gothic" w:eastAsia="Century Gothic" w:hAnsi="Century Gothic" w:cs="Century Gothic"/>
                <w:color w:val="000000"/>
                <w:sz w:val="16"/>
                <w:szCs w:val="16"/>
              </w:rPr>
              <w:t xml:space="preserve"> Active Server Pages (ASP) &amp; JavaScript Programming, 02/1999</w:t>
            </w:r>
            <w:r w:rsidR="00BA5663" w:rsidRPr="00313577">
              <w:rPr>
                <w:rStyle w:val="span"/>
                <w:rFonts w:ascii="Century Gothic" w:eastAsia="Century Gothic" w:hAnsi="Century Gothic" w:cs="Century Gothic"/>
                <w:color w:val="000000"/>
                <w:sz w:val="16"/>
                <w:szCs w:val="16"/>
              </w:rPr>
              <w:t xml:space="preserve"> |</w:t>
            </w:r>
          </w:p>
          <w:p w14:paraId="21BB335F" w14:textId="77777777" w:rsidR="00FC64CC" w:rsidRPr="00943C79" w:rsidRDefault="00FC64CC" w:rsidP="00313577">
            <w:pPr>
              <w:pStyle w:val="divdocumentsinglecolumn"/>
              <w:numPr>
                <w:ilvl w:val="0"/>
                <w:numId w:val="22"/>
              </w:numPr>
              <w:pBdr>
                <w:left w:val="none" w:sz="0" w:space="5" w:color="auto"/>
              </w:pBd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 xml:space="preserve">RPA Diplomas </w:t>
            </w:r>
            <w:r w:rsidR="007C7694" w:rsidRPr="00313577">
              <w:rPr>
                <w:rStyle w:val="span"/>
                <w:rFonts w:ascii="Century Gothic" w:eastAsia="Century Gothic" w:hAnsi="Century Gothic" w:cs="Century Gothic"/>
                <w:color w:val="000000"/>
                <w:sz w:val="16"/>
                <w:szCs w:val="16"/>
              </w:rPr>
              <w:t>– Online</w:t>
            </w:r>
          </w:p>
          <w:p w14:paraId="25AE8021" w14:textId="77777777" w:rsidR="00943C79" w:rsidRPr="00313577"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Introduction to RPA |</w:t>
            </w:r>
          </w:p>
          <w:p w14:paraId="327649CE" w14:textId="77777777" w:rsidR="00943C79" w:rsidRPr="00313577"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Build you First RPA Project |</w:t>
            </w:r>
          </w:p>
          <w:p w14:paraId="7EFA392D" w14:textId="77777777" w:rsidR="00943C79" w:rsidRPr="00313577"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RPA Selectors |</w:t>
            </w:r>
          </w:p>
          <w:p w14:paraId="60706F47" w14:textId="77777777" w:rsidR="00943C79" w:rsidRPr="00313577"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RPA Orchestrators |</w:t>
            </w:r>
          </w:p>
          <w:p w14:paraId="5469E16A" w14:textId="77777777" w:rsidR="00943C79" w:rsidRPr="00313577"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RPA Implementation |</w:t>
            </w:r>
          </w:p>
          <w:p w14:paraId="7CF98B8D" w14:textId="77777777" w:rsidR="00943C79" w:rsidRPr="00313577"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RPA Implementation Manager |</w:t>
            </w:r>
          </w:p>
          <w:p w14:paraId="0C6B9D95" w14:textId="77777777" w:rsidR="00943C79" w:rsidRPr="00313577" w:rsidRDefault="00943C79" w:rsidP="00943C79">
            <w:pPr>
              <w:pStyle w:val="divdocumentsinglecolumn"/>
              <w:numPr>
                <w:ilvl w:val="0"/>
                <w:numId w:val="22"/>
              </w:numPr>
              <w:pBdr>
                <w:left w:val="none" w:sz="0" w:space="5" w:color="auto"/>
              </w:pBd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 xml:space="preserve">Orange Jordan Coursera – Online </w:t>
            </w:r>
          </w:p>
          <w:p w14:paraId="17890C43" w14:textId="77777777" w:rsidR="00943C79" w:rsidRPr="005F2EDB"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Artificial Intelligence (</w:t>
            </w:r>
            <w:r>
              <w:rPr>
                <w:rStyle w:val="span"/>
                <w:rFonts w:ascii="Century Gothic" w:eastAsia="Century Gothic" w:hAnsi="Century Gothic" w:cs="Century Gothic"/>
                <w:color w:val="000000"/>
                <w:sz w:val="16"/>
                <w:szCs w:val="16"/>
              </w:rPr>
              <w:t>Multicourse</w:t>
            </w:r>
            <w:r w:rsidRPr="00313577">
              <w:rPr>
                <w:rStyle w:val="span"/>
                <w:rFonts w:ascii="Century Gothic" w:eastAsia="Century Gothic" w:hAnsi="Century Gothic" w:cs="Century Gothic"/>
                <w:color w:val="000000"/>
                <w:sz w:val="16"/>
                <w:szCs w:val="16"/>
              </w:rPr>
              <w:t xml:space="preserve">) </w:t>
            </w:r>
            <w:r w:rsidRPr="00313577">
              <w:rPr>
                <w:rStyle w:val="span"/>
                <w:rFonts w:ascii="Century Gothic" w:eastAsia="Century Gothic" w:hAnsi="Century Gothic" w:cs="Century Gothic"/>
                <w:color w:val="FF0000"/>
                <w:sz w:val="16"/>
                <w:szCs w:val="16"/>
              </w:rPr>
              <w:t>Still in Progress</w:t>
            </w:r>
          </w:p>
          <w:p w14:paraId="7FA8237A" w14:textId="77777777" w:rsidR="005F2EDB" w:rsidRPr="00943C79" w:rsidRDefault="005F2EDB" w:rsidP="005F2EDB">
            <w:pPr>
              <w:pStyle w:val="spanpaddedline"/>
              <w:shd w:val="clear" w:color="auto" w:fill="DBE5F1" w:themeFill="accent1" w:themeFillTint="33"/>
              <w:spacing w:line="240" w:lineRule="auto"/>
              <w:ind w:left="1440"/>
              <w:rPr>
                <w:rStyle w:val="span"/>
                <w:rFonts w:ascii="Century Gothic" w:eastAsia="Century Gothic" w:hAnsi="Century Gothic" w:cs="Century Gothic"/>
                <w:color w:val="000000"/>
                <w:sz w:val="16"/>
                <w:szCs w:val="16"/>
              </w:rPr>
            </w:pPr>
          </w:p>
        </w:tc>
        <w:tc>
          <w:tcPr>
            <w:tcW w:w="3690" w:type="dxa"/>
            <w:tcMar>
              <w:top w:w="0" w:type="dxa"/>
              <w:left w:w="0" w:type="dxa"/>
              <w:bottom w:w="0" w:type="dxa"/>
              <w:right w:w="0" w:type="dxa"/>
            </w:tcMar>
            <w:hideMark/>
          </w:tcPr>
          <w:p w14:paraId="706607E9" w14:textId="77777777" w:rsidR="005A70A0" w:rsidRPr="000C4D9E" w:rsidRDefault="005A70A0" w:rsidP="000C4D9E">
            <w:pPr>
              <w:pStyle w:val="divdocumentdivsectiontitle"/>
              <w:pBdr>
                <w:bottom w:val="none" w:sz="0" w:space="5" w:color="auto"/>
              </w:pBdr>
              <w:rPr>
                <w:rFonts w:ascii="Century Gothic" w:eastAsia="Century Gothic" w:hAnsi="Century Gothic" w:cs="Century Gothic"/>
                <w:b/>
                <w:bCs/>
                <w:sz w:val="24"/>
                <w:szCs w:val="24"/>
              </w:rPr>
            </w:pPr>
            <w:r w:rsidRPr="000C4D9E">
              <w:rPr>
                <w:rFonts w:ascii="Century Gothic" w:eastAsia="Century Gothic" w:hAnsi="Century Gothic" w:cs="Century Gothic"/>
                <w:b/>
                <w:bCs/>
                <w:sz w:val="24"/>
                <w:szCs w:val="24"/>
              </w:rPr>
              <w:t>Additional Information</w:t>
            </w:r>
          </w:p>
          <w:p w14:paraId="154A7AF2" w14:textId="77777777" w:rsidR="005A70A0" w:rsidRPr="00313577" w:rsidRDefault="005A70A0" w:rsidP="00313577">
            <w:pPr>
              <w:pStyle w:val="divdocumentulli"/>
              <w:numPr>
                <w:ilvl w:val="0"/>
                <w:numId w:val="2"/>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Birth Date &amp; Place Kuwait Oct 07 1976</w:t>
            </w:r>
          </w:p>
          <w:p w14:paraId="655B4EC8" w14:textId="77777777" w:rsidR="005A70A0" w:rsidRPr="00313577" w:rsidRDefault="005A70A0" w:rsidP="00313577">
            <w:pPr>
              <w:pStyle w:val="divdocumentulli"/>
              <w:numPr>
                <w:ilvl w:val="0"/>
                <w:numId w:val="2"/>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Nationality Jordanian</w:t>
            </w:r>
          </w:p>
          <w:p w14:paraId="7AEA49AF" w14:textId="77777777" w:rsidR="005A70A0" w:rsidRPr="00313577" w:rsidRDefault="005A70A0" w:rsidP="00313577">
            <w:pPr>
              <w:pStyle w:val="divdocumentulli"/>
              <w:numPr>
                <w:ilvl w:val="0"/>
                <w:numId w:val="2"/>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Marital Status Married</w:t>
            </w:r>
          </w:p>
          <w:p w14:paraId="0919C885" w14:textId="77777777" w:rsidR="005A70A0" w:rsidRPr="00943C79" w:rsidRDefault="00FE5B7B" w:rsidP="00313577">
            <w:pPr>
              <w:pStyle w:val="divdocumentulli"/>
              <w:numPr>
                <w:ilvl w:val="0"/>
                <w:numId w:val="2"/>
              </w:numPr>
              <w:shd w:val="clear" w:color="auto" w:fill="DBE5F1" w:themeFill="accent1" w:themeFillTint="33"/>
              <w:spacing w:line="240" w:lineRule="auto"/>
              <w:rPr>
                <w:rStyle w:val="span"/>
                <w:rFonts w:ascii="Century Gothic" w:eastAsia="Century Gothic" w:hAnsi="Century Gothic" w:cs="Century Gothic"/>
                <w:b/>
                <w:bCs/>
                <w:color w:val="000000"/>
                <w:sz w:val="16"/>
                <w:szCs w:val="16"/>
              </w:rPr>
            </w:pPr>
            <w:r w:rsidRPr="00943C79">
              <w:rPr>
                <w:rStyle w:val="span"/>
                <w:rFonts w:ascii="Century Gothic" w:eastAsia="Century Gothic" w:hAnsi="Century Gothic" w:cs="Century Gothic"/>
                <w:b/>
                <w:bCs/>
                <w:color w:val="000000"/>
                <w:sz w:val="16"/>
                <w:szCs w:val="16"/>
              </w:rPr>
              <w:t>Driving licenses Qatar, Jordan.</w:t>
            </w:r>
          </w:p>
          <w:p w14:paraId="3D2E593A" w14:textId="77777777" w:rsidR="005A70A0" w:rsidRPr="00943C79" w:rsidRDefault="005A70A0" w:rsidP="00313577">
            <w:pPr>
              <w:pStyle w:val="divdocumentulli"/>
              <w:numPr>
                <w:ilvl w:val="0"/>
                <w:numId w:val="2"/>
              </w:numPr>
              <w:shd w:val="clear" w:color="auto" w:fill="DBE5F1" w:themeFill="accent1" w:themeFillTint="33"/>
              <w:spacing w:line="240" w:lineRule="auto"/>
              <w:rPr>
                <w:rStyle w:val="span"/>
                <w:rFonts w:ascii="Century Gothic" w:eastAsia="Century Gothic" w:hAnsi="Century Gothic" w:cs="Century Gothic"/>
                <w:color w:val="FF0000"/>
                <w:sz w:val="16"/>
                <w:szCs w:val="16"/>
              </w:rPr>
            </w:pPr>
            <w:r w:rsidRPr="00943C79">
              <w:rPr>
                <w:rStyle w:val="span"/>
                <w:rFonts w:ascii="Century Gothic" w:eastAsia="Century Gothic" w:hAnsi="Century Gothic" w:cs="Century Gothic"/>
                <w:b/>
                <w:bCs/>
                <w:color w:val="FF0000"/>
                <w:sz w:val="16"/>
                <w:szCs w:val="16"/>
              </w:rPr>
              <w:t>Valid Qatari Transferable work residency</w:t>
            </w:r>
            <w:r w:rsidR="00FE5B7B" w:rsidRPr="00943C79">
              <w:rPr>
                <w:rStyle w:val="span"/>
                <w:rFonts w:ascii="Century Gothic" w:eastAsia="Century Gothic" w:hAnsi="Century Gothic" w:cs="Century Gothic"/>
                <w:b/>
                <w:bCs/>
                <w:color w:val="FF0000"/>
                <w:sz w:val="16"/>
                <w:szCs w:val="16"/>
              </w:rPr>
              <w:t xml:space="preserve"> till 04/07/2026</w:t>
            </w:r>
            <w:r w:rsidR="00FE5B7B" w:rsidRPr="00943C79">
              <w:rPr>
                <w:rStyle w:val="span"/>
                <w:rFonts w:ascii="Century Gothic" w:eastAsia="Century Gothic" w:hAnsi="Century Gothic" w:cs="Century Gothic"/>
                <w:color w:val="FF0000"/>
                <w:sz w:val="16"/>
                <w:szCs w:val="16"/>
              </w:rPr>
              <w:t>.</w:t>
            </w:r>
          </w:p>
          <w:p w14:paraId="3621E7C7" w14:textId="77777777" w:rsidR="00943C79" w:rsidRPr="00943C79" w:rsidRDefault="00943C79" w:rsidP="00943C79">
            <w:pPr>
              <w:rPr>
                <w:rFonts w:eastAsia="Century Gothic"/>
              </w:rPr>
            </w:pPr>
          </w:p>
          <w:p w14:paraId="4DC591BD" w14:textId="77777777" w:rsidR="00943C79" w:rsidRPr="00943C79" w:rsidRDefault="00943C79" w:rsidP="00943C79">
            <w:pPr>
              <w:rPr>
                <w:rFonts w:eastAsia="Century Gothic"/>
              </w:rPr>
            </w:pPr>
          </w:p>
          <w:p w14:paraId="2F74CE56" w14:textId="77777777" w:rsidR="00625490" w:rsidRPr="00943C79" w:rsidRDefault="00625490" w:rsidP="00943C79">
            <w:pPr>
              <w:rPr>
                <w:rFonts w:eastAsia="Century Gothic"/>
              </w:rPr>
            </w:pPr>
          </w:p>
        </w:tc>
      </w:tr>
    </w:tbl>
    <w:p w14:paraId="74AB30AA" w14:textId="77777777" w:rsidR="005509D3" w:rsidRPr="005F2EDB" w:rsidRDefault="00552E70" w:rsidP="005F2EDB">
      <w:pPr>
        <w:pStyle w:val="divdocumentulli"/>
        <w:spacing w:line="240" w:lineRule="auto"/>
        <w:ind w:left="720"/>
        <w:jc w:val="center"/>
        <w:rPr>
          <w:rStyle w:val="span"/>
          <w:rFonts w:eastAsia="Century Gothic"/>
          <w:b/>
          <w:bCs/>
          <w:i/>
          <w:iCs/>
          <w:color w:val="0070C0"/>
          <w:sz w:val="16"/>
          <w:szCs w:val="16"/>
          <w:u w:val="single"/>
        </w:rPr>
      </w:pPr>
      <w:r w:rsidRPr="005F2EDB">
        <w:rPr>
          <w:rStyle w:val="span"/>
          <w:rFonts w:ascii="Century Gothic" w:eastAsia="Century Gothic" w:hAnsi="Century Gothic" w:cs="Century Gothic"/>
          <w:b/>
          <w:bCs/>
          <w:i/>
          <w:iCs/>
          <w:color w:val="0070C0"/>
          <w:sz w:val="16"/>
          <w:szCs w:val="16"/>
          <w:u w:val="single"/>
        </w:rPr>
        <w:t>All the above are supported by official copies up on request with references</w:t>
      </w:r>
    </w:p>
    <w:sectPr w:rsidR="005509D3" w:rsidRPr="005F2EDB">
      <w:headerReference w:type="default" r:id="rId13"/>
      <w:footerReference w:type="default" r:id="rId14"/>
      <w:type w:val="continuous"/>
      <w:pgSz w:w="12240" w:h="15840"/>
      <w:pgMar w:top="400" w:right="840" w:bottom="400" w:left="8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8B189" w14:textId="77777777" w:rsidR="00F538B2" w:rsidRDefault="00F538B2">
      <w:pPr>
        <w:spacing w:line="240" w:lineRule="auto"/>
      </w:pPr>
      <w:r>
        <w:separator/>
      </w:r>
    </w:p>
  </w:endnote>
  <w:endnote w:type="continuationSeparator" w:id="0">
    <w:p w14:paraId="2FC74202" w14:textId="77777777" w:rsidR="00F538B2" w:rsidRDefault="00F538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FC40CA9-EDDA-4435-9FA3-C1BA6EE7E656}"/>
  </w:font>
  <w:font w:name="Segoe UI">
    <w:panose1 w:val="020B0502040204020203"/>
    <w:charset w:val="00"/>
    <w:family w:val="swiss"/>
    <w:pitch w:val="variable"/>
    <w:sig w:usb0="E4002EFF" w:usb1="C000E47F" w:usb2="00000009" w:usb3="00000000" w:csb0="000001FF" w:csb1="00000000"/>
    <w:embedRegular r:id="rId2" w:fontKey="{E6083320-0922-489C-B3F7-5F59EE24549D}"/>
  </w:font>
  <w:font w:name="Century Gothic">
    <w:panose1 w:val="020B0502020202020204"/>
    <w:charset w:val="00"/>
    <w:family w:val="swiss"/>
    <w:pitch w:val="variable"/>
    <w:sig w:usb0="00000287" w:usb1="00000000" w:usb2="00000000" w:usb3="00000000" w:csb0="0000009F" w:csb1="00000000"/>
    <w:embedRegular r:id="rId3" w:fontKey="{FF647FFF-A1DC-4BC7-A4AB-630B8573D029}"/>
    <w:embedBold r:id="rId4" w:fontKey="{75AA24EB-D99B-4326-A693-52775D3FBE9A}"/>
    <w:embedBoldItalic r:id="rId5" w:fontKey="{53D70A29-DEA4-4D0F-8CB3-29C96F060762}"/>
  </w:font>
  <w:font w:name="Aptos">
    <w:charset w:val="00"/>
    <w:family w:val="swiss"/>
    <w:pitch w:val="variable"/>
    <w:sig w:usb0="20000287" w:usb1="00000003" w:usb2="00000000" w:usb3="00000000" w:csb0="0000019F" w:csb1="00000000"/>
    <w:embedRegular r:id="rId6" w:fontKey="{E7CDE4CE-FE44-4CF1-BD31-8DBF5ECBDE31}"/>
  </w:font>
  <w:font w:name="Cambria Math">
    <w:panose1 w:val="02040503050406030204"/>
    <w:charset w:val="00"/>
    <w:family w:val="roman"/>
    <w:pitch w:val="variable"/>
    <w:sig w:usb0="E00006FF" w:usb1="420024FF" w:usb2="02000000" w:usb3="00000000" w:csb0="0000019F" w:csb1="00000000"/>
    <w:embedRegular r:id="rId7" w:fontKey="{9A7E61B4-4A30-4AEE-8339-254F0AFF902D}"/>
    <w:embedBold r:id="rId8" w:fontKey="{77EDFDD9-BAE3-4B6F-BF48-D91B5CA6FFD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1794" w14:textId="3D6DFA18" w:rsidR="00147154" w:rsidRDefault="00147154">
    <w:pPr>
      <w:pStyle w:val="Footer"/>
    </w:pPr>
    <w:r>
      <w:rPr>
        <w:noProof/>
      </w:rPr>
      <mc:AlternateContent>
        <mc:Choice Requires="wps">
          <w:drawing>
            <wp:anchor distT="0" distB="0" distL="0" distR="0" simplePos="0" relativeHeight="251659264" behindDoc="0" locked="0" layoutInCell="1" allowOverlap="1" wp14:anchorId="3F202E87" wp14:editId="4AE5CE8E">
              <wp:simplePos x="635" y="635"/>
              <wp:positionH relativeFrom="page">
                <wp:align>center</wp:align>
              </wp:positionH>
              <wp:positionV relativeFrom="page">
                <wp:align>bottom</wp:align>
              </wp:positionV>
              <wp:extent cx="1277620" cy="345440"/>
              <wp:effectExtent l="0" t="0" r="17780" b="0"/>
              <wp:wrapNone/>
              <wp:docPr id="1527541880"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45440"/>
                      </a:xfrm>
                      <a:prstGeom prst="rect">
                        <a:avLst/>
                      </a:prstGeom>
                      <a:noFill/>
                      <a:ln>
                        <a:noFill/>
                      </a:ln>
                    </wps:spPr>
                    <wps:txbx>
                      <w:txbxContent>
                        <w:p w14:paraId="33972EC8" w14:textId="49EA79F5"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202E87"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" filled="f" stroked="f">
              <v:fill o:detectmouseclick="t"/>
              <v:textbox style="mso-fit-shape-to-text:t" inset="0,0,0,15pt">
                <w:txbxContent>
                  <w:p w14:paraId="33972EC8" w14:textId="49EA79F5"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16B67" w14:textId="2FC2EFB9" w:rsidR="003B2E78" w:rsidRDefault="00147154">
    <w:pPr>
      <w:spacing w:line="20" w:lineRule="auto"/>
    </w:pPr>
    <w:r>
      <w:rPr>
        <w:noProof/>
        <w:color w:val="FFFFFF"/>
        <w:sz w:val="2"/>
      </w:rPr>
      <mc:AlternateContent>
        <mc:Choice Requires="wps">
          <w:drawing>
            <wp:anchor distT="0" distB="0" distL="0" distR="0" simplePos="0" relativeHeight="251660288" behindDoc="0" locked="0" layoutInCell="1" allowOverlap="1" wp14:anchorId="647345FA" wp14:editId="3E690B55">
              <wp:simplePos x="0" y="10058400"/>
              <wp:positionH relativeFrom="page">
                <wp:align>center</wp:align>
              </wp:positionH>
              <wp:positionV relativeFrom="page">
                <wp:align>bottom</wp:align>
              </wp:positionV>
              <wp:extent cx="1277620" cy="345440"/>
              <wp:effectExtent l="0" t="0" r="17780" b="0"/>
              <wp:wrapNone/>
              <wp:docPr id="413867983" name="Text Box 3"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45440"/>
                      </a:xfrm>
                      <a:prstGeom prst="rect">
                        <a:avLst/>
                      </a:prstGeom>
                      <a:noFill/>
                      <a:ln>
                        <a:noFill/>
                      </a:ln>
                    </wps:spPr>
                    <wps:txbx>
                      <w:txbxContent>
                        <w:p w14:paraId="1C75830E" w14:textId="63316090"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7345FA" id="_x0000_t202" coordsize="21600,21600" o:spt="202" path="m,l,21600r21600,l21600,xe">
              <v:stroke joinstyle="miter"/>
              <v:path gradientshapeok="t" o:connecttype="rect"/>
            </v:shapetype>
            <v:shape id="Text Box 3" o:spid="_x0000_s1027" type="#_x0000_t202" alt="Ejada Internal Use Only" style="position:absolute;margin-left:0;margin-top:0;width:100.6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" filled="f" stroked="f">
              <v:fill o:detectmouseclick="t"/>
              <v:textbox style="mso-fit-shape-to-text:t" inset="0,0,0,15pt">
                <w:txbxContent>
                  <w:p w14:paraId="1C75830E" w14:textId="63316090"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v:textbox>
              <w10:wrap anchorx="page" anchory="page"/>
            </v:shape>
          </w:pict>
        </mc:Fallback>
      </mc:AlternateContent>
    </w:r>
    <w:r w:rsidR="000835BE">
      <w:rPr>
        <w:color w:val="FFFFFF"/>
        <w:sz w:val="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B5D3" w14:textId="2B148265" w:rsidR="00147154" w:rsidRDefault="00147154">
    <w:pPr>
      <w:pStyle w:val="Footer"/>
    </w:pPr>
    <w:r>
      <w:rPr>
        <w:noProof/>
      </w:rPr>
      <mc:AlternateContent>
        <mc:Choice Requires="wps">
          <w:drawing>
            <wp:anchor distT="0" distB="0" distL="0" distR="0" simplePos="0" relativeHeight="251658240" behindDoc="0" locked="0" layoutInCell="1" allowOverlap="1" wp14:anchorId="4CDB2E1A" wp14:editId="49D67045">
              <wp:simplePos x="635" y="635"/>
              <wp:positionH relativeFrom="page">
                <wp:align>center</wp:align>
              </wp:positionH>
              <wp:positionV relativeFrom="page">
                <wp:align>bottom</wp:align>
              </wp:positionV>
              <wp:extent cx="1277620" cy="345440"/>
              <wp:effectExtent l="0" t="0" r="17780" b="0"/>
              <wp:wrapNone/>
              <wp:docPr id="868942514"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45440"/>
                      </a:xfrm>
                      <a:prstGeom prst="rect">
                        <a:avLst/>
                      </a:prstGeom>
                      <a:noFill/>
                      <a:ln>
                        <a:noFill/>
                      </a:ln>
                    </wps:spPr>
                    <wps:txbx>
                      <w:txbxContent>
                        <w:p w14:paraId="381CDD83" w14:textId="466AB1C6"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DB2E1A" id="_x0000_t202" coordsize="21600,21600" o:spt="202" path="m,l,21600r21600,l21600,xe">
              <v:stroke joinstyle="miter"/>
              <v:path gradientshapeok="t" o:connecttype="rect"/>
            </v:shapetype>
            <v:shape id="Text Box 1" o:spid="_x0000_s1028" type="#_x0000_t202" alt="Ejada Internal Use Only" style="position:absolute;margin-left:0;margin-top:0;width:100.6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" filled="f" stroked="f">
              <v:fill o:detectmouseclick="t"/>
              <v:textbox style="mso-fit-shape-to-text:t" inset="0,0,0,15pt">
                <w:txbxContent>
                  <w:p w14:paraId="381CDD83" w14:textId="466AB1C6"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5F53E" w14:textId="030E3CFC" w:rsidR="003B2E78" w:rsidRDefault="00147154">
    <w:pPr>
      <w:spacing w:line="20" w:lineRule="auto"/>
    </w:pPr>
    <w:r>
      <w:rPr>
        <w:noProof/>
        <w:color w:val="FFFFFF"/>
        <w:sz w:val="2"/>
      </w:rPr>
      <mc:AlternateContent>
        <mc:Choice Requires="wps">
          <w:drawing>
            <wp:anchor distT="0" distB="0" distL="0" distR="0" simplePos="0" relativeHeight="251661312" behindDoc="0" locked="0" layoutInCell="1" allowOverlap="1" wp14:anchorId="54463F20" wp14:editId="75A2B9A6">
              <wp:simplePos x="533400" y="10058400"/>
              <wp:positionH relativeFrom="page">
                <wp:align>center</wp:align>
              </wp:positionH>
              <wp:positionV relativeFrom="page">
                <wp:align>bottom</wp:align>
              </wp:positionV>
              <wp:extent cx="1277620" cy="345440"/>
              <wp:effectExtent l="0" t="0" r="17780" b="0"/>
              <wp:wrapNone/>
              <wp:docPr id="183872021" name="Text Box 4"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45440"/>
                      </a:xfrm>
                      <a:prstGeom prst="rect">
                        <a:avLst/>
                      </a:prstGeom>
                      <a:noFill/>
                      <a:ln>
                        <a:noFill/>
                      </a:ln>
                    </wps:spPr>
                    <wps:txbx>
                      <w:txbxContent>
                        <w:p w14:paraId="3DCD6879" w14:textId="0C2DADD8"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463F20" id="_x0000_t202" coordsize="21600,21600" o:spt="202" path="m,l,21600r21600,l21600,xe">
              <v:stroke joinstyle="miter"/>
              <v:path gradientshapeok="t" o:connecttype="rect"/>
            </v:shapetype>
            <v:shape id="Text Box 4" o:spid="_x0000_s1029" type="#_x0000_t202" alt="Ejada Internal Use Only" style="position:absolute;margin-left:0;margin-top:0;width:100.6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" filled="f" stroked="f">
              <v:fill o:detectmouseclick="t"/>
              <v:textbox style="mso-fit-shape-to-text:t" inset="0,0,0,15pt">
                <w:txbxContent>
                  <w:p w14:paraId="3DCD6879" w14:textId="0C2DADD8"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v:textbox>
              <w10:wrap anchorx="page" anchory="page"/>
            </v:shape>
          </w:pict>
        </mc:Fallback>
      </mc:AlternateContent>
    </w:r>
    <w:r w:rsidR="000835BE">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7042F" w14:textId="77777777" w:rsidR="00F538B2" w:rsidRDefault="00F538B2">
      <w:pPr>
        <w:spacing w:line="240" w:lineRule="auto"/>
      </w:pPr>
      <w:r>
        <w:separator/>
      </w:r>
    </w:p>
  </w:footnote>
  <w:footnote w:type="continuationSeparator" w:id="0">
    <w:p w14:paraId="7FD5E929" w14:textId="77777777" w:rsidR="00F538B2" w:rsidRDefault="00F538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1F71" w14:textId="77777777" w:rsidR="003B2E78" w:rsidRDefault="000835BE">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70E44" w14:textId="77777777" w:rsidR="003B2E78" w:rsidRPr="00243B7A" w:rsidRDefault="003B2E78" w:rsidP="00243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0.8pt" o:bullet="t">
        <v:imagedata r:id="rId1" o:title="mso77C4"/>
      </v:shape>
    </w:pict>
  </w:numPicBullet>
  <w:abstractNum w:abstractNumId="0" w15:restartNumberingAfterBreak="0">
    <w:nsid w:val="00000001"/>
    <w:multiLevelType w:val="hybridMultilevel"/>
    <w:tmpl w:val="00000001"/>
    <w:lvl w:ilvl="0" w:tplc="343098A0">
      <w:start w:val="1"/>
      <w:numFmt w:val="bullet"/>
      <w:lvlText w:val=""/>
      <w:lvlJc w:val="left"/>
      <w:pPr>
        <w:ind w:left="450" w:hanging="360"/>
      </w:pPr>
      <w:rPr>
        <w:rFonts w:ascii="Symbol" w:hAnsi="Symbol"/>
      </w:rPr>
    </w:lvl>
    <w:lvl w:ilvl="1" w:tplc="BC86DF54">
      <w:start w:val="1"/>
      <w:numFmt w:val="bullet"/>
      <w:lvlText w:val="o"/>
      <w:lvlJc w:val="left"/>
      <w:pPr>
        <w:tabs>
          <w:tab w:val="num" w:pos="1440"/>
        </w:tabs>
        <w:ind w:left="1440" w:hanging="360"/>
      </w:pPr>
      <w:rPr>
        <w:rFonts w:ascii="Courier New" w:hAnsi="Courier New"/>
      </w:rPr>
    </w:lvl>
    <w:lvl w:ilvl="2" w:tplc="2EDAAAB4">
      <w:start w:val="1"/>
      <w:numFmt w:val="bullet"/>
      <w:lvlText w:val=""/>
      <w:lvlJc w:val="left"/>
      <w:pPr>
        <w:tabs>
          <w:tab w:val="num" w:pos="2160"/>
        </w:tabs>
        <w:ind w:left="2160" w:hanging="360"/>
      </w:pPr>
      <w:rPr>
        <w:rFonts w:ascii="Wingdings" w:hAnsi="Wingdings"/>
      </w:rPr>
    </w:lvl>
    <w:lvl w:ilvl="3" w:tplc="2E6091C8">
      <w:start w:val="1"/>
      <w:numFmt w:val="bullet"/>
      <w:lvlText w:val=""/>
      <w:lvlJc w:val="left"/>
      <w:pPr>
        <w:tabs>
          <w:tab w:val="num" w:pos="2880"/>
        </w:tabs>
        <w:ind w:left="2880" w:hanging="360"/>
      </w:pPr>
      <w:rPr>
        <w:rFonts w:ascii="Symbol" w:hAnsi="Symbol"/>
      </w:rPr>
    </w:lvl>
    <w:lvl w:ilvl="4" w:tplc="2C948ABC">
      <w:start w:val="1"/>
      <w:numFmt w:val="bullet"/>
      <w:lvlText w:val="o"/>
      <w:lvlJc w:val="left"/>
      <w:pPr>
        <w:tabs>
          <w:tab w:val="num" w:pos="3600"/>
        </w:tabs>
        <w:ind w:left="3600" w:hanging="360"/>
      </w:pPr>
      <w:rPr>
        <w:rFonts w:ascii="Courier New" w:hAnsi="Courier New"/>
      </w:rPr>
    </w:lvl>
    <w:lvl w:ilvl="5" w:tplc="B292371E">
      <w:start w:val="1"/>
      <w:numFmt w:val="bullet"/>
      <w:lvlText w:val=""/>
      <w:lvlJc w:val="left"/>
      <w:pPr>
        <w:tabs>
          <w:tab w:val="num" w:pos="4320"/>
        </w:tabs>
        <w:ind w:left="4320" w:hanging="360"/>
      </w:pPr>
      <w:rPr>
        <w:rFonts w:ascii="Wingdings" w:hAnsi="Wingdings"/>
      </w:rPr>
    </w:lvl>
    <w:lvl w:ilvl="6" w:tplc="D2A45338">
      <w:start w:val="1"/>
      <w:numFmt w:val="bullet"/>
      <w:lvlText w:val=""/>
      <w:lvlJc w:val="left"/>
      <w:pPr>
        <w:tabs>
          <w:tab w:val="num" w:pos="5040"/>
        </w:tabs>
        <w:ind w:left="5040" w:hanging="360"/>
      </w:pPr>
      <w:rPr>
        <w:rFonts w:ascii="Symbol" w:hAnsi="Symbol"/>
      </w:rPr>
    </w:lvl>
    <w:lvl w:ilvl="7" w:tplc="0DCC9E00">
      <w:start w:val="1"/>
      <w:numFmt w:val="bullet"/>
      <w:lvlText w:val="o"/>
      <w:lvlJc w:val="left"/>
      <w:pPr>
        <w:tabs>
          <w:tab w:val="num" w:pos="5760"/>
        </w:tabs>
        <w:ind w:left="5760" w:hanging="360"/>
      </w:pPr>
      <w:rPr>
        <w:rFonts w:ascii="Courier New" w:hAnsi="Courier New"/>
      </w:rPr>
    </w:lvl>
    <w:lvl w:ilvl="8" w:tplc="0A6AE7C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17A98F4">
      <w:start w:val="1"/>
      <w:numFmt w:val="bullet"/>
      <w:lvlText w:val=""/>
      <w:lvlJc w:val="left"/>
      <w:pPr>
        <w:ind w:left="720" w:hanging="360"/>
      </w:pPr>
      <w:rPr>
        <w:rFonts w:ascii="Symbol" w:hAnsi="Symbol"/>
      </w:rPr>
    </w:lvl>
    <w:lvl w:ilvl="1" w:tplc="34841D4E">
      <w:start w:val="1"/>
      <w:numFmt w:val="bullet"/>
      <w:lvlText w:val="o"/>
      <w:lvlJc w:val="left"/>
      <w:pPr>
        <w:tabs>
          <w:tab w:val="num" w:pos="1440"/>
        </w:tabs>
        <w:ind w:left="1440" w:hanging="360"/>
      </w:pPr>
      <w:rPr>
        <w:rFonts w:ascii="Courier New" w:hAnsi="Courier New"/>
      </w:rPr>
    </w:lvl>
    <w:lvl w:ilvl="2" w:tplc="82F0A88C">
      <w:start w:val="1"/>
      <w:numFmt w:val="bullet"/>
      <w:lvlText w:val=""/>
      <w:lvlJc w:val="left"/>
      <w:pPr>
        <w:tabs>
          <w:tab w:val="num" w:pos="2160"/>
        </w:tabs>
        <w:ind w:left="2160" w:hanging="360"/>
      </w:pPr>
      <w:rPr>
        <w:rFonts w:ascii="Wingdings" w:hAnsi="Wingdings"/>
      </w:rPr>
    </w:lvl>
    <w:lvl w:ilvl="3" w:tplc="7722F10A">
      <w:start w:val="1"/>
      <w:numFmt w:val="bullet"/>
      <w:lvlText w:val=""/>
      <w:lvlJc w:val="left"/>
      <w:pPr>
        <w:tabs>
          <w:tab w:val="num" w:pos="2880"/>
        </w:tabs>
        <w:ind w:left="2880" w:hanging="360"/>
      </w:pPr>
      <w:rPr>
        <w:rFonts w:ascii="Symbol" w:hAnsi="Symbol"/>
      </w:rPr>
    </w:lvl>
    <w:lvl w:ilvl="4" w:tplc="A75E6A7C">
      <w:start w:val="1"/>
      <w:numFmt w:val="bullet"/>
      <w:lvlText w:val="o"/>
      <w:lvlJc w:val="left"/>
      <w:pPr>
        <w:tabs>
          <w:tab w:val="num" w:pos="3600"/>
        </w:tabs>
        <w:ind w:left="3600" w:hanging="360"/>
      </w:pPr>
      <w:rPr>
        <w:rFonts w:ascii="Courier New" w:hAnsi="Courier New"/>
      </w:rPr>
    </w:lvl>
    <w:lvl w:ilvl="5" w:tplc="84C856F4">
      <w:start w:val="1"/>
      <w:numFmt w:val="bullet"/>
      <w:lvlText w:val=""/>
      <w:lvlJc w:val="left"/>
      <w:pPr>
        <w:tabs>
          <w:tab w:val="num" w:pos="4320"/>
        </w:tabs>
        <w:ind w:left="4320" w:hanging="360"/>
      </w:pPr>
      <w:rPr>
        <w:rFonts w:ascii="Wingdings" w:hAnsi="Wingdings"/>
      </w:rPr>
    </w:lvl>
    <w:lvl w:ilvl="6" w:tplc="5188520A">
      <w:start w:val="1"/>
      <w:numFmt w:val="bullet"/>
      <w:lvlText w:val=""/>
      <w:lvlJc w:val="left"/>
      <w:pPr>
        <w:tabs>
          <w:tab w:val="num" w:pos="5040"/>
        </w:tabs>
        <w:ind w:left="5040" w:hanging="360"/>
      </w:pPr>
      <w:rPr>
        <w:rFonts w:ascii="Symbol" w:hAnsi="Symbol"/>
      </w:rPr>
    </w:lvl>
    <w:lvl w:ilvl="7" w:tplc="DAB2647A">
      <w:start w:val="1"/>
      <w:numFmt w:val="bullet"/>
      <w:lvlText w:val="o"/>
      <w:lvlJc w:val="left"/>
      <w:pPr>
        <w:tabs>
          <w:tab w:val="num" w:pos="5760"/>
        </w:tabs>
        <w:ind w:left="5760" w:hanging="360"/>
      </w:pPr>
      <w:rPr>
        <w:rFonts w:ascii="Courier New" w:hAnsi="Courier New"/>
      </w:rPr>
    </w:lvl>
    <w:lvl w:ilvl="8" w:tplc="19DC76D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686C592">
      <w:start w:val="1"/>
      <w:numFmt w:val="bullet"/>
      <w:lvlText w:val=""/>
      <w:lvlJc w:val="left"/>
      <w:pPr>
        <w:ind w:left="720" w:hanging="360"/>
      </w:pPr>
      <w:rPr>
        <w:rFonts w:ascii="Symbol" w:hAnsi="Symbol"/>
      </w:rPr>
    </w:lvl>
    <w:lvl w:ilvl="1" w:tplc="1294208A">
      <w:start w:val="1"/>
      <w:numFmt w:val="bullet"/>
      <w:lvlText w:val="o"/>
      <w:lvlJc w:val="left"/>
      <w:pPr>
        <w:tabs>
          <w:tab w:val="num" w:pos="1440"/>
        </w:tabs>
        <w:ind w:left="1440" w:hanging="360"/>
      </w:pPr>
      <w:rPr>
        <w:rFonts w:ascii="Courier New" w:hAnsi="Courier New"/>
      </w:rPr>
    </w:lvl>
    <w:lvl w:ilvl="2" w:tplc="A8DEFE1C">
      <w:start w:val="1"/>
      <w:numFmt w:val="bullet"/>
      <w:lvlText w:val=""/>
      <w:lvlJc w:val="left"/>
      <w:pPr>
        <w:tabs>
          <w:tab w:val="num" w:pos="2160"/>
        </w:tabs>
        <w:ind w:left="2160" w:hanging="360"/>
      </w:pPr>
      <w:rPr>
        <w:rFonts w:ascii="Wingdings" w:hAnsi="Wingdings"/>
      </w:rPr>
    </w:lvl>
    <w:lvl w:ilvl="3" w:tplc="195AD076">
      <w:start w:val="1"/>
      <w:numFmt w:val="bullet"/>
      <w:lvlText w:val=""/>
      <w:lvlJc w:val="left"/>
      <w:pPr>
        <w:tabs>
          <w:tab w:val="num" w:pos="2880"/>
        </w:tabs>
        <w:ind w:left="2880" w:hanging="360"/>
      </w:pPr>
      <w:rPr>
        <w:rFonts w:ascii="Symbol" w:hAnsi="Symbol"/>
      </w:rPr>
    </w:lvl>
    <w:lvl w:ilvl="4" w:tplc="E2649ADE">
      <w:start w:val="1"/>
      <w:numFmt w:val="bullet"/>
      <w:lvlText w:val="o"/>
      <w:lvlJc w:val="left"/>
      <w:pPr>
        <w:tabs>
          <w:tab w:val="num" w:pos="3600"/>
        </w:tabs>
        <w:ind w:left="3600" w:hanging="360"/>
      </w:pPr>
      <w:rPr>
        <w:rFonts w:ascii="Courier New" w:hAnsi="Courier New"/>
      </w:rPr>
    </w:lvl>
    <w:lvl w:ilvl="5" w:tplc="C77EC8D0">
      <w:start w:val="1"/>
      <w:numFmt w:val="bullet"/>
      <w:lvlText w:val=""/>
      <w:lvlJc w:val="left"/>
      <w:pPr>
        <w:tabs>
          <w:tab w:val="num" w:pos="4320"/>
        </w:tabs>
        <w:ind w:left="4320" w:hanging="360"/>
      </w:pPr>
      <w:rPr>
        <w:rFonts w:ascii="Wingdings" w:hAnsi="Wingdings"/>
      </w:rPr>
    </w:lvl>
    <w:lvl w:ilvl="6" w:tplc="60AAC8EA">
      <w:start w:val="1"/>
      <w:numFmt w:val="bullet"/>
      <w:lvlText w:val=""/>
      <w:lvlJc w:val="left"/>
      <w:pPr>
        <w:tabs>
          <w:tab w:val="num" w:pos="5040"/>
        </w:tabs>
        <w:ind w:left="5040" w:hanging="360"/>
      </w:pPr>
      <w:rPr>
        <w:rFonts w:ascii="Symbol" w:hAnsi="Symbol"/>
      </w:rPr>
    </w:lvl>
    <w:lvl w:ilvl="7" w:tplc="6D5821EC">
      <w:start w:val="1"/>
      <w:numFmt w:val="bullet"/>
      <w:lvlText w:val="o"/>
      <w:lvlJc w:val="left"/>
      <w:pPr>
        <w:tabs>
          <w:tab w:val="num" w:pos="5760"/>
        </w:tabs>
        <w:ind w:left="5760" w:hanging="360"/>
      </w:pPr>
      <w:rPr>
        <w:rFonts w:ascii="Courier New" w:hAnsi="Courier New"/>
      </w:rPr>
    </w:lvl>
    <w:lvl w:ilvl="8" w:tplc="D970556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AAC9EE2">
      <w:start w:val="1"/>
      <w:numFmt w:val="bullet"/>
      <w:lvlText w:val=""/>
      <w:lvlJc w:val="left"/>
      <w:pPr>
        <w:ind w:left="720" w:hanging="360"/>
      </w:pPr>
      <w:rPr>
        <w:rFonts w:ascii="Symbol" w:hAnsi="Symbol"/>
      </w:rPr>
    </w:lvl>
    <w:lvl w:ilvl="1" w:tplc="B490AC9E">
      <w:start w:val="1"/>
      <w:numFmt w:val="bullet"/>
      <w:lvlText w:val="o"/>
      <w:lvlJc w:val="left"/>
      <w:pPr>
        <w:tabs>
          <w:tab w:val="num" w:pos="1440"/>
        </w:tabs>
        <w:ind w:left="1440" w:hanging="360"/>
      </w:pPr>
      <w:rPr>
        <w:rFonts w:ascii="Courier New" w:hAnsi="Courier New"/>
      </w:rPr>
    </w:lvl>
    <w:lvl w:ilvl="2" w:tplc="9FD8BC38">
      <w:start w:val="1"/>
      <w:numFmt w:val="bullet"/>
      <w:lvlText w:val=""/>
      <w:lvlJc w:val="left"/>
      <w:pPr>
        <w:tabs>
          <w:tab w:val="num" w:pos="2160"/>
        </w:tabs>
        <w:ind w:left="2160" w:hanging="360"/>
      </w:pPr>
      <w:rPr>
        <w:rFonts w:ascii="Wingdings" w:hAnsi="Wingdings"/>
      </w:rPr>
    </w:lvl>
    <w:lvl w:ilvl="3" w:tplc="3718EA7E">
      <w:start w:val="1"/>
      <w:numFmt w:val="bullet"/>
      <w:lvlText w:val=""/>
      <w:lvlJc w:val="left"/>
      <w:pPr>
        <w:tabs>
          <w:tab w:val="num" w:pos="2880"/>
        </w:tabs>
        <w:ind w:left="2880" w:hanging="360"/>
      </w:pPr>
      <w:rPr>
        <w:rFonts w:ascii="Symbol" w:hAnsi="Symbol"/>
      </w:rPr>
    </w:lvl>
    <w:lvl w:ilvl="4" w:tplc="74427EB0">
      <w:start w:val="1"/>
      <w:numFmt w:val="bullet"/>
      <w:lvlText w:val="o"/>
      <w:lvlJc w:val="left"/>
      <w:pPr>
        <w:tabs>
          <w:tab w:val="num" w:pos="3600"/>
        </w:tabs>
        <w:ind w:left="3600" w:hanging="360"/>
      </w:pPr>
      <w:rPr>
        <w:rFonts w:ascii="Courier New" w:hAnsi="Courier New"/>
      </w:rPr>
    </w:lvl>
    <w:lvl w:ilvl="5" w:tplc="8B98A76A">
      <w:start w:val="1"/>
      <w:numFmt w:val="bullet"/>
      <w:lvlText w:val=""/>
      <w:lvlJc w:val="left"/>
      <w:pPr>
        <w:tabs>
          <w:tab w:val="num" w:pos="4320"/>
        </w:tabs>
        <w:ind w:left="4320" w:hanging="360"/>
      </w:pPr>
      <w:rPr>
        <w:rFonts w:ascii="Wingdings" w:hAnsi="Wingdings"/>
      </w:rPr>
    </w:lvl>
    <w:lvl w:ilvl="6" w:tplc="1AACAD0A">
      <w:start w:val="1"/>
      <w:numFmt w:val="bullet"/>
      <w:lvlText w:val=""/>
      <w:lvlJc w:val="left"/>
      <w:pPr>
        <w:tabs>
          <w:tab w:val="num" w:pos="5040"/>
        </w:tabs>
        <w:ind w:left="5040" w:hanging="360"/>
      </w:pPr>
      <w:rPr>
        <w:rFonts w:ascii="Symbol" w:hAnsi="Symbol"/>
      </w:rPr>
    </w:lvl>
    <w:lvl w:ilvl="7" w:tplc="E26E489C">
      <w:start w:val="1"/>
      <w:numFmt w:val="bullet"/>
      <w:lvlText w:val="o"/>
      <w:lvlJc w:val="left"/>
      <w:pPr>
        <w:tabs>
          <w:tab w:val="num" w:pos="5760"/>
        </w:tabs>
        <w:ind w:left="5760" w:hanging="360"/>
      </w:pPr>
      <w:rPr>
        <w:rFonts w:ascii="Courier New" w:hAnsi="Courier New"/>
      </w:rPr>
    </w:lvl>
    <w:lvl w:ilvl="8" w:tplc="D97C0EF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B9C2EB8">
      <w:start w:val="1"/>
      <w:numFmt w:val="bullet"/>
      <w:lvlText w:val=""/>
      <w:lvlJc w:val="left"/>
      <w:pPr>
        <w:ind w:left="720" w:hanging="360"/>
      </w:pPr>
      <w:rPr>
        <w:rFonts w:ascii="Symbol" w:hAnsi="Symbol"/>
      </w:rPr>
    </w:lvl>
    <w:lvl w:ilvl="1" w:tplc="CD1AF238">
      <w:start w:val="1"/>
      <w:numFmt w:val="bullet"/>
      <w:lvlText w:val="o"/>
      <w:lvlJc w:val="left"/>
      <w:pPr>
        <w:tabs>
          <w:tab w:val="num" w:pos="1440"/>
        </w:tabs>
        <w:ind w:left="1440" w:hanging="360"/>
      </w:pPr>
      <w:rPr>
        <w:rFonts w:ascii="Courier New" w:hAnsi="Courier New"/>
      </w:rPr>
    </w:lvl>
    <w:lvl w:ilvl="2" w:tplc="0C80C9AE">
      <w:start w:val="1"/>
      <w:numFmt w:val="bullet"/>
      <w:lvlText w:val=""/>
      <w:lvlJc w:val="left"/>
      <w:pPr>
        <w:tabs>
          <w:tab w:val="num" w:pos="2160"/>
        </w:tabs>
        <w:ind w:left="2160" w:hanging="360"/>
      </w:pPr>
      <w:rPr>
        <w:rFonts w:ascii="Wingdings" w:hAnsi="Wingdings"/>
      </w:rPr>
    </w:lvl>
    <w:lvl w:ilvl="3" w:tplc="A0CAF3C4">
      <w:start w:val="1"/>
      <w:numFmt w:val="bullet"/>
      <w:lvlText w:val=""/>
      <w:lvlJc w:val="left"/>
      <w:pPr>
        <w:tabs>
          <w:tab w:val="num" w:pos="2880"/>
        </w:tabs>
        <w:ind w:left="2880" w:hanging="360"/>
      </w:pPr>
      <w:rPr>
        <w:rFonts w:ascii="Symbol" w:hAnsi="Symbol"/>
      </w:rPr>
    </w:lvl>
    <w:lvl w:ilvl="4" w:tplc="6F8A9B3E">
      <w:start w:val="1"/>
      <w:numFmt w:val="bullet"/>
      <w:lvlText w:val="o"/>
      <w:lvlJc w:val="left"/>
      <w:pPr>
        <w:tabs>
          <w:tab w:val="num" w:pos="3600"/>
        </w:tabs>
        <w:ind w:left="3600" w:hanging="360"/>
      </w:pPr>
      <w:rPr>
        <w:rFonts w:ascii="Courier New" w:hAnsi="Courier New"/>
      </w:rPr>
    </w:lvl>
    <w:lvl w:ilvl="5" w:tplc="FFFAC786">
      <w:start w:val="1"/>
      <w:numFmt w:val="bullet"/>
      <w:lvlText w:val=""/>
      <w:lvlJc w:val="left"/>
      <w:pPr>
        <w:tabs>
          <w:tab w:val="num" w:pos="4320"/>
        </w:tabs>
        <w:ind w:left="4320" w:hanging="360"/>
      </w:pPr>
      <w:rPr>
        <w:rFonts w:ascii="Wingdings" w:hAnsi="Wingdings"/>
      </w:rPr>
    </w:lvl>
    <w:lvl w:ilvl="6" w:tplc="D7EE50EE">
      <w:start w:val="1"/>
      <w:numFmt w:val="bullet"/>
      <w:lvlText w:val=""/>
      <w:lvlJc w:val="left"/>
      <w:pPr>
        <w:tabs>
          <w:tab w:val="num" w:pos="5040"/>
        </w:tabs>
        <w:ind w:left="5040" w:hanging="360"/>
      </w:pPr>
      <w:rPr>
        <w:rFonts w:ascii="Symbol" w:hAnsi="Symbol"/>
      </w:rPr>
    </w:lvl>
    <w:lvl w:ilvl="7" w:tplc="12546BE6">
      <w:start w:val="1"/>
      <w:numFmt w:val="bullet"/>
      <w:lvlText w:val="o"/>
      <w:lvlJc w:val="left"/>
      <w:pPr>
        <w:tabs>
          <w:tab w:val="num" w:pos="5760"/>
        </w:tabs>
        <w:ind w:left="5760" w:hanging="360"/>
      </w:pPr>
      <w:rPr>
        <w:rFonts w:ascii="Courier New" w:hAnsi="Courier New"/>
      </w:rPr>
    </w:lvl>
    <w:lvl w:ilvl="8" w:tplc="D056246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24902BA4">
      <w:start w:val="1"/>
      <w:numFmt w:val="bullet"/>
      <w:lvlText w:val=""/>
      <w:lvlJc w:val="left"/>
      <w:pPr>
        <w:ind w:left="720" w:hanging="360"/>
      </w:pPr>
      <w:rPr>
        <w:rFonts w:ascii="Symbol" w:hAnsi="Symbol"/>
      </w:rPr>
    </w:lvl>
    <w:lvl w:ilvl="1" w:tplc="A54A83D8">
      <w:start w:val="1"/>
      <w:numFmt w:val="bullet"/>
      <w:lvlText w:val="o"/>
      <w:lvlJc w:val="left"/>
      <w:pPr>
        <w:tabs>
          <w:tab w:val="num" w:pos="1440"/>
        </w:tabs>
        <w:ind w:left="1440" w:hanging="360"/>
      </w:pPr>
      <w:rPr>
        <w:rFonts w:ascii="Courier New" w:hAnsi="Courier New"/>
      </w:rPr>
    </w:lvl>
    <w:lvl w:ilvl="2" w:tplc="79CAB3D8">
      <w:start w:val="1"/>
      <w:numFmt w:val="bullet"/>
      <w:lvlText w:val=""/>
      <w:lvlJc w:val="left"/>
      <w:pPr>
        <w:tabs>
          <w:tab w:val="num" w:pos="2160"/>
        </w:tabs>
        <w:ind w:left="2160" w:hanging="360"/>
      </w:pPr>
      <w:rPr>
        <w:rFonts w:ascii="Wingdings" w:hAnsi="Wingdings"/>
      </w:rPr>
    </w:lvl>
    <w:lvl w:ilvl="3" w:tplc="09763BEE">
      <w:start w:val="1"/>
      <w:numFmt w:val="bullet"/>
      <w:lvlText w:val=""/>
      <w:lvlJc w:val="left"/>
      <w:pPr>
        <w:tabs>
          <w:tab w:val="num" w:pos="2880"/>
        </w:tabs>
        <w:ind w:left="2880" w:hanging="360"/>
      </w:pPr>
      <w:rPr>
        <w:rFonts w:ascii="Symbol" w:hAnsi="Symbol"/>
      </w:rPr>
    </w:lvl>
    <w:lvl w:ilvl="4" w:tplc="A49C785C">
      <w:start w:val="1"/>
      <w:numFmt w:val="bullet"/>
      <w:lvlText w:val="o"/>
      <w:lvlJc w:val="left"/>
      <w:pPr>
        <w:tabs>
          <w:tab w:val="num" w:pos="3600"/>
        </w:tabs>
        <w:ind w:left="3600" w:hanging="360"/>
      </w:pPr>
      <w:rPr>
        <w:rFonts w:ascii="Courier New" w:hAnsi="Courier New"/>
      </w:rPr>
    </w:lvl>
    <w:lvl w:ilvl="5" w:tplc="F23A5E2A">
      <w:start w:val="1"/>
      <w:numFmt w:val="bullet"/>
      <w:lvlText w:val=""/>
      <w:lvlJc w:val="left"/>
      <w:pPr>
        <w:tabs>
          <w:tab w:val="num" w:pos="4320"/>
        </w:tabs>
        <w:ind w:left="4320" w:hanging="360"/>
      </w:pPr>
      <w:rPr>
        <w:rFonts w:ascii="Wingdings" w:hAnsi="Wingdings"/>
      </w:rPr>
    </w:lvl>
    <w:lvl w:ilvl="6" w:tplc="EB4AF2BA">
      <w:start w:val="1"/>
      <w:numFmt w:val="bullet"/>
      <w:lvlText w:val=""/>
      <w:lvlJc w:val="left"/>
      <w:pPr>
        <w:tabs>
          <w:tab w:val="num" w:pos="5040"/>
        </w:tabs>
        <w:ind w:left="5040" w:hanging="360"/>
      </w:pPr>
      <w:rPr>
        <w:rFonts w:ascii="Symbol" w:hAnsi="Symbol"/>
      </w:rPr>
    </w:lvl>
    <w:lvl w:ilvl="7" w:tplc="722440B2">
      <w:start w:val="1"/>
      <w:numFmt w:val="bullet"/>
      <w:lvlText w:val="o"/>
      <w:lvlJc w:val="left"/>
      <w:pPr>
        <w:tabs>
          <w:tab w:val="num" w:pos="5760"/>
        </w:tabs>
        <w:ind w:left="5760" w:hanging="360"/>
      </w:pPr>
      <w:rPr>
        <w:rFonts w:ascii="Courier New" w:hAnsi="Courier New"/>
      </w:rPr>
    </w:lvl>
    <w:lvl w:ilvl="8" w:tplc="486CE44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1972A030">
      <w:start w:val="1"/>
      <w:numFmt w:val="bullet"/>
      <w:lvlText w:val=""/>
      <w:lvlJc w:val="left"/>
      <w:pPr>
        <w:ind w:left="720" w:hanging="360"/>
      </w:pPr>
      <w:rPr>
        <w:rFonts w:ascii="Symbol" w:hAnsi="Symbol"/>
      </w:rPr>
    </w:lvl>
    <w:lvl w:ilvl="1" w:tplc="DEF88F10">
      <w:start w:val="1"/>
      <w:numFmt w:val="bullet"/>
      <w:lvlText w:val="o"/>
      <w:lvlJc w:val="left"/>
      <w:pPr>
        <w:tabs>
          <w:tab w:val="num" w:pos="1440"/>
        </w:tabs>
        <w:ind w:left="1440" w:hanging="360"/>
      </w:pPr>
      <w:rPr>
        <w:rFonts w:ascii="Courier New" w:hAnsi="Courier New"/>
      </w:rPr>
    </w:lvl>
    <w:lvl w:ilvl="2" w:tplc="0576017C">
      <w:start w:val="1"/>
      <w:numFmt w:val="bullet"/>
      <w:lvlText w:val=""/>
      <w:lvlJc w:val="left"/>
      <w:pPr>
        <w:tabs>
          <w:tab w:val="num" w:pos="2160"/>
        </w:tabs>
        <w:ind w:left="2160" w:hanging="360"/>
      </w:pPr>
      <w:rPr>
        <w:rFonts w:ascii="Wingdings" w:hAnsi="Wingdings"/>
      </w:rPr>
    </w:lvl>
    <w:lvl w:ilvl="3" w:tplc="6E0C1A94">
      <w:start w:val="1"/>
      <w:numFmt w:val="bullet"/>
      <w:lvlText w:val=""/>
      <w:lvlJc w:val="left"/>
      <w:pPr>
        <w:tabs>
          <w:tab w:val="num" w:pos="2880"/>
        </w:tabs>
        <w:ind w:left="2880" w:hanging="360"/>
      </w:pPr>
      <w:rPr>
        <w:rFonts w:ascii="Symbol" w:hAnsi="Symbol"/>
      </w:rPr>
    </w:lvl>
    <w:lvl w:ilvl="4" w:tplc="F8C667D8">
      <w:start w:val="1"/>
      <w:numFmt w:val="bullet"/>
      <w:lvlText w:val="o"/>
      <w:lvlJc w:val="left"/>
      <w:pPr>
        <w:tabs>
          <w:tab w:val="num" w:pos="3600"/>
        </w:tabs>
        <w:ind w:left="3600" w:hanging="360"/>
      </w:pPr>
      <w:rPr>
        <w:rFonts w:ascii="Courier New" w:hAnsi="Courier New"/>
      </w:rPr>
    </w:lvl>
    <w:lvl w:ilvl="5" w:tplc="577206CE">
      <w:start w:val="1"/>
      <w:numFmt w:val="bullet"/>
      <w:lvlText w:val=""/>
      <w:lvlJc w:val="left"/>
      <w:pPr>
        <w:tabs>
          <w:tab w:val="num" w:pos="4320"/>
        </w:tabs>
        <w:ind w:left="4320" w:hanging="360"/>
      </w:pPr>
      <w:rPr>
        <w:rFonts w:ascii="Wingdings" w:hAnsi="Wingdings"/>
      </w:rPr>
    </w:lvl>
    <w:lvl w:ilvl="6" w:tplc="60F28238">
      <w:start w:val="1"/>
      <w:numFmt w:val="bullet"/>
      <w:lvlText w:val=""/>
      <w:lvlJc w:val="left"/>
      <w:pPr>
        <w:tabs>
          <w:tab w:val="num" w:pos="5040"/>
        </w:tabs>
        <w:ind w:left="5040" w:hanging="360"/>
      </w:pPr>
      <w:rPr>
        <w:rFonts w:ascii="Symbol" w:hAnsi="Symbol"/>
      </w:rPr>
    </w:lvl>
    <w:lvl w:ilvl="7" w:tplc="40A45CB0">
      <w:start w:val="1"/>
      <w:numFmt w:val="bullet"/>
      <w:lvlText w:val="o"/>
      <w:lvlJc w:val="left"/>
      <w:pPr>
        <w:tabs>
          <w:tab w:val="num" w:pos="5760"/>
        </w:tabs>
        <w:ind w:left="5760" w:hanging="360"/>
      </w:pPr>
      <w:rPr>
        <w:rFonts w:ascii="Courier New" w:hAnsi="Courier New"/>
      </w:rPr>
    </w:lvl>
    <w:lvl w:ilvl="8" w:tplc="2384F13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B1602554">
      <w:start w:val="1"/>
      <w:numFmt w:val="bullet"/>
      <w:lvlText w:val=""/>
      <w:lvlJc w:val="left"/>
      <w:pPr>
        <w:ind w:left="720" w:hanging="360"/>
      </w:pPr>
      <w:rPr>
        <w:rFonts w:ascii="Symbol" w:hAnsi="Symbol"/>
      </w:rPr>
    </w:lvl>
    <w:lvl w:ilvl="1" w:tplc="4986093C">
      <w:start w:val="1"/>
      <w:numFmt w:val="bullet"/>
      <w:lvlText w:val="o"/>
      <w:lvlJc w:val="left"/>
      <w:pPr>
        <w:tabs>
          <w:tab w:val="num" w:pos="1440"/>
        </w:tabs>
        <w:ind w:left="1440" w:hanging="360"/>
      </w:pPr>
      <w:rPr>
        <w:rFonts w:ascii="Courier New" w:hAnsi="Courier New"/>
      </w:rPr>
    </w:lvl>
    <w:lvl w:ilvl="2" w:tplc="C7CC6902">
      <w:start w:val="1"/>
      <w:numFmt w:val="bullet"/>
      <w:lvlText w:val=""/>
      <w:lvlJc w:val="left"/>
      <w:pPr>
        <w:tabs>
          <w:tab w:val="num" w:pos="2160"/>
        </w:tabs>
        <w:ind w:left="2160" w:hanging="360"/>
      </w:pPr>
      <w:rPr>
        <w:rFonts w:ascii="Wingdings" w:hAnsi="Wingdings"/>
      </w:rPr>
    </w:lvl>
    <w:lvl w:ilvl="3" w:tplc="DFE86E36">
      <w:start w:val="1"/>
      <w:numFmt w:val="bullet"/>
      <w:lvlText w:val=""/>
      <w:lvlJc w:val="left"/>
      <w:pPr>
        <w:tabs>
          <w:tab w:val="num" w:pos="2880"/>
        </w:tabs>
        <w:ind w:left="2880" w:hanging="360"/>
      </w:pPr>
      <w:rPr>
        <w:rFonts w:ascii="Symbol" w:hAnsi="Symbol"/>
      </w:rPr>
    </w:lvl>
    <w:lvl w:ilvl="4" w:tplc="6A7C804A">
      <w:start w:val="1"/>
      <w:numFmt w:val="bullet"/>
      <w:lvlText w:val="o"/>
      <w:lvlJc w:val="left"/>
      <w:pPr>
        <w:tabs>
          <w:tab w:val="num" w:pos="3600"/>
        </w:tabs>
        <w:ind w:left="3600" w:hanging="360"/>
      </w:pPr>
      <w:rPr>
        <w:rFonts w:ascii="Courier New" w:hAnsi="Courier New"/>
      </w:rPr>
    </w:lvl>
    <w:lvl w:ilvl="5" w:tplc="3286B516">
      <w:start w:val="1"/>
      <w:numFmt w:val="bullet"/>
      <w:lvlText w:val=""/>
      <w:lvlJc w:val="left"/>
      <w:pPr>
        <w:tabs>
          <w:tab w:val="num" w:pos="4320"/>
        </w:tabs>
        <w:ind w:left="4320" w:hanging="360"/>
      </w:pPr>
      <w:rPr>
        <w:rFonts w:ascii="Wingdings" w:hAnsi="Wingdings"/>
      </w:rPr>
    </w:lvl>
    <w:lvl w:ilvl="6" w:tplc="AEE2A216">
      <w:start w:val="1"/>
      <w:numFmt w:val="bullet"/>
      <w:lvlText w:val=""/>
      <w:lvlJc w:val="left"/>
      <w:pPr>
        <w:tabs>
          <w:tab w:val="num" w:pos="5040"/>
        </w:tabs>
        <w:ind w:left="5040" w:hanging="360"/>
      </w:pPr>
      <w:rPr>
        <w:rFonts w:ascii="Symbol" w:hAnsi="Symbol"/>
      </w:rPr>
    </w:lvl>
    <w:lvl w:ilvl="7" w:tplc="9BA6A59A">
      <w:start w:val="1"/>
      <w:numFmt w:val="bullet"/>
      <w:lvlText w:val="o"/>
      <w:lvlJc w:val="left"/>
      <w:pPr>
        <w:tabs>
          <w:tab w:val="num" w:pos="5760"/>
        </w:tabs>
        <w:ind w:left="5760" w:hanging="360"/>
      </w:pPr>
      <w:rPr>
        <w:rFonts w:ascii="Courier New" w:hAnsi="Courier New"/>
      </w:rPr>
    </w:lvl>
    <w:lvl w:ilvl="8" w:tplc="708063C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09AEDC86">
      <w:start w:val="1"/>
      <w:numFmt w:val="bullet"/>
      <w:lvlText w:val=""/>
      <w:lvlJc w:val="left"/>
      <w:pPr>
        <w:ind w:left="720" w:hanging="360"/>
      </w:pPr>
      <w:rPr>
        <w:rFonts w:ascii="Symbol" w:hAnsi="Symbol"/>
      </w:rPr>
    </w:lvl>
    <w:lvl w:ilvl="1" w:tplc="C3F8B3AC">
      <w:start w:val="1"/>
      <w:numFmt w:val="bullet"/>
      <w:lvlText w:val="o"/>
      <w:lvlJc w:val="left"/>
      <w:pPr>
        <w:tabs>
          <w:tab w:val="num" w:pos="1440"/>
        </w:tabs>
        <w:ind w:left="1440" w:hanging="360"/>
      </w:pPr>
      <w:rPr>
        <w:rFonts w:ascii="Courier New" w:hAnsi="Courier New"/>
      </w:rPr>
    </w:lvl>
    <w:lvl w:ilvl="2" w:tplc="46C2E22E">
      <w:start w:val="1"/>
      <w:numFmt w:val="bullet"/>
      <w:lvlText w:val=""/>
      <w:lvlJc w:val="left"/>
      <w:pPr>
        <w:tabs>
          <w:tab w:val="num" w:pos="2160"/>
        </w:tabs>
        <w:ind w:left="2160" w:hanging="360"/>
      </w:pPr>
      <w:rPr>
        <w:rFonts w:ascii="Wingdings" w:hAnsi="Wingdings"/>
      </w:rPr>
    </w:lvl>
    <w:lvl w:ilvl="3" w:tplc="79CCF920">
      <w:start w:val="1"/>
      <w:numFmt w:val="bullet"/>
      <w:lvlText w:val=""/>
      <w:lvlJc w:val="left"/>
      <w:pPr>
        <w:tabs>
          <w:tab w:val="num" w:pos="2880"/>
        </w:tabs>
        <w:ind w:left="2880" w:hanging="360"/>
      </w:pPr>
      <w:rPr>
        <w:rFonts w:ascii="Symbol" w:hAnsi="Symbol"/>
      </w:rPr>
    </w:lvl>
    <w:lvl w:ilvl="4" w:tplc="04CC766C">
      <w:start w:val="1"/>
      <w:numFmt w:val="bullet"/>
      <w:lvlText w:val="o"/>
      <w:lvlJc w:val="left"/>
      <w:pPr>
        <w:tabs>
          <w:tab w:val="num" w:pos="3600"/>
        </w:tabs>
        <w:ind w:left="3600" w:hanging="360"/>
      </w:pPr>
      <w:rPr>
        <w:rFonts w:ascii="Courier New" w:hAnsi="Courier New"/>
      </w:rPr>
    </w:lvl>
    <w:lvl w:ilvl="5" w:tplc="795ACEA8">
      <w:start w:val="1"/>
      <w:numFmt w:val="bullet"/>
      <w:lvlText w:val=""/>
      <w:lvlJc w:val="left"/>
      <w:pPr>
        <w:tabs>
          <w:tab w:val="num" w:pos="4320"/>
        </w:tabs>
        <w:ind w:left="4320" w:hanging="360"/>
      </w:pPr>
      <w:rPr>
        <w:rFonts w:ascii="Wingdings" w:hAnsi="Wingdings"/>
      </w:rPr>
    </w:lvl>
    <w:lvl w:ilvl="6" w:tplc="A636E350">
      <w:start w:val="1"/>
      <w:numFmt w:val="bullet"/>
      <w:lvlText w:val=""/>
      <w:lvlJc w:val="left"/>
      <w:pPr>
        <w:tabs>
          <w:tab w:val="num" w:pos="5040"/>
        </w:tabs>
        <w:ind w:left="5040" w:hanging="360"/>
      </w:pPr>
      <w:rPr>
        <w:rFonts w:ascii="Symbol" w:hAnsi="Symbol"/>
      </w:rPr>
    </w:lvl>
    <w:lvl w:ilvl="7" w:tplc="292E1B64">
      <w:start w:val="1"/>
      <w:numFmt w:val="bullet"/>
      <w:lvlText w:val="o"/>
      <w:lvlJc w:val="left"/>
      <w:pPr>
        <w:tabs>
          <w:tab w:val="num" w:pos="5760"/>
        </w:tabs>
        <w:ind w:left="5760" w:hanging="360"/>
      </w:pPr>
      <w:rPr>
        <w:rFonts w:ascii="Courier New" w:hAnsi="Courier New"/>
      </w:rPr>
    </w:lvl>
    <w:lvl w:ilvl="8" w:tplc="28A0C8EC">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9B14FA60">
      <w:start w:val="1"/>
      <w:numFmt w:val="bullet"/>
      <w:lvlText w:val=""/>
      <w:lvlJc w:val="left"/>
      <w:pPr>
        <w:ind w:left="720" w:hanging="360"/>
      </w:pPr>
      <w:rPr>
        <w:rFonts w:ascii="Symbol" w:hAnsi="Symbol"/>
      </w:rPr>
    </w:lvl>
    <w:lvl w:ilvl="1" w:tplc="C2EA4578">
      <w:start w:val="1"/>
      <w:numFmt w:val="bullet"/>
      <w:lvlText w:val="o"/>
      <w:lvlJc w:val="left"/>
      <w:pPr>
        <w:tabs>
          <w:tab w:val="num" w:pos="1440"/>
        </w:tabs>
        <w:ind w:left="1440" w:hanging="360"/>
      </w:pPr>
      <w:rPr>
        <w:rFonts w:ascii="Courier New" w:hAnsi="Courier New"/>
      </w:rPr>
    </w:lvl>
    <w:lvl w:ilvl="2" w:tplc="78F0F1C6">
      <w:start w:val="1"/>
      <w:numFmt w:val="bullet"/>
      <w:lvlText w:val=""/>
      <w:lvlJc w:val="left"/>
      <w:pPr>
        <w:tabs>
          <w:tab w:val="num" w:pos="2160"/>
        </w:tabs>
        <w:ind w:left="2160" w:hanging="360"/>
      </w:pPr>
      <w:rPr>
        <w:rFonts w:ascii="Wingdings" w:hAnsi="Wingdings"/>
      </w:rPr>
    </w:lvl>
    <w:lvl w:ilvl="3" w:tplc="EDBAB0BA">
      <w:start w:val="1"/>
      <w:numFmt w:val="bullet"/>
      <w:lvlText w:val=""/>
      <w:lvlJc w:val="left"/>
      <w:pPr>
        <w:tabs>
          <w:tab w:val="num" w:pos="2880"/>
        </w:tabs>
        <w:ind w:left="2880" w:hanging="360"/>
      </w:pPr>
      <w:rPr>
        <w:rFonts w:ascii="Symbol" w:hAnsi="Symbol"/>
      </w:rPr>
    </w:lvl>
    <w:lvl w:ilvl="4" w:tplc="801E6BD2">
      <w:start w:val="1"/>
      <w:numFmt w:val="bullet"/>
      <w:lvlText w:val="o"/>
      <w:lvlJc w:val="left"/>
      <w:pPr>
        <w:tabs>
          <w:tab w:val="num" w:pos="3600"/>
        </w:tabs>
        <w:ind w:left="3600" w:hanging="360"/>
      </w:pPr>
      <w:rPr>
        <w:rFonts w:ascii="Courier New" w:hAnsi="Courier New"/>
      </w:rPr>
    </w:lvl>
    <w:lvl w:ilvl="5" w:tplc="CEFAF268">
      <w:start w:val="1"/>
      <w:numFmt w:val="bullet"/>
      <w:lvlText w:val=""/>
      <w:lvlJc w:val="left"/>
      <w:pPr>
        <w:tabs>
          <w:tab w:val="num" w:pos="4320"/>
        </w:tabs>
        <w:ind w:left="4320" w:hanging="360"/>
      </w:pPr>
      <w:rPr>
        <w:rFonts w:ascii="Wingdings" w:hAnsi="Wingdings"/>
      </w:rPr>
    </w:lvl>
    <w:lvl w:ilvl="6" w:tplc="0C22B1B2">
      <w:start w:val="1"/>
      <w:numFmt w:val="bullet"/>
      <w:lvlText w:val=""/>
      <w:lvlJc w:val="left"/>
      <w:pPr>
        <w:tabs>
          <w:tab w:val="num" w:pos="5040"/>
        </w:tabs>
        <w:ind w:left="5040" w:hanging="360"/>
      </w:pPr>
      <w:rPr>
        <w:rFonts w:ascii="Symbol" w:hAnsi="Symbol"/>
      </w:rPr>
    </w:lvl>
    <w:lvl w:ilvl="7" w:tplc="798EBBF6">
      <w:start w:val="1"/>
      <w:numFmt w:val="bullet"/>
      <w:lvlText w:val="o"/>
      <w:lvlJc w:val="left"/>
      <w:pPr>
        <w:tabs>
          <w:tab w:val="num" w:pos="5760"/>
        </w:tabs>
        <w:ind w:left="5760" w:hanging="360"/>
      </w:pPr>
      <w:rPr>
        <w:rFonts w:ascii="Courier New" w:hAnsi="Courier New"/>
      </w:rPr>
    </w:lvl>
    <w:lvl w:ilvl="8" w:tplc="7A6E2E94">
      <w:start w:val="1"/>
      <w:numFmt w:val="bullet"/>
      <w:lvlText w:val=""/>
      <w:lvlJc w:val="left"/>
      <w:pPr>
        <w:tabs>
          <w:tab w:val="num" w:pos="6480"/>
        </w:tabs>
        <w:ind w:left="6480" w:hanging="360"/>
      </w:pPr>
      <w:rPr>
        <w:rFonts w:ascii="Wingdings" w:hAnsi="Wingdings"/>
      </w:rPr>
    </w:lvl>
  </w:abstractNum>
  <w:abstractNum w:abstractNumId="10" w15:restartNumberingAfterBreak="0">
    <w:nsid w:val="0C3328CA"/>
    <w:multiLevelType w:val="hybridMultilevel"/>
    <w:tmpl w:val="02E2E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C7B6FCF"/>
    <w:multiLevelType w:val="hybridMultilevel"/>
    <w:tmpl w:val="3200B26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C04612"/>
    <w:multiLevelType w:val="hybridMultilevel"/>
    <w:tmpl w:val="E8A4A35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EC35FD"/>
    <w:multiLevelType w:val="hybridMultilevel"/>
    <w:tmpl w:val="BB4CCA2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200A8E"/>
    <w:multiLevelType w:val="hybridMultilevel"/>
    <w:tmpl w:val="2A1CB9DC"/>
    <w:lvl w:ilvl="0" w:tplc="0809000D">
      <w:start w:val="1"/>
      <w:numFmt w:val="bullet"/>
      <w:lvlText w:val=""/>
      <w:lvlJc w:val="left"/>
      <w:pPr>
        <w:ind w:left="900" w:hanging="360"/>
      </w:pPr>
      <w:rPr>
        <w:rFonts w:ascii="Wingdings" w:hAnsi="Wingdings" w:hint="default"/>
        <w:color w:val="1F497D" w:themeColor="text2"/>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853FA9"/>
    <w:multiLevelType w:val="hybridMultilevel"/>
    <w:tmpl w:val="5BAC2BF4"/>
    <w:lvl w:ilvl="0" w:tplc="A432A132">
      <w:start w:val="1"/>
      <w:numFmt w:val="bullet"/>
      <w:lvlText w:val=""/>
      <w:lvlJc w:val="left"/>
      <w:pPr>
        <w:ind w:left="900" w:hanging="360"/>
      </w:pPr>
      <w:rPr>
        <w:rFonts w:ascii="Wingdings" w:hAnsi="Wingdings" w:hint="default"/>
        <w:color w:val="1F497D" w:themeColor="text2"/>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2C7A63"/>
    <w:multiLevelType w:val="hybridMultilevel"/>
    <w:tmpl w:val="0FB26C04"/>
    <w:lvl w:ilvl="0" w:tplc="08090003">
      <w:start w:val="1"/>
      <w:numFmt w:val="bullet"/>
      <w:lvlText w:val="o"/>
      <w:lvlJc w:val="left"/>
      <w:pPr>
        <w:ind w:left="720" w:hanging="360"/>
      </w:pPr>
      <w:rPr>
        <w:rFonts w:ascii="Courier New" w:hAnsi="Courier New" w:cs="Courier New" w:hint="default"/>
      </w:rPr>
    </w:lvl>
    <w:lvl w:ilvl="1" w:tplc="BC86DF54">
      <w:start w:val="1"/>
      <w:numFmt w:val="bullet"/>
      <w:lvlText w:val="o"/>
      <w:lvlJc w:val="left"/>
      <w:pPr>
        <w:tabs>
          <w:tab w:val="num" w:pos="1440"/>
        </w:tabs>
        <w:ind w:left="1440" w:hanging="360"/>
      </w:pPr>
      <w:rPr>
        <w:rFonts w:ascii="Courier New" w:hAnsi="Courier New"/>
      </w:rPr>
    </w:lvl>
    <w:lvl w:ilvl="2" w:tplc="2EDAAAB4">
      <w:start w:val="1"/>
      <w:numFmt w:val="bullet"/>
      <w:lvlText w:val=""/>
      <w:lvlJc w:val="left"/>
      <w:pPr>
        <w:tabs>
          <w:tab w:val="num" w:pos="2160"/>
        </w:tabs>
        <w:ind w:left="2160" w:hanging="360"/>
      </w:pPr>
      <w:rPr>
        <w:rFonts w:ascii="Wingdings" w:hAnsi="Wingdings"/>
      </w:rPr>
    </w:lvl>
    <w:lvl w:ilvl="3" w:tplc="2E6091C8">
      <w:start w:val="1"/>
      <w:numFmt w:val="bullet"/>
      <w:lvlText w:val=""/>
      <w:lvlJc w:val="left"/>
      <w:pPr>
        <w:tabs>
          <w:tab w:val="num" w:pos="2880"/>
        </w:tabs>
        <w:ind w:left="2880" w:hanging="360"/>
      </w:pPr>
      <w:rPr>
        <w:rFonts w:ascii="Symbol" w:hAnsi="Symbol"/>
      </w:rPr>
    </w:lvl>
    <w:lvl w:ilvl="4" w:tplc="2C948ABC">
      <w:start w:val="1"/>
      <w:numFmt w:val="bullet"/>
      <w:lvlText w:val="o"/>
      <w:lvlJc w:val="left"/>
      <w:pPr>
        <w:tabs>
          <w:tab w:val="num" w:pos="3600"/>
        </w:tabs>
        <w:ind w:left="3600" w:hanging="360"/>
      </w:pPr>
      <w:rPr>
        <w:rFonts w:ascii="Courier New" w:hAnsi="Courier New"/>
      </w:rPr>
    </w:lvl>
    <w:lvl w:ilvl="5" w:tplc="B292371E">
      <w:start w:val="1"/>
      <w:numFmt w:val="bullet"/>
      <w:lvlText w:val=""/>
      <w:lvlJc w:val="left"/>
      <w:pPr>
        <w:tabs>
          <w:tab w:val="num" w:pos="4320"/>
        </w:tabs>
        <w:ind w:left="4320" w:hanging="360"/>
      </w:pPr>
      <w:rPr>
        <w:rFonts w:ascii="Wingdings" w:hAnsi="Wingdings"/>
      </w:rPr>
    </w:lvl>
    <w:lvl w:ilvl="6" w:tplc="D2A45338">
      <w:start w:val="1"/>
      <w:numFmt w:val="bullet"/>
      <w:lvlText w:val=""/>
      <w:lvlJc w:val="left"/>
      <w:pPr>
        <w:tabs>
          <w:tab w:val="num" w:pos="5040"/>
        </w:tabs>
        <w:ind w:left="5040" w:hanging="360"/>
      </w:pPr>
      <w:rPr>
        <w:rFonts w:ascii="Symbol" w:hAnsi="Symbol"/>
      </w:rPr>
    </w:lvl>
    <w:lvl w:ilvl="7" w:tplc="0DCC9E00">
      <w:start w:val="1"/>
      <w:numFmt w:val="bullet"/>
      <w:lvlText w:val="o"/>
      <w:lvlJc w:val="left"/>
      <w:pPr>
        <w:tabs>
          <w:tab w:val="num" w:pos="5760"/>
        </w:tabs>
        <w:ind w:left="5760" w:hanging="360"/>
      </w:pPr>
      <w:rPr>
        <w:rFonts w:ascii="Courier New" w:hAnsi="Courier New"/>
      </w:rPr>
    </w:lvl>
    <w:lvl w:ilvl="8" w:tplc="0A6AE7C2">
      <w:start w:val="1"/>
      <w:numFmt w:val="bullet"/>
      <w:lvlText w:val=""/>
      <w:lvlJc w:val="left"/>
      <w:pPr>
        <w:tabs>
          <w:tab w:val="num" w:pos="6480"/>
        </w:tabs>
        <w:ind w:left="6480" w:hanging="360"/>
      </w:pPr>
      <w:rPr>
        <w:rFonts w:ascii="Wingdings" w:hAnsi="Wingdings"/>
      </w:rPr>
    </w:lvl>
  </w:abstractNum>
  <w:abstractNum w:abstractNumId="17" w15:restartNumberingAfterBreak="0">
    <w:nsid w:val="45B905A6"/>
    <w:multiLevelType w:val="hybridMultilevel"/>
    <w:tmpl w:val="C442B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64409B"/>
    <w:multiLevelType w:val="hybridMultilevel"/>
    <w:tmpl w:val="5642B578"/>
    <w:lvl w:ilvl="0" w:tplc="04090007">
      <w:start w:val="1"/>
      <w:numFmt w:val="bullet"/>
      <w:lvlText w:val=""/>
      <w:lvlPicBulletId w:val="0"/>
      <w:lvlJc w:val="left"/>
      <w:pPr>
        <w:ind w:left="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7B21BB"/>
    <w:multiLevelType w:val="hybridMultilevel"/>
    <w:tmpl w:val="FECA472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50C964DA"/>
    <w:multiLevelType w:val="hybridMultilevel"/>
    <w:tmpl w:val="9E0CBA1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530C48"/>
    <w:multiLevelType w:val="hybridMultilevel"/>
    <w:tmpl w:val="119CF4D4"/>
    <w:lvl w:ilvl="0" w:tplc="16A29006">
      <w:start w:val="1"/>
      <w:numFmt w:val="bullet"/>
      <w:lvlText w:val=""/>
      <w:lvlJc w:val="left"/>
      <w:pPr>
        <w:ind w:left="720" w:hanging="360"/>
      </w:pPr>
      <w:rPr>
        <w:rFonts w:ascii="Wingdings" w:hAnsi="Wingdings" w:hint="default"/>
        <w:color w:val="auto"/>
        <w:sz w:val="18"/>
        <w:szCs w:val="18"/>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13674F"/>
    <w:multiLevelType w:val="hybridMultilevel"/>
    <w:tmpl w:val="16ECA5B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704C58"/>
    <w:multiLevelType w:val="hybridMultilevel"/>
    <w:tmpl w:val="054EE182"/>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14684A"/>
    <w:multiLevelType w:val="multilevel"/>
    <w:tmpl w:val="7AF45AA6"/>
    <w:lvl w:ilvl="0">
      <w:start w:val="1"/>
      <w:numFmt w:val="decimal"/>
      <w:lvlText w:val="%1."/>
      <w:lvlJc w:val="left"/>
      <w:pPr>
        <w:tabs>
          <w:tab w:val="num" w:pos="720"/>
        </w:tabs>
        <w:ind w:left="720" w:hanging="360"/>
      </w:pPr>
    </w:lvl>
    <w:lvl w:ilvl="1">
      <w:start w:val="1"/>
      <w:numFmt w:val="bullet"/>
      <w:lvlText w:val=""/>
      <w:lvlJc w:val="left"/>
      <w:pPr>
        <w:tabs>
          <w:tab w:val="num" w:pos="540"/>
        </w:tabs>
        <w:ind w:left="5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282637"/>
    <w:multiLevelType w:val="hybridMultilevel"/>
    <w:tmpl w:val="99A82E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AF0F83"/>
    <w:multiLevelType w:val="hybridMultilevel"/>
    <w:tmpl w:val="9A367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04567D"/>
    <w:multiLevelType w:val="hybridMultilevel"/>
    <w:tmpl w:val="79121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67D71FF"/>
    <w:multiLevelType w:val="hybridMultilevel"/>
    <w:tmpl w:val="34F059C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7684050">
    <w:abstractNumId w:val="0"/>
  </w:num>
  <w:num w:numId="2" w16cid:durableId="154807405">
    <w:abstractNumId w:val="1"/>
  </w:num>
  <w:num w:numId="3" w16cid:durableId="977146267">
    <w:abstractNumId w:val="2"/>
  </w:num>
  <w:num w:numId="4" w16cid:durableId="421488418">
    <w:abstractNumId w:val="3"/>
  </w:num>
  <w:num w:numId="5" w16cid:durableId="1617835008">
    <w:abstractNumId w:val="4"/>
  </w:num>
  <w:num w:numId="6" w16cid:durableId="815222733">
    <w:abstractNumId w:val="5"/>
  </w:num>
  <w:num w:numId="7" w16cid:durableId="1900436062">
    <w:abstractNumId w:val="6"/>
  </w:num>
  <w:num w:numId="8" w16cid:durableId="1980303966">
    <w:abstractNumId w:val="7"/>
  </w:num>
  <w:num w:numId="9" w16cid:durableId="467941776">
    <w:abstractNumId w:val="8"/>
  </w:num>
  <w:num w:numId="10" w16cid:durableId="99880160">
    <w:abstractNumId w:val="9"/>
  </w:num>
  <w:num w:numId="11" w16cid:durableId="1829058522">
    <w:abstractNumId w:val="17"/>
  </w:num>
  <w:num w:numId="12" w16cid:durableId="2075542547">
    <w:abstractNumId w:val="10"/>
  </w:num>
  <w:num w:numId="13" w16cid:durableId="1735229002">
    <w:abstractNumId w:val="26"/>
  </w:num>
  <w:num w:numId="14" w16cid:durableId="2093158302">
    <w:abstractNumId w:val="27"/>
  </w:num>
  <w:num w:numId="15" w16cid:durableId="1863929957">
    <w:abstractNumId w:val="19"/>
  </w:num>
  <w:num w:numId="16" w16cid:durableId="1927419739">
    <w:abstractNumId w:val="11"/>
  </w:num>
  <w:num w:numId="17" w16cid:durableId="568275609">
    <w:abstractNumId w:val="13"/>
  </w:num>
  <w:num w:numId="18" w16cid:durableId="407581544">
    <w:abstractNumId w:val="20"/>
  </w:num>
  <w:num w:numId="19" w16cid:durableId="380131311">
    <w:abstractNumId w:val="12"/>
  </w:num>
  <w:num w:numId="20" w16cid:durableId="1296714670">
    <w:abstractNumId w:val="24"/>
  </w:num>
  <w:num w:numId="21" w16cid:durableId="85270250">
    <w:abstractNumId w:val="18"/>
  </w:num>
  <w:num w:numId="22" w16cid:durableId="541945112">
    <w:abstractNumId w:val="21"/>
  </w:num>
  <w:num w:numId="23" w16cid:durableId="1531800358">
    <w:abstractNumId w:val="15"/>
  </w:num>
  <w:num w:numId="24" w16cid:durableId="439841744">
    <w:abstractNumId w:val="16"/>
  </w:num>
  <w:num w:numId="25" w16cid:durableId="418676087">
    <w:abstractNumId w:val="23"/>
  </w:num>
  <w:num w:numId="26" w16cid:durableId="1871340316">
    <w:abstractNumId w:val="28"/>
  </w:num>
  <w:num w:numId="27" w16cid:durableId="463161344">
    <w:abstractNumId w:val="14"/>
  </w:num>
  <w:num w:numId="28" w16cid:durableId="1284071218">
    <w:abstractNumId w:val="22"/>
  </w:num>
  <w:num w:numId="29" w16cid:durableId="291146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E78"/>
    <w:rsid w:val="00022FF1"/>
    <w:rsid w:val="00024002"/>
    <w:rsid w:val="000347CC"/>
    <w:rsid w:val="000413CD"/>
    <w:rsid w:val="000466D2"/>
    <w:rsid w:val="00062A48"/>
    <w:rsid w:val="000660E3"/>
    <w:rsid w:val="00077DF5"/>
    <w:rsid w:val="000835BE"/>
    <w:rsid w:val="000931C2"/>
    <w:rsid w:val="000A2667"/>
    <w:rsid w:val="000B5D92"/>
    <w:rsid w:val="000C4D9E"/>
    <w:rsid w:val="000D5369"/>
    <w:rsid w:val="000D54BF"/>
    <w:rsid w:val="000E6CCE"/>
    <w:rsid w:val="000E7F8E"/>
    <w:rsid w:val="000F5BE5"/>
    <w:rsid w:val="000F7894"/>
    <w:rsid w:val="0012087D"/>
    <w:rsid w:val="001232B0"/>
    <w:rsid w:val="00136E52"/>
    <w:rsid w:val="0014092B"/>
    <w:rsid w:val="001440BF"/>
    <w:rsid w:val="00147154"/>
    <w:rsid w:val="00147B2A"/>
    <w:rsid w:val="00190690"/>
    <w:rsid w:val="001A349B"/>
    <w:rsid w:val="001C2269"/>
    <w:rsid w:val="001C2B35"/>
    <w:rsid w:val="001E33B1"/>
    <w:rsid w:val="00212A8F"/>
    <w:rsid w:val="00220DAF"/>
    <w:rsid w:val="00240B42"/>
    <w:rsid w:val="00243B7A"/>
    <w:rsid w:val="00245AC3"/>
    <w:rsid w:val="0024730B"/>
    <w:rsid w:val="002665E3"/>
    <w:rsid w:val="00285A4E"/>
    <w:rsid w:val="00292A6E"/>
    <w:rsid w:val="0029540B"/>
    <w:rsid w:val="002972E4"/>
    <w:rsid w:val="002A3E17"/>
    <w:rsid w:val="002B494C"/>
    <w:rsid w:val="002B51C6"/>
    <w:rsid w:val="002C7B71"/>
    <w:rsid w:val="002E18B2"/>
    <w:rsid w:val="002E5143"/>
    <w:rsid w:val="00313577"/>
    <w:rsid w:val="00323432"/>
    <w:rsid w:val="0033590B"/>
    <w:rsid w:val="00343446"/>
    <w:rsid w:val="0034399C"/>
    <w:rsid w:val="003629A4"/>
    <w:rsid w:val="00365F1E"/>
    <w:rsid w:val="00373212"/>
    <w:rsid w:val="00373A5F"/>
    <w:rsid w:val="00393FD8"/>
    <w:rsid w:val="00394954"/>
    <w:rsid w:val="00396B4C"/>
    <w:rsid w:val="003A3583"/>
    <w:rsid w:val="003B2E78"/>
    <w:rsid w:val="003B554C"/>
    <w:rsid w:val="003C7B3F"/>
    <w:rsid w:val="003D06E9"/>
    <w:rsid w:val="003D41ED"/>
    <w:rsid w:val="003E0C6B"/>
    <w:rsid w:val="003E265C"/>
    <w:rsid w:val="004042F2"/>
    <w:rsid w:val="0040537C"/>
    <w:rsid w:val="004062B3"/>
    <w:rsid w:val="004073C2"/>
    <w:rsid w:val="004221A6"/>
    <w:rsid w:val="00422CD4"/>
    <w:rsid w:val="00423ABA"/>
    <w:rsid w:val="004245A4"/>
    <w:rsid w:val="00463EF0"/>
    <w:rsid w:val="00471905"/>
    <w:rsid w:val="00487282"/>
    <w:rsid w:val="00487896"/>
    <w:rsid w:val="004904DA"/>
    <w:rsid w:val="00492BF6"/>
    <w:rsid w:val="004A1816"/>
    <w:rsid w:val="004B061E"/>
    <w:rsid w:val="004B556B"/>
    <w:rsid w:val="004C0AFA"/>
    <w:rsid w:val="004C19B3"/>
    <w:rsid w:val="004C6E79"/>
    <w:rsid w:val="004D454C"/>
    <w:rsid w:val="004E374D"/>
    <w:rsid w:val="004E5EDA"/>
    <w:rsid w:val="004F25DE"/>
    <w:rsid w:val="004F2C16"/>
    <w:rsid w:val="00525C96"/>
    <w:rsid w:val="00532B62"/>
    <w:rsid w:val="00535CDE"/>
    <w:rsid w:val="005509D3"/>
    <w:rsid w:val="00550ED5"/>
    <w:rsid w:val="00552E70"/>
    <w:rsid w:val="0056089A"/>
    <w:rsid w:val="00585250"/>
    <w:rsid w:val="0058710F"/>
    <w:rsid w:val="005911F6"/>
    <w:rsid w:val="00597BEE"/>
    <w:rsid w:val="005A6B8B"/>
    <w:rsid w:val="005A70A0"/>
    <w:rsid w:val="005A727A"/>
    <w:rsid w:val="005B3A78"/>
    <w:rsid w:val="005E404F"/>
    <w:rsid w:val="005E4086"/>
    <w:rsid w:val="005F2EDB"/>
    <w:rsid w:val="00625490"/>
    <w:rsid w:val="006318A1"/>
    <w:rsid w:val="00636FE5"/>
    <w:rsid w:val="006378B2"/>
    <w:rsid w:val="00637CC8"/>
    <w:rsid w:val="00637D6B"/>
    <w:rsid w:val="00641C1E"/>
    <w:rsid w:val="006613C2"/>
    <w:rsid w:val="00674C86"/>
    <w:rsid w:val="006766B4"/>
    <w:rsid w:val="00696E6A"/>
    <w:rsid w:val="006A1262"/>
    <w:rsid w:val="006A53DC"/>
    <w:rsid w:val="006B5767"/>
    <w:rsid w:val="006B6CB5"/>
    <w:rsid w:val="006B7321"/>
    <w:rsid w:val="006D3915"/>
    <w:rsid w:val="00706593"/>
    <w:rsid w:val="00710CE0"/>
    <w:rsid w:val="00711EC8"/>
    <w:rsid w:val="00716C4B"/>
    <w:rsid w:val="00722835"/>
    <w:rsid w:val="00733E1B"/>
    <w:rsid w:val="00752BDB"/>
    <w:rsid w:val="007578CA"/>
    <w:rsid w:val="00777A9C"/>
    <w:rsid w:val="007819DC"/>
    <w:rsid w:val="00784A80"/>
    <w:rsid w:val="00785851"/>
    <w:rsid w:val="007A7853"/>
    <w:rsid w:val="007B6B5F"/>
    <w:rsid w:val="007C3A0C"/>
    <w:rsid w:val="007C7694"/>
    <w:rsid w:val="007D6151"/>
    <w:rsid w:val="00820493"/>
    <w:rsid w:val="00825CDB"/>
    <w:rsid w:val="00832911"/>
    <w:rsid w:val="00837AF9"/>
    <w:rsid w:val="008413D7"/>
    <w:rsid w:val="008527A4"/>
    <w:rsid w:val="00855AB0"/>
    <w:rsid w:val="00876C16"/>
    <w:rsid w:val="00892EBD"/>
    <w:rsid w:val="008A6D33"/>
    <w:rsid w:val="008B5CF5"/>
    <w:rsid w:val="008B6F43"/>
    <w:rsid w:val="008C5BE3"/>
    <w:rsid w:val="008D45B6"/>
    <w:rsid w:val="008D7965"/>
    <w:rsid w:val="008E0A21"/>
    <w:rsid w:val="008E195A"/>
    <w:rsid w:val="008E310C"/>
    <w:rsid w:val="008E79D4"/>
    <w:rsid w:val="009023A6"/>
    <w:rsid w:val="0090732B"/>
    <w:rsid w:val="009150E8"/>
    <w:rsid w:val="009203D2"/>
    <w:rsid w:val="00926E56"/>
    <w:rsid w:val="0093074A"/>
    <w:rsid w:val="009316F6"/>
    <w:rsid w:val="00943C79"/>
    <w:rsid w:val="00944E4A"/>
    <w:rsid w:val="00947068"/>
    <w:rsid w:val="00954242"/>
    <w:rsid w:val="009642EF"/>
    <w:rsid w:val="00970182"/>
    <w:rsid w:val="00983066"/>
    <w:rsid w:val="00984321"/>
    <w:rsid w:val="009867CC"/>
    <w:rsid w:val="009C71C6"/>
    <w:rsid w:val="009D2E06"/>
    <w:rsid w:val="009D68D8"/>
    <w:rsid w:val="00A008CC"/>
    <w:rsid w:val="00A0573B"/>
    <w:rsid w:val="00A31C8F"/>
    <w:rsid w:val="00A339B4"/>
    <w:rsid w:val="00A35F18"/>
    <w:rsid w:val="00A37AA8"/>
    <w:rsid w:val="00A4088F"/>
    <w:rsid w:val="00A468CF"/>
    <w:rsid w:val="00A475C3"/>
    <w:rsid w:val="00A5371D"/>
    <w:rsid w:val="00A55D54"/>
    <w:rsid w:val="00A56141"/>
    <w:rsid w:val="00A62A8E"/>
    <w:rsid w:val="00AA5430"/>
    <w:rsid w:val="00AB0307"/>
    <w:rsid w:val="00AB381B"/>
    <w:rsid w:val="00AB43B4"/>
    <w:rsid w:val="00AC29E4"/>
    <w:rsid w:val="00AC58A7"/>
    <w:rsid w:val="00AC76C0"/>
    <w:rsid w:val="00AD5A89"/>
    <w:rsid w:val="00AE468C"/>
    <w:rsid w:val="00AE5B89"/>
    <w:rsid w:val="00AE5C6A"/>
    <w:rsid w:val="00B03015"/>
    <w:rsid w:val="00B14E3C"/>
    <w:rsid w:val="00B23D0C"/>
    <w:rsid w:val="00B25C58"/>
    <w:rsid w:val="00B318DF"/>
    <w:rsid w:val="00B343A7"/>
    <w:rsid w:val="00B351B3"/>
    <w:rsid w:val="00B464F6"/>
    <w:rsid w:val="00B528E6"/>
    <w:rsid w:val="00B5359D"/>
    <w:rsid w:val="00B543B6"/>
    <w:rsid w:val="00B55ABD"/>
    <w:rsid w:val="00B77D59"/>
    <w:rsid w:val="00B93BE2"/>
    <w:rsid w:val="00B9677F"/>
    <w:rsid w:val="00BA5663"/>
    <w:rsid w:val="00BB7C75"/>
    <w:rsid w:val="00BC0315"/>
    <w:rsid w:val="00BC0A2C"/>
    <w:rsid w:val="00BD1744"/>
    <w:rsid w:val="00BD4A9D"/>
    <w:rsid w:val="00BD5E5B"/>
    <w:rsid w:val="00BF0BB6"/>
    <w:rsid w:val="00BF12FA"/>
    <w:rsid w:val="00C2572E"/>
    <w:rsid w:val="00C27A6D"/>
    <w:rsid w:val="00C27C16"/>
    <w:rsid w:val="00C35EC8"/>
    <w:rsid w:val="00C40CDD"/>
    <w:rsid w:val="00C60A01"/>
    <w:rsid w:val="00C61060"/>
    <w:rsid w:val="00C70205"/>
    <w:rsid w:val="00C73B8A"/>
    <w:rsid w:val="00C829CE"/>
    <w:rsid w:val="00C83D53"/>
    <w:rsid w:val="00C8722E"/>
    <w:rsid w:val="00C921F8"/>
    <w:rsid w:val="00C946C9"/>
    <w:rsid w:val="00C97373"/>
    <w:rsid w:val="00CC1512"/>
    <w:rsid w:val="00CC3DD8"/>
    <w:rsid w:val="00CD1AA6"/>
    <w:rsid w:val="00CD4DFA"/>
    <w:rsid w:val="00CE055A"/>
    <w:rsid w:val="00CE3238"/>
    <w:rsid w:val="00CF5614"/>
    <w:rsid w:val="00CF65B1"/>
    <w:rsid w:val="00D02652"/>
    <w:rsid w:val="00D07AD6"/>
    <w:rsid w:val="00D1440C"/>
    <w:rsid w:val="00D24327"/>
    <w:rsid w:val="00D263DB"/>
    <w:rsid w:val="00D3102B"/>
    <w:rsid w:val="00D31203"/>
    <w:rsid w:val="00D43327"/>
    <w:rsid w:val="00D52C7F"/>
    <w:rsid w:val="00D56CA7"/>
    <w:rsid w:val="00D56CCD"/>
    <w:rsid w:val="00D870D3"/>
    <w:rsid w:val="00D97405"/>
    <w:rsid w:val="00DB6F77"/>
    <w:rsid w:val="00DB7F27"/>
    <w:rsid w:val="00DC1F00"/>
    <w:rsid w:val="00DD3ED4"/>
    <w:rsid w:val="00DD4BC0"/>
    <w:rsid w:val="00DE2DE1"/>
    <w:rsid w:val="00DF1052"/>
    <w:rsid w:val="00E05CAF"/>
    <w:rsid w:val="00E06724"/>
    <w:rsid w:val="00E478E1"/>
    <w:rsid w:val="00E6423A"/>
    <w:rsid w:val="00E85CE6"/>
    <w:rsid w:val="00E952A8"/>
    <w:rsid w:val="00EA614A"/>
    <w:rsid w:val="00EB0CC3"/>
    <w:rsid w:val="00EC0A50"/>
    <w:rsid w:val="00EC6103"/>
    <w:rsid w:val="00EE23DD"/>
    <w:rsid w:val="00F049C7"/>
    <w:rsid w:val="00F10C89"/>
    <w:rsid w:val="00F243F0"/>
    <w:rsid w:val="00F2538A"/>
    <w:rsid w:val="00F25B0B"/>
    <w:rsid w:val="00F3052E"/>
    <w:rsid w:val="00F46CB0"/>
    <w:rsid w:val="00F538B2"/>
    <w:rsid w:val="00F60161"/>
    <w:rsid w:val="00F730AD"/>
    <w:rsid w:val="00F77493"/>
    <w:rsid w:val="00FA15DA"/>
    <w:rsid w:val="00FC0381"/>
    <w:rsid w:val="00FC5D72"/>
    <w:rsid w:val="00FC64CC"/>
    <w:rsid w:val="00FD12F2"/>
    <w:rsid w:val="00FE5B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07BE"/>
  <w15:docId w15:val="{482AEF42-5187-4459-9C19-BCEFB8D0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1ED"/>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80" w:lineRule="atLeast"/>
    </w:pPr>
    <w:rPr>
      <w:color w:val="231F20"/>
    </w:rPr>
  </w:style>
  <w:style w:type="paragraph" w:customStyle="1" w:styleId="divdocumentdivnameSec">
    <w:name w:val="div_document_div_nameSec"/>
    <w:basedOn w:val="Normal"/>
    <w:pPr>
      <w:shd w:val="clear" w:color="auto" w:fill="084B81"/>
    </w:pPr>
    <w:rPr>
      <w:color w:val="FFFFFF"/>
      <w:shd w:val="clear" w:color="auto" w:fill="084B81"/>
    </w:rPr>
  </w:style>
  <w:style w:type="character" w:customStyle="1" w:styleId="divPARAGRAPHNAMEdiv">
    <w:name w:val="div_PARAGRAPH_NAME &gt; div"/>
    <w:basedOn w:val="DefaultParagraphFont"/>
    <w:rPr>
      <w:shd w:val="clear" w:color="auto" w:fill="084B81"/>
    </w:rPr>
  </w:style>
  <w:style w:type="paragraph" w:customStyle="1" w:styleId="gap-btn-hidden">
    <w:name w:val="gap-btn-hidden"/>
    <w:basedOn w:val="Normal"/>
    <w:rPr>
      <w:vanish/>
    </w:rPr>
  </w:style>
  <w:style w:type="character" w:customStyle="1" w:styleId="nametablediv">
    <w:name w:val="nametable &gt; div"/>
    <w:basedOn w:val="DefaultParagraphFont"/>
    <w:rPr>
      <w:shd w:val="clear" w:color="auto" w:fill="084B81"/>
    </w:rPr>
  </w:style>
  <w:style w:type="paragraph" w:customStyle="1" w:styleId="div">
    <w:name w:val="div"/>
    <w:basedOn w:val="Normal"/>
  </w:style>
  <w:style w:type="paragraph" w:customStyle="1" w:styleId="nametabledivParagraph">
    <w:name w:val="nametable &gt; div Paragraph"/>
    <w:basedOn w:val="Normal"/>
    <w:pPr>
      <w:shd w:val="clear" w:color="auto" w:fill="084B81"/>
    </w:pPr>
    <w:rPr>
      <w:shd w:val="clear" w:color="auto" w:fill="084B81"/>
    </w:rPr>
  </w:style>
  <w:style w:type="table" w:customStyle="1" w:styleId="nametable">
    <w:name w:val="nametable"/>
    <w:basedOn w:val="TableNormal"/>
    <w:tblPr/>
  </w:style>
  <w:style w:type="paragraph" w:customStyle="1" w:styleId="divdocumentdivinnername">
    <w:name w:val="div_document_div_innername"/>
    <w:basedOn w:val="Normal"/>
    <w:pPr>
      <w:pBdr>
        <w:bottom w:val="none" w:sz="0" w:space="15" w:color="auto"/>
      </w:pBdr>
    </w:pPr>
  </w:style>
  <w:style w:type="character" w:customStyle="1" w:styleId="span">
    <w:name w:val="span"/>
    <w:basedOn w:val="DefaultParagraphFont"/>
    <w:rPr>
      <w:sz w:val="24"/>
      <w:szCs w:val="24"/>
      <w:bdr w:val="none" w:sz="0" w:space="0" w:color="auto"/>
      <w:vertAlign w:val="baseline"/>
    </w:rPr>
  </w:style>
  <w:style w:type="character" w:customStyle="1" w:styleId="divdocumentdivinnernameCharacter">
    <w:name w:val="div_document_div_innername Character"/>
    <w:basedOn w:val="DefaultParagraphFont"/>
  </w:style>
  <w:style w:type="table" w:customStyle="1" w:styleId="divdocumentdivPARAGRAPHNAME">
    <w:name w:val="div_document_div_PARAGRAPH_NAME"/>
    <w:basedOn w:val="TableNormal"/>
    <w:tblPr/>
  </w:style>
  <w:style w:type="paragraph" w:customStyle="1" w:styleId="divdocumentdivSECTIONCNTC">
    <w:name w:val="div_document_div_SECTION_CNTC"/>
    <w:basedOn w:val="Normal"/>
    <w:pPr>
      <w:shd w:val="clear" w:color="auto" w:fill="084B81"/>
    </w:pPr>
    <w:rPr>
      <w:color w:val="FFFFFF"/>
      <w:shd w:val="clear" w:color="auto" w:fill="084B81"/>
    </w:rPr>
  </w:style>
  <w:style w:type="character" w:customStyle="1" w:styleId="divPARAGRAPHCNTCdiv">
    <w:name w:val="div_PARAGRAPH_CNTC &gt; div"/>
    <w:basedOn w:val="DefaultParagraphFont"/>
    <w:rPr>
      <w:shd w:val="clear" w:color="auto" w:fill="084B81"/>
    </w:rPr>
  </w:style>
  <w:style w:type="paragraph" w:customStyle="1" w:styleId="divinnercontact">
    <w:name w:val="div_innercontact"/>
    <w:basedOn w:val="div"/>
  </w:style>
  <w:style w:type="character" w:customStyle="1" w:styleId="sprtr">
    <w:name w:val="sprt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ivdocumentdivPARAGRAPHCNTC">
    <w:name w:val="div_document_div_PARAGRAPH_CNTC"/>
    <w:basedOn w:val="TableNormal"/>
    <w:tblPr/>
  </w:style>
  <w:style w:type="paragraph" w:customStyle="1" w:styleId="divdocumentsection">
    <w:name w:val="div_document_section"/>
    <w:basedOn w:val="Normal"/>
  </w:style>
  <w:style w:type="character" w:customStyle="1" w:styleId="divdocumentdivSECTIONCNTCdivsectionnotbtnlnkdisplaycell">
    <w:name w:val="div_document_div_SECTION_CNTC + div_section_not(.btnlnk)_displaycell"/>
    <w:basedOn w:val="DefaultParagraphFont"/>
  </w:style>
  <w:style w:type="paragraph" w:customStyle="1" w:styleId="topborder">
    <w:name w:val="topborder"/>
    <w:basedOn w:val="Normal"/>
    <w:pPr>
      <w:pBdr>
        <w:top w:val="single" w:sz="8" w:space="0" w:color="E3D7DA"/>
        <w:bottom w:val="none" w:sz="0" w:space="6" w:color="auto"/>
      </w:pBdr>
      <w:spacing w:line="0" w:lineRule="atLeast"/>
    </w:pPr>
    <w:rPr>
      <w:sz w:val="0"/>
      <w:szCs w:val="0"/>
    </w:rPr>
  </w:style>
  <w:style w:type="table" w:customStyle="1" w:styleId="displaytable">
    <w:name w:val="displaytable"/>
    <w:basedOn w:val="TableNormal"/>
    <w:tblPr/>
  </w:style>
  <w:style w:type="paragraph" w:customStyle="1" w:styleId="divheading">
    <w:name w:val="div_heading"/>
    <w:basedOn w:val="div"/>
    <w:pPr>
      <w:pBdr>
        <w:bottom w:val="none" w:sz="0" w:space="5" w:color="auto"/>
      </w:pBdr>
    </w:pPr>
  </w:style>
  <w:style w:type="paragraph" w:customStyle="1" w:styleId="divdocumentdivsectiontitle">
    <w:name w:val="div_document_div_sectiontitle"/>
    <w:basedOn w:val="Normal"/>
    <w:pPr>
      <w:spacing w:line="280" w:lineRule="atLeast"/>
    </w:pPr>
    <w:rPr>
      <w:color w:val="084B81"/>
      <w:sz w:val="28"/>
      <w:szCs w:val="28"/>
    </w:rPr>
  </w:style>
  <w:style w:type="paragraph" w:customStyle="1" w:styleId="divdocumentdivparagraph">
    <w:name w:val="div_document_div_paragraph"/>
    <w:basedOn w:val="Normal"/>
  </w:style>
  <w:style w:type="paragraph" w:customStyle="1" w:styleId="divdocumentsinglecolumn">
    <w:name w:val="div_document_singlecolumn"/>
    <w:basedOn w:val="Normal"/>
  </w:style>
  <w:style w:type="paragraph" w:customStyle="1" w:styleId="p">
    <w:name w:val="p"/>
    <w:basedOn w:val="Normal"/>
  </w:style>
  <w:style w:type="character" w:customStyle="1" w:styleId="displaycell">
    <w:name w:val="displaycell"/>
    <w:basedOn w:val="DefaultParagraphFont"/>
  </w:style>
  <w:style w:type="paragraph" w:customStyle="1" w:styleId="divdocumentulli">
    <w:name w:val="div_document_ul_li"/>
    <w:basedOn w:val="Normal"/>
    <w:pPr>
      <w:pBdr>
        <w:left w:val="none" w:sz="0" w:space="5"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caps/>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u">
    <w:name w:val="u"/>
    <w:basedOn w:val="DefaultParagraphFont"/>
    <w:rPr>
      <w:sz w:val="24"/>
      <w:szCs w:val="24"/>
      <w:bdr w:val="none" w:sz="0" w:space="0" w:color="auto"/>
      <w:vertAlign w:val="baseline"/>
    </w:rPr>
  </w:style>
  <w:style w:type="character" w:customStyle="1" w:styleId="Strong1">
    <w:name w:val="Strong1"/>
    <w:basedOn w:val="DefaultParagraphFont"/>
    <w:rPr>
      <w:sz w:val="24"/>
      <w:szCs w:val="24"/>
      <w:bdr w:val="none" w:sz="0" w:space="0" w:color="auto"/>
      <w:vertAlign w:val="baseline"/>
    </w:rPr>
  </w:style>
  <w:style w:type="paragraph" w:styleId="NormalWeb">
    <w:name w:val="Normal (Web)"/>
    <w:basedOn w:val="Normal"/>
    <w:uiPriority w:val="99"/>
    <w:semiHidden/>
    <w:unhideWhenUsed/>
    <w:rsid w:val="00F46CB0"/>
    <w:pPr>
      <w:spacing w:before="100" w:beforeAutospacing="1" w:after="300" w:line="240" w:lineRule="auto"/>
      <w:textAlignment w:val="auto"/>
    </w:pPr>
    <w:rPr>
      <w:rFonts w:ascii="Calibri" w:eastAsiaTheme="minorHAnsi" w:hAnsi="Calibri" w:cs="Calibri"/>
      <w:color w:val="6E8193"/>
      <w:sz w:val="21"/>
      <w:szCs w:val="21"/>
    </w:rPr>
  </w:style>
  <w:style w:type="character" w:styleId="Hyperlink">
    <w:name w:val="Hyperlink"/>
    <w:basedOn w:val="DefaultParagraphFont"/>
    <w:uiPriority w:val="99"/>
    <w:unhideWhenUsed/>
    <w:rsid w:val="00A5371D"/>
    <w:rPr>
      <w:color w:val="0000FF" w:themeColor="hyperlink"/>
      <w:u w:val="single"/>
    </w:rPr>
  </w:style>
  <w:style w:type="character" w:customStyle="1" w:styleId="UnresolvedMention1">
    <w:name w:val="Unresolved Mention1"/>
    <w:basedOn w:val="DefaultParagraphFont"/>
    <w:uiPriority w:val="99"/>
    <w:semiHidden/>
    <w:unhideWhenUsed/>
    <w:rsid w:val="00A5371D"/>
    <w:rPr>
      <w:color w:val="605E5C"/>
      <w:shd w:val="clear" w:color="auto" w:fill="E1DFDD"/>
    </w:rPr>
  </w:style>
  <w:style w:type="paragraph" w:styleId="ListParagraph">
    <w:name w:val="List Paragraph"/>
    <w:basedOn w:val="Normal"/>
    <w:uiPriority w:val="34"/>
    <w:qFormat/>
    <w:rsid w:val="00E05CAF"/>
    <w:pPr>
      <w:ind w:left="720"/>
      <w:contextualSpacing/>
    </w:pPr>
  </w:style>
  <w:style w:type="paragraph" w:styleId="BalloonText">
    <w:name w:val="Balloon Text"/>
    <w:basedOn w:val="Normal"/>
    <w:link w:val="BalloonTextChar"/>
    <w:uiPriority w:val="99"/>
    <w:semiHidden/>
    <w:unhideWhenUsed/>
    <w:rsid w:val="003D06E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06E9"/>
    <w:rPr>
      <w:rFonts w:ascii="Segoe UI" w:hAnsi="Segoe UI" w:cs="Segoe UI"/>
      <w:sz w:val="18"/>
      <w:szCs w:val="18"/>
    </w:rPr>
  </w:style>
  <w:style w:type="paragraph" w:styleId="Header">
    <w:name w:val="header"/>
    <w:basedOn w:val="Normal"/>
    <w:link w:val="HeaderChar"/>
    <w:uiPriority w:val="99"/>
    <w:unhideWhenUsed/>
    <w:rsid w:val="00243B7A"/>
    <w:pPr>
      <w:tabs>
        <w:tab w:val="center" w:pos="4513"/>
        <w:tab w:val="right" w:pos="9026"/>
      </w:tabs>
      <w:spacing w:line="240" w:lineRule="auto"/>
    </w:pPr>
  </w:style>
  <w:style w:type="character" w:customStyle="1" w:styleId="HeaderChar">
    <w:name w:val="Header Char"/>
    <w:basedOn w:val="DefaultParagraphFont"/>
    <w:link w:val="Header"/>
    <w:uiPriority w:val="99"/>
    <w:rsid w:val="00243B7A"/>
    <w:rPr>
      <w:sz w:val="24"/>
      <w:szCs w:val="24"/>
    </w:rPr>
  </w:style>
  <w:style w:type="paragraph" w:styleId="Footer">
    <w:name w:val="footer"/>
    <w:basedOn w:val="Normal"/>
    <w:link w:val="FooterChar"/>
    <w:uiPriority w:val="99"/>
    <w:unhideWhenUsed/>
    <w:rsid w:val="00243B7A"/>
    <w:pPr>
      <w:tabs>
        <w:tab w:val="center" w:pos="4513"/>
        <w:tab w:val="right" w:pos="9026"/>
      </w:tabs>
      <w:spacing w:line="240" w:lineRule="auto"/>
    </w:pPr>
  </w:style>
  <w:style w:type="character" w:customStyle="1" w:styleId="FooterChar">
    <w:name w:val="Footer Char"/>
    <w:basedOn w:val="DefaultParagraphFont"/>
    <w:link w:val="Footer"/>
    <w:uiPriority w:val="99"/>
    <w:rsid w:val="00243B7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8335">
      <w:bodyDiv w:val="1"/>
      <w:marLeft w:val="0"/>
      <w:marRight w:val="0"/>
      <w:marTop w:val="0"/>
      <w:marBottom w:val="0"/>
      <w:divBdr>
        <w:top w:val="none" w:sz="0" w:space="0" w:color="auto"/>
        <w:left w:val="none" w:sz="0" w:space="0" w:color="auto"/>
        <w:bottom w:val="none" w:sz="0" w:space="0" w:color="auto"/>
        <w:right w:val="none" w:sz="0" w:space="0" w:color="auto"/>
      </w:divBdr>
    </w:div>
    <w:div w:id="61490866">
      <w:bodyDiv w:val="1"/>
      <w:marLeft w:val="0"/>
      <w:marRight w:val="0"/>
      <w:marTop w:val="0"/>
      <w:marBottom w:val="0"/>
      <w:divBdr>
        <w:top w:val="none" w:sz="0" w:space="0" w:color="auto"/>
        <w:left w:val="none" w:sz="0" w:space="0" w:color="auto"/>
        <w:bottom w:val="none" w:sz="0" w:space="0" w:color="auto"/>
        <w:right w:val="none" w:sz="0" w:space="0" w:color="auto"/>
      </w:divBdr>
    </w:div>
    <w:div w:id="231239690">
      <w:bodyDiv w:val="1"/>
      <w:marLeft w:val="0"/>
      <w:marRight w:val="0"/>
      <w:marTop w:val="0"/>
      <w:marBottom w:val="0"/>
      <w:divBdr>
        <w:top w:val="none" w:sz="0" w:space="0" w:color="auto"/>
        <w:left w:val="none" w:sz="0" w:space="0" w:color="auto"/>
        <w:bottom w:val="none" w:sz="0" w:space="0" w:color="auto"/>
        <w:right w:val="none" w:sz="0" w:space="0" w:color="auto"/>
      </w:divBdr>
    </w:div>
    <w:div w:id="510267602">
      <w:bodyDiv w:val="1"/>
      <w:marLeft w:val="0"/>
      <w:marRight w:val="0"/>
      <w:marTop w:val="0"/>
      <w:marBottom w:val="0"/>
      <w:divBdr>
        <w:top w:val="none" w:sz="0" w:space="0" w:color="auto"/>
        <w:left w:val="none" w:sz="0" w:space="0" w:color="auto"/>
        <w:bottom w:val="none" w:sz="0" w:space="0" w:color="auto"/>
        <w:right w:val="none" w:sz="0" w:space="0" w:color="auto"/>
      </w:divBdr>
    </w:div>
    <w:div w:id="660699391">
      <w:bodyDiv w:val="1"/>
      <w:marLeft w:val="0"/>
      <w:marRight w:val="0"/>
      <w:marTop w:val="0"/>
      <w:marBottom w:val="0"/>
      <w:divBdr>
        <w:top w:val="none" w:sz="0" w:space="0" w:color="auto"/>
        <w:left w:val="none" w:sz="0" w:space="0" w:color="auto"/>
        <w:bottom w:val="none" w:sz="0" w:space="0" w:color="auto"/>
        <w:right w:val="none" w:sz="0" w:space="0" w:color="auto"/>
      </w:divBdr>
    </w:div>
    <w:div w:id="1075977424">
      <w:bodyDiv w:val="1"/>
      <w:marLeft w:val="0"/>
      <w:marRight w:val="0"/>
      <w:marTop w:val="0"/>
      <w:marBottom w:val="0"/>
      <w:divBdr>
        <w:top w:val="none" w:sz="0" w:space="0" w:color="auto"/>
        <w:left w:val="none" w:sz="0" w:space="0" w:color="auto"/>
        <w:bottom w:val="none" w:sz="0" w:space="0" w:color="auto"/>
        <w:right w:val="none" w:sz="0" w:space="0" w:color="auto"/>
      </w:divBdr>
    </w:div>
    <w:div w:id="1277562410">
      <w:bodyDiv w:val="1"/>
      <w:marLeft w:val="0"/>
      <w:marRight w:val="0"/>
      <w:marTop w:val="0"/>
      <w:marBottom w:val="0"/>
      <w:divBdr>
        <w:top w:val="none" w:sz="0" w:space="0" w:color="auto"/>
        <w:left w:val="none" w:sz="0" w:space="0" w:color="auto"/>
        <w:bottom w:val="none" w:sz="0" w:space="0" w:color="auto"/>
        <w:right w:val="none" w:sz="0" w:space="0" w:color="auto"/>
      </w:divBdr>
    </w:div>
    <w:div w:id="1409186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hsmmamr@hotmail.com" TargetMode="External"/><Relationship Id="rId12" Type="http://schemas.openxmlformats.org/officeDocument/2006/relationships/hyperlink" Target="https://www.linkedin.com/in/husam-al-ramahi-a869b77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Template>
  <TotalTime>307</TotalTime>
  <Pages>4</Pages>
  <Words>1818</Words>
  <Characters>12239</Characters>
  <Application>Microsoft Office Word</Application>
  <DocSecurity>0</DocSecurity>
  <Lines>211</Lines>
  <Paragraphs>173</Paragraphs>
  <ScaleCrop>false</ScaleCrop>
  <HeadingPairs>
    <vt:vector size="2" baseType="variant">
      <vt:variant>
        <vt:lpstr>Title</vt:lpstr>
      </vt:variant>
      <vt:variant>
        <vt:i4>1</vt:i4>
      </vt:variant>
    </vt:vector>
  </HeadingPairs>
  <TitlesOfParts>
    <vt:vector size="1" baseType="lpstr">
      <vt:lpstr>Husam Al-Ramahi</vt:lpstr>
    </vt:vector>
  </TitlesOfParts>
  <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Husam Al-Ramahi</dc:title>
  <dc:creator>HUSAM.ALRAMAHI</dc:creator>
  <cp:lastModifiedBy>Husam Al Ramahi | Ejada Systems</cp:lastModifiedBy>
  <cp:revision>3</cp:revision>
  <cp:lastPrinted>2024-05-28T23:17:00Z</cp:lastPrinted>
  <dcterms:created xsi:type="dcterms:W3CDTF">2024-05-28T23:20:00Z</dcterms:created>
  <dcterms:modified xsi:type="dcterms:W3CDTF">2026-01-18T13:39:00Z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5d7bf022-5efb-46bc-8329-166eda5d4e9e</vt:lpwstr>
  </property>
  <property fmtid="{D5CDD505-2E9C-101B-9397-08002B2CF9AE}" pid="3" name="x1ye=0">
    <vt:lpwstr>jPQAAB+LCAAAAAAABAAcm8XSs2oQhC+IBW5L3N3Z4e4arv58/9mlKinCvDPT3Q+p4DBJ07zAIiiK4giFihzOMTwNQygkEDhOpUFUbXn66szGENjPbYfYWdnRAlckuCdQrpQuEJq2De5n9WPvhndod+Mfl0oDC1Q9TTL3kJ92SgFoSyNLbntBQqvT3L/8TwLEUJYB3buBzqMNUZokhY1gT/9ZRiK6diuFqh1Augc3TqL6GuBR9iThiZingS/j52k</vt:lpwstr>
  </property>
  <property fmtid="{D5CDD505-2E9C-101B-9397-08002B2CF9AE}" pid="4" name="x1ye=1">
    <vt:lpwstr>T8lH9/FpV7+gVcQDDmk2x2Fi3AvMyMqfWcb/2Tax2VFe6V16qunPt7bVf1RvbtKoEty9ZlV/0omQbi9GUx2L7OKOs4jB/gpr6429+6KPWjXp3iytKKoTGHVIz25aBn50o+z2b9LCLYq6hQ6I1yA8FiICC6w2+LrPTVx+uJ3ydTMgNW8Jdv8cxhiNM4+YXi8vx76QQVGmlgr4707oFpCA7SeivOfVq1jNyt6V2ygOhAxf8Yq7KEMTe1nko0849h1</vt:lpwstr>
  </property>
  <property fmtid="{D5CDD505-2E9C-101B-9397-08002B2CF9AE}" pid="5" name="x1ye=10">
    <vt:lpwstr>rLTyP32Y4XlC084O6X2oLB2zTCnOQg74s2CXrpypCxFJMjTP1oaojhqWfUUuccRZbwtXpDLflFIxpPRIMB7Px5h0bm1iZOTce61sv7IWGzoy753H9BIHT1yxSwSpq8G7v1wZTGwI+XvrDStDjegrQfR1n4eO3sJ0hTF6FqHJDxvM64Net6WkPj3Xk3YDWkYV5oTtaG5lX/Ti02ikG83oMNIBdtSlygsO3wUGhFB6QXujSOM4+f+R0zwYkgUHYLh</vt:lpwstr>
  </property>
  <property fmtid="{D5CDD505-2E9C-101B-9397-08002B2CF9AE}" pid="6" name="x1ye=100">
    <vt:lpwstr>XYGqvMZCRGRb1WdWFAQvdhW9i4mKGfKX9W2+Jsn+MBn50nz6uwOPmvD12oqk9ltdCtFO+827BKEmJ37/710r5fbSgU68dKJcDFfYTPUKmaj9k62OcRpPQOX2zScG2OrOInrH2fgCdSFuP8Sse425fNiMgD/F4zWnVg7ZprqzBDK5l1fAjRkhzzinSY0qwJTmnmfBhkmxNAOhWb/PJ3uAZ1xErDx5/VpexsIdZDnB3NJk8eAbsr6e9PoRjUK9Vzg</vt:lpwstr>
  </property>
  <property fmtid="{D5CDD505-2E9C-101B-9397-08002B2CF9AE}" pid="7" name="x1ye=101">
    <vt:lpwstr>19KUktSJwbOnC7v9f+RTDYdyGG1gpcaE49f2NFk0dlMbBxsnn588aEt8Pkj47rMnIARCJaEAjOeP4EDBOcnfphLKa96V8Bi9gws+c5Qsp8KgDhJdG+ZdaadpAMGKp7dDK36clzBlfaCnjCr7Kx4cpw6G2cC2Yk4eJFYlNoxXYNXf0Ge3kTexh1dgIZC0jU6oVUAFj42qofLWUlc9uWqolOJ15MkRClJCAg4U7MF+rm9iENd9zcwxIWc2y01+n+d</vt:lpwstr>
  </property>
  <property fmtid="{D5CDD505-2E9C-101B-9397-08002B2CF9AE}" pid="8" name="x1ye=102">
    <vt:lpwstr>BsWvXWcjm4cG4bUP94fL62VBsAw7KEsj4KuWYS+890UPaUi/21V7mjKHfPNSCwmwgVkYFZsYElsPbtJu/ySpov75vRbhtqm9dhKtXrB9JgxA64yNtvqNyKuBO30RhcfMz1ixtNyKQPIKnOMkzT9cIoxgIem36Yqw1Nk55cxFbZiwEnWyOV1+5Nvny1WsuZeJTj7leQHIi+UwR8y/Cxii89ZeRPhA/Se/Ha2ixU3lVuI+9Va3tcMGZoRytbkiU/u</vt:lpwstr>
  </property>
  <property fmtid="{D5CDD505-2E9C-101B-9397-08002B2CF9AE}" pid="9" name="x1ye=103">
    <vt:lpwstr>e+h9q/DUD2qXYvlCNrdBIjRnlcHWr7dowr6nN3hYCdnH/TvhLYqqbavOvTZHvos8a24xrDfAAiO/rHaX9CguVF/AaG6wyZS9v2UKnLxYaSVxDapIN2QZrMoycbnlKym7eITe7pKGtH6Mi96+RFa/G4H8QwTzxxLm0pL7n5PT3D0HPjbj7QFL0Gua34IsAWVVfcP3Ha41LFSwUYgBFmNTMH36NQOAS8fQTJrELFytrzOJNxOoT2ELQ2Dvhdv7yAc</vt:lpwstr>
  </property>
  <property fmtid="{D5CDD505-2E9C-101B-9397-08002B2CF9AE}" pid="10" name="x1ye=104">
    <vt:lpwstr>CNM9HOtmiMvJhjRtxf2kSKSo3Bh3FHi3tDJpd+J88aEm7MVki8U25DnCiE4UfoPF/3o5jH+W+UV5D/p9j/Sro9UxlB13Y1PTh660+BaFETQYn6Kgq48M+CRL5qd8s19A9H4L9FQwpUm59ETCnODRWUxluhrU5c/9LgJd+5K57WPXHWgfGCXRQo94CWjtk/R1AWHUkB6E3GHiKZuSvA8Khco7NZwUk/dVZfUSgpegLFe56+rqTkMSCp8X09k8rmw</vt:lpwstr>
  </property>
  <property fmtid="{D5CDD505-2E9C-101B-9397-08002B2CF9AE}" pid="11" name="x1ye=105">
    <vt:lpwstr>ohIccXZekvoqPtlibAz3H0oY237dItnxRh9p3AC2ngAA7yd5/zP7Agi07v/xsTkVnlG0tA9i43B6yVlgwlNpkJ9vsDZ+/9s3lT6DonI6BKdw/UFjtsLH94PHVJXEjgmhL/UYLB0gf/ApnPu63AD6vDiRSEKDEePrbNyyX2rt0m6aF2dGjtPHR8tC9E4xuS/9SYbdX7ImqNrcBOEuarBMQrsiUGo9XH8f+/WrH4udPSJA7Lk6QJtudmn9X3ykJPM</vt:lpwstr>
  </property>
  <property fmtid="{D5CDD505-2E9C-101B-9397-08002B2CF9AE}" pid="12" name="x1ye=106">
    <vt:lpwstr>edeHKsSasiS339N7N1pyZLJbjXyP4kkRL9jIkDRSiLhy+DfMxdKJ5WzFqsuYxhg2CTKkuSFX+w2OO0TNLOMEFjyw91IWN8L+6+uu/N+nz3KgWAOtUwd5a1p/wAQR/EVoF9FRc72hoQ9b19G6FrJt8xzEY5Lb9XD3g60MogMf7uAeWsO4uMCQNPnDI1h9tjIWCFEweKT2ihqTW5uWpxF998z7j9UJlzIjKJy2OE6LaVfJs58fVYucoB7RP4WxP7y</vt:lpwstr>
  </property>
  <property fmtid="{D5CDD505-2E9C-101B-9397-08002B2CF9AE}" pid="13" name="x1ye=107">
    <vt:lpwstr>D3shz6bH5ZQAWtNkCCLqsxOMiWZx0rq37m5lYb+X8lv6pRZiqh9xPKbzWzIj/IXs0rPV1pOk2i/EXimzNlr7ZVp9/eH4rYal41Kz9t+EENleHF6JFJWENLHA8d8gme2RXkRaRgms4hwczciTSieb52sJXpwnzqg1H3ka0Z8pLOXvhzfAUclYIvxuoQCfnVyJxSc3qJ2lOrwHxR07Ij+hJO8DPtHYsMyopyHioNlYDb8Wd1yg4YqooR6Kyz3piin</vt:lpwstr>
  </property>
  <property fmtid="{D5CDD505-2E9C-101B-9397-08002B2CF9AE}" pid="14" name="x1ye=108">
    <vt:lpwstr>4JPhVfd1ugWb5++i9hRBz/JBvTMc+AL2JA4aKjRx6kePFwE/j91MSwmO53Hkj37vM1w2UXhV2Ufwu7U4p7VsGiqzEu3zVJ7IJjUkfPThU5dL/LaEe+140nafqd94QwZBs3BeRjyA6pIytaI3Dd6EuTA2KRZFfTu36miXQgcX28IGMHC2ESleWjjyOWvUw51TfoHY5G1YzoClUbQcpDo09q0rJw4dmdWcwawO4chmPgaAqQPVILCvjy+E7T5EJHN</vt:lpwstr>
  </property>
  <property fmtid="{D5CDD505-2E9C-101B-9397-08002B2CF9AE}" pid="15" name="x1ye=109">
    <vt:lpwstr>7ACiw5Q0NhB/U2QJpvJHo3Q4i6RpaO7d1nMaDHRQkVt72SVH7H69SHOZi6M8dfO7F2C7thARCYc3h7NOgkMaeEvDP4K77Dr1rIcmumZ03bchM8ztcEkgVHyxm8C3UbwYN36iR7UX4hEIdDVv4bYEbJkhVSYXsGgWriw2gqjWEkEKw9kiPrpjvcyN+TakhxWOGTdf9Pg3VR2eY2KLNJW/sQNnO+Ou4m5WMVg1TBC8v9gEeeBpcnSIWYQJsyfax6u</vt:lpwstr>
  </property>
  <property fmtid="{D5CDD505-2E9C-101B-9397-08002B2CF9AE}" pid="16" name="x1ye=11">
    <vt:lpwstr>N7Jr/Xap+/KBsAAz2pq5ITCII3+5fR2jNtK/HwxVh9DEIhr6Ivvl1VwgUrH521pQoTmb+/yZQmg+M+J1b9ZtUnaQNFGcL9BNN65Nc54deuLvxe02dsZ5LxHyWbmbuBwG0kqCQWFlnAleP7C3Lk4PXj8TQcN01DDj6kGK7RXjkpOXrAHv9+9J56OgPduLYNzZ6zWc13TrXLXO4JY+9fwRjKclQkso1AN3LAiVwCZwOWxJFo+zVVcnSXk48IRMWnz</vt:lpwstr>
  </property>
  <property fmtid="{D5CDD505-2E9C-101B-9397-08002B2CF9AE}" pid="17" name="x1ye=110">
    <vt:lpwstr>KmEqB1n3/HbHZ3d7bfrIaBwthGf9+6kJjlWch02XYgHbxd9wdSPwdahdCyH2PumI2LWe9G1/teLAHOTCER295m4zIT19z+fiJQ2drEz7AnoFxsU7iNqUNerqCCvcnjoX90dSfs9yd9hPJNWB7pnU5L4stBqzBKBBfFZHydX5P3O/gVwnTcJ3frIR4GQJr4P0mHmSxr8xjCCxuyaas7s2fOLGqu9GZ8QqoHmOmX9O/XB76zv2ysSYv20y7rJkyCQ</vt:lpwstr>
  </property>
  <property fmtid="{D5CDD505-2E9C-101B-9397-08002B2CF9AE}" pid="18" name="x1ye=111">
    <vt:lpwstr>2mcXRffSwEQ3q4cZqi/lFKlK5IYXB4QzMdEkL62kk473F+Mx0ThrXEewu182gGZSacmyMu17fRgeeQ3TGntImnFoRgEWqUX4bI26cNaJKgBZWyldWHoq7c90wOMLEwoJnnSI5VhxC2i+QlFO9fwMytp+mklCwBvUZU+WPaRGiNmnG/gXswRRWFLEp3i3Rl9cxZKsKDNjASUybTwBvcJpcv9c8eV336Jpu37o8wu/8RU3J01C6JkNnROuCf+fOSE</vt:lpwstr>
  </property>
  <property fmtid="{D5CDD505-2E9C-101B-9397-08002B2CF9AE}" pid="19" name="x1ye=112">
    <vt:lpwstr>5K6AZxKxA38qDdCO7Zk8hiIBpjAG2NjsZUcE71bbJMWCa+FvVA1K0jTeHs5wwCH6tY/PHVUk7brVMWjZBBQGWvqz/N/Av7wlmHloPed3X6Y9l0vlkmXV2UBUQ5C90HV8S5LDOeVehOWPv0Dws/snHNGZjUY+zq93tSz/V5FTRPDBGk+lwns+pWTVUZRhf9735mZIw2bJ8kXNkdsW/wHVCvyqXmfWH1BzxSY5i8YO+VRlfgnzWJpIske+lkVztGe</vt:lpwstr>
  </property>
  <property fmtid="{D5CDD505-2E9C-101B-9397-08002B2CF9AE}" pid="20" name="x1ye=113">
    <vt:lpwstr>jaKpnJCjW1mA7RR6z4qkFE4ynWG1R1huuSqcaCEd+d2U5mklnGn/M4cgrGdVH0hqgrpHgz3H+zO0KY+RW5iLI679FMOgQF/gEcN4AC8UvgE5s11qll25PKSD94BmBzKiLUbCjoAUMZ4wrAhPyWkw4g4D2K+mtdFxm/IAV9taDmU+IaVZX3Zi+9rP2yX6ZpCorjrHNMXZxC55U16ip6pDwLnGMy7YxST2boO+SLQhyhzbFrVu6mrvsUJLelC5DS8</vt:lpwstr>
  </property>
  <property fmtid="{D5CDD505-2E9C-101B-9397-08002B2CF9AE}" pid="21" name="x1ye=114">
    <vt:lpwstr>cCkqI+r1AAzBiHrwkS7l47W4jyiBqHfUQB44MtCUtzv+sj4P4SztFpaC8NRSx0qt8jg9Y2h1dIkX0FmrNP2/qR2xHbfi98bRCqlADgxDyi31cdNS06faPNaDUvWAfAT6iaKMZCVz8RVedlKQyhE1fc4pTmboEtpq8oIZPvskNOpjYbd0+I0g5yF9FpU/cEPp4/HbaZKRWfugakOGRJZn/vZufV0Q7M01cLRM+PuZTjxEBnopH/P+QnaVxLHhWeM</vt:lpwstr>
  </property>
  <property fmtid="{D5CDD505-2E9C-101B-9397-08002B2CF9AE}" pid="22" name="x1ye=115">
    <vt:lpwstr>sxyynWXtKO25p1XsQG8qRfvXacPKCT1ebHAxUfxXS7f9s4aSkaVDQPcp0rLUwqM7aiqQsYF1iZDschDJ+rJZgapBw8C582vcBc+W0BtMQlkbvFSXlzE6gCpdasFAMCVn5TNcxvrroepp+xwlR3cZxeAPKvLFAIReIi8W1J4hfo6FI5v+o18J5LeLwGYhGJKreK2TBCyJ5TEvPI0ybkZP+EmhFA8npoUzj6ZKOXA/+Aim9zRiB//4z/EWL+B44Ka</vt:lpwstr>
  </property>
  <property fmtid="{D5CDD505-2E9C-101B-9397-08002B2CF9AE}" pid="23" name="x1ye=116">
    <vt:lpwstr>ae5+YkDiCKsNfmXUwdYGlLzsOhWawvAc+BHQHV6qbVpn4pvgPlL2APBA94r7QhRE62NIbK8EuP1ijL7cFk/MJT28Ya9mvjmtzYPgMr4AqfQ2DMzq1F+2PuMas0ViXEw9Yk0T8RgAaEEKepphxurd/IyAQZ0NQgtuOiqG+pWj9ZXINODEXGetX2CExzpQ42eICsmMu6qzJ92bwHIfA1/OgQVLf9PqREL7TKfofPCXVdiy2c5buwq0PHVg2bJeWEI</vt:lpwstr>
  </property>
  <property fmtid="{D5CDD505-2E9C-101B-9397-08002B2CF9AE}" pid="24" name="x1ye=117">
    <vt:lpwstr>Ef4oTIFt39+JSfmrZmNdbIfBd/nl21KBjsL4qvlI1lpq/qf+hvrLC5AE1tq6f7UuGkGj409hOaNYOLet/UVjK0cJ17JUtYERkD1LIXLSndrXIE/vFt3HJRa6cfJ/ZLQTAzYWiMtKgDz2ZgEgwujqc/Pw6n0vpXsWj3zmgwqda9pQ1s1ij0qy6q9Nw0/DkXE25JxJC9adrKKeO1q+1xqSwlACWcitvhKnrBLoD2NqB9byTqupYTmjAN0qvRThOzS</vt:lpwstr>
  </property>
  <property fmtid="{D5CDD505-2E9C-101B-9397-08002B2CF9AE}" pid="25" name="x1ye=118">
    <vt:lpwstr>sWRAlzG2Tg2SE85K50XhSeEyv2wxt1f7sVXjf8aBbCvu0BYRY8K8xMgCQZnkuw1hSe9hT7all3gN1qd/HR1MGP6ysAiZhf2B/lZTe+o1q4Jgp9MPNaHCk8cJOdMS6kTc3WqlbZj91zEuzyDuMIZGWUAiKEDbziWENCKmeeAitEwpt1XxC5swEbEiw4YnKQvsH0BX0WtcjSoGO8WoufV3Qff35nvJIVBTjPXj5+eg2QD4lNiLBevCJ0MasV+VaoA</vt:lpwstr>
  </property>
  <property fmtid="{D5CDD505-2E9C-101B-9397-08002B2CF9AE}" pid="26" name="x1ye=119">
    <vt:lpwstr>6+NRvOL5EVNTicTuenGmm7Wcoj8nnyhOHdstwx5HVnmSAv2MIvT1Z6uMI0oQKqkIMcP2xp5IU+i/17lT6+oJw8pg55TcEEAjnzSzF8B+QO3V28zsWdFd1lS4cw7wQo3imC+ItElTfksJrg/ybAbIpvJDUhj6aOvQdFGokc1eayGOtLmb4mRyk9cDSIsSlX96BxE94ay7Gq4+Teqhc12vSTgbCfUaMyjvV1ScMk2WJoGs7l26gPHT25E8fV78rCi</vt:lpwstr>
  </property>
  <property fmtid="{D5CDD505-2E9C-101B-9397-08002B2CF9AE}" pid="27" name="x1ye=12">
    <vt:lpwstr>EIodRk22bDjpM01nZYSpZZskIsb042ZhORmH9d13T44DhnLAJTNIHKkMhP0hZONycg9EuqlUEwet/bhm4T3tBT7gmupmf8p/cnZ51SDXGbtr5e8evCVHQAnNl5DA79wTR8Zqpr8sHOq2xBQLC/Vx5pPxs/StuqhCAlUiQiiVjmChuRN4j/DUu4mruqLFR/54aQTixY1Wwa5uFTivkQjVcNIfCKewYKinPyXxCFSnuzwJ79tT0Ogb9/zWwTKUwnS</vt:lpwstr>
  </property>
  <property fmtid="{D5CDD505-2E9C-101B-9397-08002B2CF9AE}" pid="28" name="x1ye=120">
    <vt:lpwstr>204RcPeLgYytt14HiwLiAOozAe7fI+jPtXO/zTXxEAIhim7pVh16t9+Nl1Q8QGk3e8yUzBE5KKSbZmsScv7kAmjGr62jOXSWZfV1vUKBqWNbet3A6TcJfD6mnEfh5vMsbW85MMqHq7PvwEoFw6Bwt+J0dR+acbFsj8Ij1CI1l5Y6OSVdtVbfoj4iWQlFJmjHsfyHWNM3HRRmacDVzQK4OPb/w26jsbEy9eaSo1uitfmk6MxPCQ2Cco+67UfOggX</vt:lpwstr>
  </property>
  <property fmtid="{D5CDD505-2E9C-101B-9397-08002B2CF9AE}" pid="29" name="x1ye=121">
    <vt:lpwstr>A1apA+AITLfwCHKq+gJnNUEx7y0w2sFdC6fNVuq9hh59uOrSQxZ4jgbHc96SkF999ELxtNZMJN+JAyu1zsYczPUHVXXnrXLWtXb5XjfGRGXG6n/oirdLMWblkFhOPbpIy+bBv0s5+YQ37lr2MrAyYxI9Io9e5Q9YOUGRGfzGd+hEKffBLWCGrpLp9hkCfD3AnCU46tLwTakIUufF1+Eb8VQiTR1L0aJm9Rkh22DiOEJ5LsyHrt4B5cl3IycLx6g</vt:lpwstr>
  </property>
  <property fmtid="{D5CDD505-2E9C-101B-9397-08002B2CF9AE}" pid="30" name="x1ye=122">
    <vt:lpwstr>qehxHrgR5WivR20qVv31gZhu0KnPHnKxJb+OKfQGqhmlrWqg0JieIiJotA/UNFDDV+bc+m1/Y6EB+bePbBHzKagovzdKr/fCmkv5nhuvluGDGwXR4w6lvVDqHC7TcsKPtPUBhzlbFdtHJvGS/PUg2D95WnYmY/esh95wsnH/kgRb7XzVfAL24HYb2jI9iQZ/TNm7lYEbZtOuyjklmBWuiLcrXwrJbQFFW8buMhW7yyttQvLnAusn82pgVZKKHAp</vt:lpwstr>
  </property>
  <property fmtid="{D5CDD505-2E9C-101B-9397-08002B2CF9AE}" pid="31" name="x1ye=123">
    <vt:lpwstr>fkkCx2fT2IwiGHjvr6uVMHcP8+IxDHW1w0FAQUNdSIU7POlxASPIGQuvPBqw3jokmNUhuXKzK/4FVYJ0KyhLh894UltxZNQhJiiqAnX+jb3+sCxVKciW7TuqG9Vs1FYZgI6AYpDA+Hm4fr/54t10wc3dIlOoVQQFtVRYTRA0gf90EU7PmR8B8oBGFkzj3tymhMbDbwq0axMpUYBUqfDcVAWmIBNQA2uxvmRpeOzvDlYmhiMH/VQ1BBnyI41Gr0j</vt:lpwstr>
  </property>
  <property fmtid="{D5CDD505-2E9C-101B-9397-08002B2CF9AE}" pid="32" name="x1ye=124">
    <vt:lpwstr>IDEzzPmg4VLREoRGy6qZPsHeysOF4DXnuiwYv0rAQQ/SGPSjpdeVOBkQ63YLiB1C4Qq4uCJuQDcfSdzgjjEbe2n729Sy/ybSkdPysYoEQ2yVcKef6TIV0TSyIm/1jzuQ667JVmdh9c4+Z4IoXwQdhjdLXWECwBhkNNi2SIVeo+8pHgfH1jtDDhaFG/GyhpxSzPyCVh0IC2p2w6enIa77RWZikTXbKltF866uzAmtXuYeJhSYt5bAcPYwjrIAGYF</vt:lpwstr>
  </property>
  <property fmtid="{D5CDD505-2E9C-101B-9397-08002B2CF9AE}" pid="33" name="x1ye=125">
    <vt:lpwstr>fd+PEcInZzaXruP7m7Xt9ESVK4X6QkXGbepyU+2xjTHM9Mee5NrHdhIqm5NxKfmdbEV5wOCR6F4k3IT2ODohAboI3t37A2UA5FB866eC8AjL1Ke3cXFYf/UbOaYkRU0/8EclEekkOs7fJV/U9CDSY5FT3t3Dnqn+hPIc6PFT1ekW/9nRR572c0M4nu+r5DNBC/GiX1H1TX6AGShwzEU+CTGiBA0v85J6VIshWkQYwabWBcl7tOXbJnduptYv340</vt:lpwstr>
  </property>
  <property fmtid="{D5CDD505-2E9C-101B-9397-08002B2CF9AE}" pid="34" name="x1ye=126">
    <vt:lpwstr>Lxcy0eflmiwgaGlXcMxn3NJ/c6XSiq7lqpcnxWRgJF6f7okUaqamoX0w+NgI/ncLcu57ROBgz7kRkuoGDaseWEZf69BQT1Gz9pti0l8pxTBA+SagrGsOGnnfZCduApD/fj3xD9f8msH+PetZm4nc6/OP1gKHA61crnny3oZdY2PCYJnyiEqF7uE4VLzIDKOfGmNOB4t2DIAaeUUvZXQUsU4mQYV/cu6hfI1qbv1r6inoYlp5ioxXxoV43nmmZux</vt:lpwstr>
  </property>
  <property fmtid="{D5CDD505-2E9C-101B-9397-08002B2CF9AE}" pid="35" name="x1ye=127">
    <vt:lpwstr>C8ewd288NcIyklFJUEIqb0YMTpul+q55dZxtmz1dVD4kricLkIgzfy8rwaBy31ZrwEanR6QYYXvGwb9mawxdX1DEOIC+qu4hgAEBbwvObCzIHWWa7fgmubiAz1Rex4LSIq3FMi1bl7XVQxc7uu2WQWUvTXOJykhryXSIwuKtNpLSclozNykzrk0zA/TjWpNMQhJRRAKSZ8AA1UqZfLlDo8EA7wRATi8DJ1FSvvrV2K72kFpzEMa4SIs0ITBenGO</vt:lpwstr>
  </property>
  <property fmtid="{D5CDD505-2E9C-101B-9397-08002B2CF9AE}" pid="36" name="x1ye=128">
    <vt:lpwstr>K7IGQjH/lg6Yk17dlKV5KdUoNg7NtRUYIkQZ2b7hpHvvObDtYTn0q5SnYWoWTAv4M0E8/nzAEydUAC6WFcACdJPtz+ciuqKWsWhRSa1Qhjglnh84UkC5Bip3v4KvGrxOSxbj1FRLHRw3y6mdSaM933Qxu8+eqVEYOa1cIoMKTdoUfrsZ8Mdt2OSlCGyRv6CZod1x5+E2pUHZ/wjkGznO5lZrqItUi5HgQoLSq1NsvaZqrbRTiRao+Pnq4erf4gZ</vt:lpwstr>
  </property>
  <property fmtid="{D5CDD505-2E9C-101B-9397-08002B2CF9AE}" pid="37" name="x1ye=129">
    <vt:lpwstr>Op26z4Y6u3EejFGOvUvf/umY1bRoNgndVIBhgY+Z7CEvA9hfQQMDO/rBzaAXiOWOkDmDxAebx3lRCuJA3RGD9V2RqonXyb5drpcjuXOCZmrmw+vujxI76FulcZwCTbeZ4OnKuIfih8cIBqNRR8hPk76WZ4gUi28aPQZiKbCAFv0XbbaMT7EyXFmF9lXFdqCpejTeGxqUeYAUaxGGZWOOPGey2yijpy5NmgkNr0Ci2+ngP905GocmpHsARaMvBBx</vt:lpwstr>
  </property>
  <property fmtid="{D5CDD505-2E9C-101B-9397-08002B2CF9AE}" pid="38" name="x1ye=13">
    <vt:lpwstr>oehwsbzdY8ZlrCPmWsT4q/hzlkOPuF1WJhMh0uklYliHWzSEe8bZe6qEh7j8bedDi2uRhrghRiuKQqz+nFpQqR0PXvreDvqT5n3W3XvfQxN8EiPy12YOvscUQkGZbhB6M/dAn5xirHcJwezxgV0EAVvj8i5R5HHD+okl36FDy9RiHzC4CX1z5L8KPNHuQCE0pglSVGKKR421M5Mi3RU7AYNkaYBXZbz+8xZKwPkn626dxwoDeUBuKMfbWOfCpZY</vt:lpwstr>
  </property>
  <property fmtid="{D5CDD505-2E9C-101B-9397-08002B2CF9AE}" pid="39" name="x1ye=130">
    <vt:lpwstr>PhYSjanqhfJJSfgtw9pa7Kehare/y5Lh6lQyQycKNF38OAQmmRpOtXl344bZproVItNLmtIgVn+Q6KzUKHio8P5efnDKWfy/I10jk1k9AbekL8QH1K3FKhpPuNSPkp5Wo37ZoqZzABTJC7SuhaUJp2AIOZumIWddi1V+ybFUyE06Q4JSEIz3Rcn0rE68Z3ZoQk7l0H3P0YSV3IfqaKzQWbp0SGNx8SaZzuUgrmN1xpeayfM86BODAN7Qys1dvZM</vt:lpwstr>
  </property>
  <property fmtid="{D5CDD505-2E9C-101B-9397-08002B2CF9AE}" pid="40" name="x1ye=131">
    <vt:lpwstr>zKVLT5+rHS7E2WGCsNOB41KYyTUP5foeUtcRx3xf4Oxwyr/f9OXtN2S+5PZh1TliPdthbHNOH4R2P0cVfutxTTS00NTDXciQGiS/IdzdD08ZqDkzIR4SUbHwOITGrYo3Dp3AhY1mU65I1VNrPivnRWnPcVLv0zjZi9tNpihBgc/lwHJ4N2yMA3IYY+KGPq5yQYXYQifmfWeauzmexpcKl5IQAhkD+4WVxdPMR1cQ+yVM8kP1k2qhOfkRyXWrLDR</vt:lpwstr>
  </property>
  <property fmtid="{D5CDD505-2E9C-101B-9397-08002B2CF9AE}" pid="41" name="x1ye=132">
    <vt:lpwstr>rn6x2W8/MCWGs4Gi1zDnTkgpYmyAN7wMIrzTzLfkxD3ce1I0UMN/++QxySQvklTLfT62Epek00qTrb14/Ns8Wb4VO4gdtEy8Xw3urnDV2GMTmC7fTyPKzNiNrSTj40f7xCxdFm8HC0R8UTUwxxLm6ERZ1VMODoKtVSwCk9wrK6rI1ENW248t0Excant5Xuo+7NIi2uJ3aAT9+VUcI9K+D+zWsQk6GFV6WBiQ/04eJbsWeEM6QkSX2cwNUNf8GnU</vt:lpwstr>
  </property>
  <property fmtid="{D5CDD505-2E9C-101B-9397-08002B2CF9AE}" pid="42" name="x1ye=133">
    <vt:lpwstr>/Ifrutg4yCEY3o0SEj2KdBwfLSqgDcv5j7DYnXuGwZDVMgNnNMTufxvw0U/PgOubVvRtf87E1kpCb3wLgcJjlSpnbXJbM4mvh+luio+2DmLUY1zSiqznn8h6J1bNmOvB+6B//e39xYbzGW4Jl0H4BvBiIZn2bzLdkt8H6TUgLEz/Pcd/VrNYW+aPovLUbBIIo+kEUZAQlGZFz6sg5i/j1xoUbFzpoZ+fNvcdetu0o1hQj3oGwpgSKdys73A8kHN</vt:lpwstr>
  </property>
  <property fmtid="{D5CDD505-2E9C-101B-9397-08002B2CF9AE}" pid="43" name="x1ye=134">
    <vt:lpwstr>3v1YyL6hB0uRcNM+8mhdwgpbny+jAxkqQL2CyH0oYOYHsDgzHq/L3OCOdmF4//QlaoKBetyOWjtlZdPcI5Rwe126RBIu3vNSbkq8TRwbxq9G1XPy5ArHGYqleweBlRaVHC+sdbNIOGda79zv1E7l8BfBHdWG7je3jIbtimE0ANyLYQ4w+YTs7RVXCUXw6vNaeV/vWmaGY5RMF/nnH3IsYYOBIHu6epI09nX+G0yze3DnrdLnOtxBuw6HSTLZT55</vt:lpwstr>
  </property>
  <property fmtid="{D5CDD505-2E9C-101B-9397-08002B2CF9AE}" pid="44" name="x1ye=135">
    <vt:lpwstr>dQ6L5UsqGh9C2fI4fdtHHSBPqdd+J9yGj6hf0dzzJWvEhJtCOtsSWJm6od35XfrFK3XoWWhq7zbXEjPt8/TvX6fMGsKIctRa4G+fp3uX35nipd87n7/jal7eqYeZ/fq/diblY2cYVzJ9OYZE1ZxrmtAvV+KnAJMb82PkWPOgGswiuRszNtN9otr2CM4aheTq9wr2KiDtnNUfMPBnB3yIjufQVxgpa2BwMU32y6nNNMQMOv4D2jvbzHu3ftIU1/H</vt:lpwstr>
  </property>
  <property fmtid="{D5CDD505-2E9C-101B-9397-08002B2CF9AE}" pid="45" name="x1ye=136">
    <vt:lpwstr>cUWzw0cuP1F8Cg/j2ikd2T34ccS8bdtn4wbbhIhF5HSL9QBkVuiegFsaTjbjK2DUErAxcpdh/WUk9FIwn+alK9HWIn6lJZmso09lC+iPA17ArQ5n5dFmiiMM1XAk+M46gF9to6BN5+twKTp5i5n5hZhexcrI0yIeZSo68unyZ/72OxRb44Cka4sFM2Jgsux9Y4JHOy9MVlHfl9ECIWfqoRhFIYPamw9lhHNdTnoCfYrSP74f/x4LdeRiEmxtjHo</vt:lpwstr>
  </property>
  <property fmtid="{D5CDD505-2E9C-101B-9397-08002B2CF9AE}" pid="46" name="x1ye=137">
    <vt:lpwstr>2ulgR2BPRoAnjggkQUevExbfFKSvCJRnUDF+vU1nSd3TL+IML33ThCBdp3mdMIiD3NcIfzHEXRXGmUNXj3qWsfyeCZv3DdTf1bVmaVoY5bZaJ1tz0+sz5B/5qB+UTJ2jA7Xy5D36dSXlNzztOs8P5lnpTNCC6K1zpvJjRUCQGLbmSJ/3FoUmJ1fZDnQb8ZNcVuV45WN9sTHL3aOj7YlIYyjQFq2OJ04zqE52c98jCcz3ehKLTcR3UJFv7NBIzEQ</vt:lpwstr>
  </property>
  <property fmtid="{D5CDD505-2E9C-101B-9397-08002B2CF9AE}" pid="47" name="x1ye=138">
    <vt:lpwstr>HDoj5EJoD1BOKxyEWJENIGAwS/xubN0hTKBq7y0RW1A0KB7MNSad9pJ+sRiuWJ0ACwyrsLgzxEa0t5DVudaBYUuTrEp+JbVP1wOZHnpU67zq/nD5Jg19/N3wWryimk6g1cj0Pr2Xp/MHzHvt8h8tWQZfFMeVu/nBRtM/R2oMeSr1cq12Fck9p9PyMyptwiYFtWieLJD7BLVk16E9X30Kubu2O01vUZTylJHMpqCtPp7sESZKC5pCyQpj7SW0sq8</vt:lpwstr>
  </property>
  <property fmtid="{D5CDD505-2E9C-101B-9397-08002B2CF9AE}" pid="48" name="x1ye=139">
    <vt:lpwstr>jqcgLr2Z7R6/HumcTukyT0XwP0EWovJQ0ss3RCGLVQytXNkhf4Ics0Yp1/3dqaMv/v3sTXQbz4PLTouU6cxtv6fNpOn5jwxFhfYe9mBBMvboiID8Rkhhd06TdIPPcYlkDBETV7PY3a8o6mhRdSjnzU6uxoWfs98PbD8QVI+HX2xVemU2B9xHcTfueywTPML+JXOVNCLco0WTNV4sanUW7bNTMyrUx+7TC0CTNiP6EJKmF0qCtbd2UMIbAALwFZQ</vt:lpwstr>
  </property>
  <property fmtid="{D5CDD505-2E9C-101B-9397-08002B2CF9AE}" pid="49" name="x1ye=14">
    <vt:lpwstr>bPY2K1NSxl/YYACL7Y2anUSoBMIcTu+YrznsFf/mUMhH1ecMSAQFDDUxbynDK+IDjSHXQL8mNqVi/8gPuC7TlaGtphdxAf5x8QBU9V3AeyzNc+cG+VePk7aemFg3hgAUQkmPxhwIQdUPxRyeedwXQeVLfh3J/aO2TFyVwwMuJv2rgy7Ej+z1bmQvLsAM+GXwkMLq3qKSrzUVLZpDhxJoIGf1CDB9MXEOIbzDtJZoyOuZwZ6r+TBGk+IaTpZbb6c</vt:lpwstr>
  </property>
  <property fmtid="{D5CDD505-2E9C-101B-9397-08002B2CF9AE}" pid="50" name="x1ye=140">
    <vt:lpwstr>ospYppHgYuqZd6xTMV+BIpbNzcJ7LvUpaBCDoyNkCviH6BQzob36LNIMkOvhPb6Xppj++WoX7/pf//1lUpUQaOlsKMjqJU+OJ48wmqL9h5N9Shw8+dr1EF0ISrWpdzSPJiwFN+gGwHRZcct2zf8Fb87+k/0brNNBPCZI8b+Hr7NZpXL5ec/WzAlYVVIIFAUwr16+RiJviqIa3mQm0ucilru2PEpvUKGrJYN3l76b/Dgjbqpsw9JXIX3R7kYn3Na</vt:lpwstr>
  </property>
  <property fmtid="{D5CDD505-2E9C-101B-9397-08002B2CF9AE}" pid="51" name="x1ye=141">
    <vt:lpwstr>jWG8hWVw7w4YrUG8QHkM6Kw6ASiVMUj7vD1hN4k0oFBsNGn/SnFrY4wAhDlnDQLX7cgKdUjv7NN62au4VfOSLGdW0h6H2yJWvdbJeYvbisnLEGQvPae32b4cJhu7D1ftYFQL39xDvKyR5Xl7tbRA48w2iOmCBlrQnO7InS+miClF/lgnePMxSwkm2kV9nQZhmcozhfAdqsDSD31H89svR/el5V/1iwlE/i2uqaqIfMHEI4IC4EydPM9JxPu1IsY</vt:lpwstr>
  </property>
  <property fmtid="{D5CDD505-2E9C-101B-9397-08002B2CF9AE}" pid="52" name="x1ye=142">
    <vt:lpwstr>qVYjlljBVh2C+85IZz5NLOeqV/iTuL1zrna7zVohkRYMzP8fGIGZGw9cOBIb6xMozwZcBqEAiGbenuPxR3G+n+km4xdAcx/7oJcayMVMX7M0uKtdaP6DT+86ZTIIKPUYht9DKg+mGXfnBVuzi6K0bO6VvzinG3DTrjj/o0E7Ja0YoUUUWmGKsprpiCZHfSpZyCJZILSzpw9WUSKFS6kNE+dB8tZcCjxZ4EPQNQevjDsdGZAa3bCP+WC2XH9JL+f</vt:lpwstr>
  </property>
  <property fmtid="{D5CDD505-2E9C-101B-9397-08002B2CF9AE}" pid="53" name="x1ye=143">
    <vt:lpwstr>TyILQLhiYm6LXodFxqP9VwVW7aAQvxdOrFSnbcWFzOtyxQFFzTWYeFU7t3SLJUKetz1d42+6lrZxVwUX00PP8V9gQafL+26KE083/o65QPrCliwPdujFTz6tRb27KTt88zR6sOGZUSRVm1UhBr9uIxT3nBj2KMjE3G9oEgramEYEl5Z8m7OR/yMA26KivLOqz6Pxeaue3N8yru7WAQbsfs7otRH+nQTST65i3mtAKj+47e8M+4B4cKeIFwI/rXd</vt:lpwstr>
  </property>
  <property fmtid="{D5CDD505-2E9C-101B-9397-08002B2CF9AE}" pid="54" name="x1ye=144">
    <vt:lpwstr>2nMI2gsee+5z1ARtS0A070pHU6FewWcGW3eemocg8efaA/jOFp6MR0xfbEmqTYBUDJ+6qJHp5ioEZiGAR10r2Z0+S/Wa6ebE/QP1VP466jXJ8u9+4BdA2HN4c4e9EmFsCnMkNY9HoSA7XnmvwP4CV2FUzgHZZbKSm9RW5WbQCt0CodX4fAKo3x3UlOwRGCNjm0Qs0VzUtihEuy1tpnXekYayvWpPV5OvC8Rg27K5q6Me7maDOKuxqlYHNfa1PJE</vt:lpwstr>
  </property>
  <property fmtid="{D5CDD505-2E9C-101B-9397-08002B2CF9AE}" pid="55" name="x1ye=145">
    <vt:lpwstr>yvIK/PR4/g0W7rDpuonY5yUyX0SU8WOUrDCeKFY8t3Mu5ds77zCoa9oBXo6SiSFjRbc0Tds7IFYgjEBdBCvPDzK2Au+wn2KoA18PPlvOz1gu741zZZSbPYW5sertFx74oolSKqqENitSHt0KfKgQb16NOBPHT0Ra+1kMFUP35uqqSVahqDarcUYRdb/Qa6UL/UQ/3QDFpLq+eNc/q2L4/nz0+p7B8ya68Ta/sHfW2XMY8o66MyWEXLQDdBGj3RJ</vt:lpwstr>
  </property>
  <property fmtid="{D5CDD505-2E9C-101B-9397-08002B2CF9AE}" pid="56" name="x1ye=146">
    <vt:lpwstr>nzWw5hEtNlqgq/3YFaDod+7MhqtTfkhoUc1nGNcnyYnZCgTN8dfuXlRjyzE29VpPOwPw2vfyNZRwddMTODxSobQFWYb7zf69m6JjrgZ8aLQ5PDr9nEVgMENOE4MHp9IncysMzlv/OODWwl+uUrts/jr16LrRXuTNXkZKABYeN0xoBW2h6CDdIDOomaplzeTKOc8dRq28JRVxpt8wLfakxA3yncBXNPqcG0ntYSgI9QMrY7qbRnDKaU28qgwGuaP</vt:lpwstr>
  </property>
  <property fmtid="{D5CDD505-2E9C-101B-9397-08002B2CF9AE}" pid="57" name="x1ye=147">
    <vt:lpwstr>8Yhcl3wVK5XC6gBcLuUUp4Bb/mAbq6HdwRcAYd6/Q7e9iI4/+GfasAuUXdHcq0ywLidGIi75/WHyxyIE4UEyVtLAvaiklAGxBRz25Gqt6OmOX+hi0CrB/UEbaPly61C4zN60/p9y3U1S8rZKomTldwuQfT4HFcBjHeLrr+omn0cVoudpuUGzOj/QsDYuBwUG06UlHB8xSnJnLdw7CqfbGB+KQDhzhIVr6MklnEbgb3/ytWKZxKwhhlVrioD1BR1</vt:lpwstr>
  </property>
  <property fmtid="{D5CDD505-2E9C-101B-9397-08002B2CF9AE}" pid="58" name="x1ye=148">
    <vt:lpwstr>HhCxbw8r2VfKneADl0JUjFZRSX1QQjwpzsfMuwRwOUx7hb6kVMKTbB+sNJHvj3sd8txMBNdEUVO4mQziUmJsZ0gomJl3V4YJGPVBLr9EboyKx8wErfxCj0f2Ns3z5Zmw9fJERzLoxTBm+rRGtvD4dcuKOmwXzoLiePNhCddxB+2qmbevjXopPmy5X6PRnI32wdN1G7u4OQH+qvSS/NIkH+H8XXrEN96oVoXCBlobfJQTr1S0zS8GyFqYQ5ovYyc</vt:lpwstr>
  </property>
  <property fmtid="{D5CDD505-2E9C-101B-9397-08002B2CF9AE}" pid="59" name="x1ye=149">
    <vt:lpwstr>HPlpDgQaTwiIjuyi8jOE0RNB9qb2e5x7h0atjewkguyoCnN/ZWq2XbzmDoTZZmqSCnBJqStEharqwpj8HFNWvI4Ff4mMdclo+EWb9Kl7hxOkqkFg+k1RG8avziaDxHamlqX1yJuzlDJCwgiLTx6S7OmslKrWLj/mbLzQuSFRLF7vvOLhypMHHUedRxytWXC0yLW/bd/Ha0Tkmp0J4iDfeORTjHav+5/x8QK+bXZcyA9U91h3lyE+JyPqFEGwxLT</vt:lpwstr>
  </property>
  <property fmtid="{D5CDD505-2E9C-101B-9397-08002B2CF9AE}" pid="60" name="x1ye=15">
    <vt:lpwstr>e47U/BNrwm31YHsTyd+IsAz3zkc+9oto8bRSYmORiRljAjHiaSrSIxF7sVcb6oVuJ/4f1v7w0VKSiDIoIO0siqnPR9cTkdOzRtQlEHz7T4fJnb/EnkNSdq5lnRadV5btV+5NOgznq55uCGjassYYjOm9WL/dIbR0bZ+4vo2eiey3QSRa5lTairjL6c7XJDIT9QyKTC29NzGBOioPHiv7tz1DzO2O25xQLBuJw9IJJmHe7IjBk4zpLGgjDvw4kmJ</vt:lpwstr>
  </property>
  <property fmtid="{D5CDD505-2E9C-101B-9397-08002B2CF9AE}" pid="61" name="x1ye=150">
    <vt:lpwstr>GiQIfNg6vu4RETC/v6JWEFLDlJkOb9l3Q4o3jypMqPGAkcfA3/dyeuozG1FdjxOTVqYsq7kwQr2e+GiuBzts6UEcMRP/7CYo9Xv/FQaHYKW8oPR99YnTcF/CiwVOuYV10s+YhrhQysXE8HK/5MI4f1w9255XN8DL+3D1uFAoLNjJ8d6r3U4bp3VNnB+iGfn7utVt+MERCJm3eCEhh8lnMWEd4RJMnZeOAirCiVM3fdL59u4rtUCAnEcN3/CGM8z</vt:lpwstr>
  </property>
  <property fmtid="{D5CDD505-2E9C-101B-9397-08002B2CF9AE}" pid="62" name="x1ye=151">
    <vt:lpwstr>0IUTRA+/emRAjoIURD36bNnXHPUvH6MB+Xh4X0jwnXNPZ3GHwIGe/FwqW9dkk2423Z8IV4bybwNptSFxU++ZJaQCp2kqqJ/aXHDy+dmj4iHcVxNxtqD1Fe43aQt8MPJLkuidTXNwW8aaV0RNoGRsYcOSLbyS+PzcF9XaZctVNXfuJhkYnco7uoB9+nBC2Yv39bO789ML42Bd6iYUSxnFfcnhlNADMZjdJyzKUb0DcvMImwzXPiwLtQI/K1DdRKm</vt:lpwstr>
  </property>
  <property fmtid="{D5CDD505-2E9C-101B-9397-08002B2CF9AE}" pid="63" name="x1ye=152">
    <vt:lpwstr>WOkLSOX41KPfk3Hq7qMsRJ5XLr7eoq2XTBu+EBV8Px+GvaEEyAK6SngzLgVYYHIunLmdXFI1xn0dkZYYza9EBUtNTg3Ww1+kdfTcgr5q/atJ0MdGAXjMAerMCDLn1O43q9j4XD/uaFdkFEK98WpQHmiasdRCQdk9eJuB/mCqxH/aCuucSp8W2745zF7UU2AhiXRxdJINS2BILNKeL8xIRyRQ2nfcYX5X1JreJYN79puYE7xAvy4lDB4JZg9WRLx</vt:lpwstr>
  </property>
  <property fmtid="{D5CDD505-2E9C-101B-9397-08002B2CF9AE}" pid="64" name="x1ye=153">
    <vt:lpwstr>zPUjkVWEmyE5q0ug6pgjYOhVrqTLXJVbr7lOKnPMKuzGUQpHU5V1+3UuKooWCfJ525DjwePpa7UV6nfmYARkDLhcNeBd4ONW0jBShndhDBsPucFD/Mn4BOV6KZrSlGGzYC/ooHVhWx7Kr7RIfH3VUNthgCuP7+OB+2x2WazJ19OCHpd0xmWhnwu94t6rgZcPobfxTnkiQwq2HFCrJO821f6s7qXgTKiUp+tLJ83V0zOerHMELmzbvxI8X8laHBp</vt:lpwstr>
  </property>
  <property fmtid="{D5CDD505-2E9C-101B-9397-08002B2CF9AE}" pid="65" name="x1ye=154">
    <vt:lpwstr>cvapXVD5oguQNiDfyEnx+2aswxiyJOGEP/aktzpp302kMi82Jr13VoUB4mzAg7+4wWiFHtEoJoSkXjGzDZWrnHjsNKIER75AuuSBUxalv50RLLhbUhRX9RDEfP2SVO59y+sbEILgw0c/BXyZoEfGRH3lr2D6KSGcLB/iaiaa5iscCcKOO6DHhwuJa7Nvgwm9sjDMVpMsV3+NoxUtgqHZse/uriFUiXWuXk6LDO2o9GM0vP9SYFfrMm8OPzpJ5mO</vt:lpwstr>
  </property>
  <property fmtid="{D5CDD505-2E9C-101B-9397-08002B2CF9AE}" pid="66" name="x1ye=155">
    <vt:lpwstr>7kGcjKnFLGgPwY3EXiORPgHJLPSowBt5vWlvvnHO6QLN/aZHdzpubcPaZFAE4FvjCmCs5LG63z0GSbzkh3wFiY9Z1V2wsCHtWnrEH0kR+8zZiJxuVSfN7GBs9z7ye+z80qMYYBA1MyvtYVsIMj4Kvj/X+okDXBZt2Xh8+YqPN3mhaluThvUyz50nIv+k2CTI76mElLuIEDisWTQtweLxN0AclZnPi2BPiFbGlQt8OuFLI0+Ls18rPlTwRQvhJdq</vt:lpwstr>
  </property>
  <property fmtid="{D5CDD505-2E9C-101B-9397-08002B2CF9AE}" pid="67" name="x1ye=156">
    <vt:lpwstr>X/8vZv/Qou2j5prjnSYamhpp8C+m0Z1K2wc1/88ndtWnNHdZXw7YWtzjNZy19SpUtA2VHcENJfXmZ1CfwByuCBqm2P5AezfkbYtfF+nyE+h5vc32Z1FyoPA4cr8KwwNy2vegLFJFOxXOdOCObCeqfaYT1sNFBw0jRLtITFxYWhBYa+Bk6Rox7pF79IBm/u+3mAW8iHKsjEOcwwL34gSS99Oui9CmT09UD5IoC1kB/3V6s65qNgqsh/HjlhWRUdN</vt:lpwstr>
  </property>
  <property fmtid="{D5CDD505-2E9C-101B-9397-08002B2CF9AE}" pid="68" name="x1ye=157">
    <vt:lpwstr>krZ+mdh8fz5Yt/Dxz2k7m65Zk6XSSw9RLNDC50V3xyZlr2BBFCsKF2nZ++SDjviz81Lrf9Y1QvkT7ddKTgLbs1+SovQzfljridKMTLp6pSE/deZkVi6pv33pBrxWyJOOmAetLvhfBunnwjfw/DGnWV3pNbu4xFyfbeEJLDC1yJGUWOjihRHgNmW2Z1XG4esv/fpRT1wrfiq1+RRpqWJvQms7TnGLrA2E68BWaNFMb0ZCGrOE9eT7KgZpcLhs6Py</vt:lpwstr>
  </property>
  <property fmtid="{D5CDD505-2E9C-101B-9397-08002B2CF9AE}" pid="69" name="x1ye=158">
    <vt:lpwstr>ExqY7fLGU1o1w7M5Ro4nELHnsGbQrj6KP9PjidJ2Ux8ZlNtf47Y0kugyiEM9x2Zllctmu3Z58x5YF0jpUk04PNuuRgq+Ei30jkNz2mEelyBAIIn50MizKkPjdOHzzMC8uQ86ERty++M0QtH496Q0ykknf1sWQoDw+hEeF79ScDZkzjW/VbmLJrQ0gMkx8PFN+HnQ82G5fvZ6+eORUHbrbiAQN323ltOJGNmbtoDHf50VD7EEbVuPYxufXQSGCI+</vt:lpwstr>
  </property>
  <property fmtid="{D5CDD505-2E9C-101B-9397-08002B2CF9AE}" pid="70" name="x1ye=159">
    <vt:lpwstr>lsEpt5aVTjwR0HeUdtrt19xKHshzPwDBE5+yg1zwfQ0Ts7VL/8Q/P7jh6HlnWf3BJX8a5JgyzfTGdhVU+NtpYAsnhvmuTZ2J8ABeFaq2wRZ0X/DKrrKymm8sgtkkxnwpDwChbc+BIbu9rwS0tkUOjC+r6VSjCffXCskb6Q0+zrcaJYNE5eyzj6H42t2BNGqDv/B2GCMo60VKUQ5vxI4Y1IhJFnz/ck1anT4+cbsVgtIrmxNW+/2ovjmj00wJoyy</vt:lpwstr>
  </property>
  <property fmtid="{D5CDD505-2E9C-101B-9397-08002B2CF9AE}" pid="71" name="x1ye=16">
    <vt:lpwstr>+tA/jgd1JgqN05s1Rfk2630Ra3ZAY7saz3f/DJPfBgveEjB9AFwaSipKaxYyiyYNNdi+LANvxqYe7XKyPYcOfov4I7LQI7RsnT305ux22iReiyfKrPOgg2AiJyCvf8zWqJEUPKkUgNRxFnBCvko0gH/JlTF4MTo/+IYE+QyyMDGTkTOs61sUZM+Oj147Y5onn6X/h4FeNeNbzUsr8qvCyDTz5yNOVv22qH6O20Oxi4ack62niIEfLbUbhW4nbv8</vt:lpwstr>
  </property>
  <property fmtid="{D5CDD505-2E9C-101B-9397-08002B2CF9AE}" pid="72" name="x1ye=160">
    <vt:lpwstr>3lbs2AyfibqXMBH99l5afukM/Ennnw+Ld3GMOR6lSNLxZNaCjiZubyVeQ0Rd3SQDv18Q6zBwETw3gB/ITzhisMGJTBF/+OglbWajsg2AD0/Vxa8EjAbAZgqz7tUbNUs3Znt29hwD/eBTT8w8c6u2uTXW5aDD8l0Fn8PFdrWbLnXp3uvGtC+i6T6E3VNLAchcEH1/igqmnsEUwrTXvFYnRz1j8QCODnsgyLaUucRMLJx8BW2GrR8Al6PtNR+w73w</vt:lpwstr>
  </property>
  <property fmtid="{D5CDD505-2E9C-101B-9397-08002B2CF9AE}" pid="73" name="x1ye=161">
    <vt:lpwstr>KLW5wJzedWINcKoeuHOMTFeiidCFJHXHHxF8gdt6sRol2TceC0Fbkg8D4VU5dSU2Tlul7qScCkEybf+enXzBW+tWuH7C21/wJ1eYeG0Fvoup3KPV3AxuQ0JqiGJbClwm2qdQpz77SfCot/s2Oz0tITDJ+jhURDskuPo4ABkKEGwUIykehZsr0IfY9Jq0jsilw/TxRG2VGg4GZORm0u2qxwvwO44ZKD6hSljRv8LO+m9pAamHXY10G7v0ciCZI8G</vt:lpwstr>
  </property>
  <property fmtid="{D5CDD505-2E9C-101B-9397-08002B2CF9AE}" pid="74" name="x1ye=162">
    <vt:lpwstr>jrlDNaXfDSXJH6ugOCGC8CdFFS22BxV+HXNirybD6CuIhrD7BT+UMmeMNtFV3A8yW6JaYIY6l543WXubQPtqCK43PjbHZDMfu9InVaUyTd+q2mwhLb+eb1xQ78eTz0Jls105KbmYKBoz1tKABzJiOPs9eG4kAdxPDukGuUTRwe8OaRsOhoYuaGyMPWHICqro3/eSSqejFG5fwolNlxjY8kBqKJqRDdLS9DekuZhSadVRcMGOhdIjewXK5d6ijWK</vt:lpwstr>
  </property>
  <property fmtid="{D5CDD505-2E9C-101B-9397-08002B2CF9AE}" pid="75" name="x1ye=163">
    <vt:lpwstr>NoJBpAIT5dgwO4M+nkIT/XRmEclIsfJzY+DZzlOtQ/FRj6xx++nhiGD7WPmJmNFRarrNlaHcEEZy+VEyshrDYceoqsM+MnXNcpk2r0e/Erw7kP7PTxV+Q6ICCHjlAkBSBo4vdnvX9nhwG9807p7gIHEFLujT+gam9T8uFi6Whku4V4Nz75P0uFtrm0yNDodUPAC02DGrVxdBp2iBLe3PY1+iKXeuGssvH72Da4Ysm7b45FkbL5pyskd3xN7cevZ</vt:lpwstr>
  </property>
  <property fmtid="{D5CDD505-2E9C-101B-9397-08002B2CF9AE}" pid="76" name="x1ye=164">
    <vt:lpwstr>fVHtIa7YV9aOcBhunG9+VwBUXsPx76qI5PxLFT/QTVqMOoh0SOuXKYSUAHaDGGQdyPibZGjXtm9UpobpUNEXYCmtcfP8xdsrBcU8e+Jdelprj3OOX8p1t9IivLFpB+RPbF3DcArWtSnmEErq/HWDR98QJvFR6IzEWXSLz72H1QF5m51lNyN5F8g4YEk6VzTb8qHmDDGcVK9OH2jqCgJosdg6FuA3JE5gTnbwwTcY57TWKXS7+dWD62Mb657OXkC</vt:lpwstr>
  </property>
  <property fmtid="{D5CDD505-2E9C-101B-9397-08002B2CF9AE}" pid="77" name="x1ye=165">
    <vt:lpwstr>NEY9jGgpnHom6Io/+D1g25efQzRcnT/SFdRKeO3WfZL+QUge8/Y8PN1pIfm0rb5CfeXkOc/rWbVYmdV3NRrIRF62VriC7XME65NJVvhX86LIku883OoMJ3WGpd/bq6Vg1Rkzn98OIR+cthbIunjN8xAuzB6DSQ8+ggMleTEHbcpn1+kH8NvljRqSWsbd/f5QRLvtOTbO428TsuTKo5mdH/PGDjq6N+aN2/haun1H9X29iS/QXj354fjaEp257Ce</vt:lpwstr>
  </property>
  <property fmtid="{D5CDD505-2E9C-101B-9397-08002B2CF9AE}" pid="78" name="x1ye=166">
    <vt:lpwstr>nyvkuQ5dvj790nwad269it7LKKeRnnlh+qcRG50f5CaM+Hjr/NQv2/lVTw0A9lC9BBQajYvCjLnrGFRkOcCEFur4Wl+JcHzbMGfaDv1fQScpSVUuj8hxpKK6/xS+e7Ls7Egr9BXOCKN6VtQjLAm/xsrSbI0UOPpZ+WHLpEpSCrVnJsk4enfXhqXYcfbV3oKEx0NwSWIBEFlJpxGvwdaF6ay2Avu6hA595jJWakkNh/6Vs/oRgcWufME945Otes1</vt:lpwstr>
  </property>
  <property fmtid="{D5CDD505-2E9C-101B-9397-08002B2CF9AE}" pid="79" name="x1ye=167">
    <vt:lpwstr>3kjs2O5oWkyRzjVVzM9hfbT6o00dct2Wvd+qBxKir7uMuZ3OcEeawLaDQ8ySR3/m9YQll0+Kr21vh1mUvxmVOlsssHrVN65Bb1g363txzYKDv0tV4uFby7iTcM4HC3dWosepph9A5CWNaIz+e6VPSuffx1F+bxF+XbWuhyQstMIMOxXVG8VuIwZGnNY1+ir4RNeITOKeywHTmEK8l5gNmaXOtvqcdBUvRwJCSYb70AAv4z9TNV1l9e0p5yBoMPv</vt:lpwstr>
  </property>
  <property fmtid="{D5CDD505-2E9C-101B-9397-08002B2CF9AE}" pid="80" name="x1ye=168">
    <vt:lpwstr>gwxZTGYxYbSBMk8s+0FhVGblXs3T7m6gChvmAx0s0bb7Bi4K7hs7icbrEoHdA/373qXXFp+MOPCbS4Y7Cr13GiCRgbKx3V4MDEw7eNLxL7aQS0BPNuOsMqKXxvC8kf/aK4jgq7/iDQ7DkFQZCr0LxdIoY2epUo8O4wlciru4W6JCcpMJNKB1hZ6qvm2DvFNtFohQL/SM75TLB4cyNZaPwjr+/dhQyU0+yV4N9w4+FaMkSArHfUnGpn47+gSBZOx</vt:lpwstr>
  </property>
  <property fmtid="{D5CDD505-2E9C-101B-9397-08002B2CF9AE}" pid="81" name="x1ye=169">
    <vt:lpwstr>fJT2uhQ6mmvVGorUVWZfT7gR1ZitsbNKB+KcipQ5Sez/3y9084aGFkclLwjsAYTEBovl7/LZXQ39NvMa4XPMRtHCsRGEUedgKdVVWLjsyuXJ8Z4+NvKp0ixu0EfJYMkJRWPFoaP5646dohDM5u4A157ejxB/n1/IPMl8Va2gZF8tF1Xpj05YLl8ciPss7BTy+fpL6spC14rD3E6Y5C+NPpOEXbWR9Xbc3sU6Op6ZDkhCtF/AluDEnwUUOYyEtv+</vt:lpwstr>
  </property>
  <property fmtid="{D5CDD505-2E9C-101B-9397-08002B2CF9AE}" pid="82" name="x1ye=17">
    <vt:lpwstr>7J+CGGFUjSidKnwDX62n2KI91rJjfWbWXPNi8hxgKRHCSAq7/Ofk2ftX+UnbSwORZwmsl81z384q/eHR//dUVf6urwW9JUAB80Dy7ec0kRAFuIBcI5Md4eup1XmZFdeXRSlbZ8m8XehFQNlG8fF9amtZ2/bXZYDhg7sTRM10fvsUKBi7hzir15ckmeln4V7DJCRrofBA/YxttSbuf/IoZx7wY2/IB/1V+nOegEQ52pYIdkY56Tr+H2P0zQ3fJ11</vt:lpwstr>
  </property>
  <property fmtid="{D5CDD505-2E9C-101B-9397-08002B2CF9AE}" pid="83" name="x1ye=170">
    <vt:lpwstr>/uBNtfq0WL2P91uBQsYhs4iMQIAM0d2O9NCc3OF16dk0kPAaem+KawaQ1osHw+4LOn+3yU7JWPVEcc0E8JMGaAq7dTnelip5UGGMM7o5n/N3psuRsuENRyTSlrkI6n6i+oFVdqWkopyvxli/P8P6hvb+vaXNaoXyU1eF/IwBKfuN1TPdpdtJqXEjX+OaU95l2uIZuHQr9YZvER06Bsvv8O6dyhwYYh/cNFbrWOlzo7VNlue2uK+PIxLs1GOxFG3</vt:lpwstr>
  </property>
  <property fmtid="{D5CDD505-2E9C-101B-9397-08002B2CF9AE}" pid="84" name="x1ye=171">
    <vt:lpwstr>Ruj5O65jY7c5hju18ugUYoAeWb8zWtjG+O0QOQF9WP5JYxaOwbYvtSFdD1rKCsWXfN8BRxyyVdbWIoCkaKm41Wpsthy5yd2s4DsQyn2xbxhssRT52MM6M/Ccy59uJhqrRSBjpbtK+qt7u3hJmEs3IJzQn7iO69k+humSRsS3w34LLTftkTjjz8CPRVSCaInuozfpjbqyUK+hyetwpLUJ1GrU38J3ZxqRo3a1pGlkO3IjKQlOu87ekIj09iIRf6p</vt:lpwstr>
  </property>
  <property fmtid="{D5CDD505-2E9C-101B-9397-08002B2CF9AE}" pid="85" name="x1ye=172">
    <vt:lpwstr>WLDXG0fv8lzHWyvzHgzHZO3RoZjjcMQuDTn+YPVuz1n71NkEZhROabdXsvBx7LB3XyqkMWEbG6bwLmcheoMu4aGfmY575CTOklOKQFpQt93+1fMWtjYI3lSwZ7uMoJGCFS/f8tVsb05uEl6SnEDIfTtai64qHwfrpxShRU+tti0LnOF42QWrN45gPMQrhm04FdcjdWUYOkflM3O17z2/yvzyva+BFmvuCFw9mXP5yrx87tmDe4Zgl9d87rz7eo9</vt:lpwstr>
  </property>
  <property fmtid="{D5CDD505-2E9C-101B-9397-08002B2CF9AE}" pid="86" name="x1ye=173">
    <vt:lpwstr>80EycQzSMKsB/1roWyNUgVTLAU5p3XQscTIjLLO8SpxKs1rkfRGGU4muyewJCn/txDWG1HImYd81AN8iB0T1H65o9++mn9c6dfWEKvehm76YNGDJ4u82odrhvopRka07v6DQUR0hbTlmKRGRGFGBLrTQwfh05GND774bPQs1f18EAvTNfWxO5nC9qMY2JJhVJNK3eCyvnLTEXgVsvwBsYCLkIUPPubjohcmXqOq6YtgQ1cEAnH+e7TPqodAyzVa</vt:lpwstr>
  </property>
  <property fmtid="{D5CDD505-2E9C-101B-9397-08002B2CF9AE}" pid="87" name="x1ye=174">
    <vt:lpwstr>gDVQE+5TzuCwLo/Ur58aGpDqoNh3XmR5SGraiuOFFUXcoDqpTBjDz50UFTBIxAdm3FgFCvBQ86WGLnMuIkg3crg3i/IrE/sYPUwVPnX60C5DXZr6STvt5MehoUauBmnUwfrIn7Juvm+/Stpd+Q2Oz7WjOeKr4oSmvQ/1Hz5SRWMUTnUsk8BRoi5oJYWqSiGdvx2uJ443l7m5CuS9aMH8HQqeE99aQI7oPZdcjm4JfR6ywszbMUpB15VzoGes0Lq</vt:lpwstr>
  </property>
  <property fmtid="{D5CDD505-2E9C-101B-9397-08002B2CF9AE}" pid="88" name="x1ye=175">
    <vt:lpwstr>vFBP4UIGCYQgS+NZBLwpTi8P9WorBL+/070S5G2NuVqZ0nk1vhac11pUKqKOfbbZG2dLXnLkO9u2JW9OHKOLMl3IBtgPxheE4btR2HdjMhY3Z8/TNWnyl0wmb4OJ6FChlAQC/fwYS1/xvi8hHcCsggNFYT0G8dhp6+zAyCjN6SIPPoRBvG5lcqwoXjrUMyAtP3U9QV/B0VBEwpXf7hq1D77yokaFd0uTjlfmGQNyjsp5TydH5m3rkhYFCVEUyKi</vt:lpwstr>
  </property>
  <property fmtid="{D5CDD505-2E9C-101B-9397-08002B2CF9AE}" pid="89" name="x1ye=176">
    <vt:lpwstr>XmkqtiDk4HU/IzCtJQidbGDYvNHdZM+JeWJoBH4e4SwVq6ELB0n6uZKzeM5IZYl2wmFnBYW6BMyWnIZ4YdYEpwUhpR80VycG9lzbS0RFKBOtRwQAcKbBp/Lg7LHiGLobF1HowbsbmY3I30k8UETOz0DMY0dmPGe315C0FXNJIlBWJk16QM7ny2vHb6Kt+bV0T/OPF1hLjMSKYJzP3/AVmWMMlxYowRYHa0T4wPt3i9ndKz1XABhtkUBBzoE3FKp</vt:lpwstr>
  </property>
  <property fmtid="{D5CDD505-2E9C-101B-9397-08002B2CF9AE}" pid="90" name="x1ye=177">
    <vt:lpwstr>f0l3KVs0u6agkmHBklZzJyjipywf0tmtnY7MQwKul2+ZQ92y0chJM37dcUJ24NRNOujznL3uApUFnRglh7NdUlTdelkFfsXhzXxqlDYP2Ow7ieKZJ0+bSzUra1K569OiuJndxXEJwfJpwfmuDKh1bpPtqBJIHn6VDQewtNSc+E70j0rW1j5eWBn1mtIK7QbLqlesAorxKJwGOa/L9G5DGEcW7l8xb15XmOkzynRXNFSA0CTJcdI9DQpqTWNN4+x</vt:lpwstr>
  </property>
  <property fmtid="{D5CDD505-2E9C-101B-9397-08002B2CF9AE}" pid="91" name="x1ye=178">
    <vt:lpwstr>3izPSNXVvfuI4OLto/cLPLfMLV1JXXJIb5whdUfiQtq2uZBjpobcsERa5bnoQYFSVFG4PkuhaDRLmCW72TmN4ieL9MRTbiIwtC8AjXCTp68u0SY8pyDMY7VS9iqWvHdFW8FPh6JFBOIQd7WPITl36oj/yC0d4+elYeoSmTJ+ODtqj9OGpcuKGhs13KSQwK8vZoGTXD2hsO9XL4f0Fdi1IZVxUqpXj5DG5Esc1a0JUgl7DaCmkhVb7DZQeZy/PcD</vt:lpwstr>
  </property>
  <property fmtid="{D5CDD505-2E9C-101B-9397-08002B2CF9AE}" pid="92" name="x1ye=179">
    <vt:lpwstr>Qcq7NMXfc/J2sxQCEOOYxOpJ2WRNQJGqMXyEP4bHtdFui8bZPYHSi1PJPXtNPrQVPuuRGRQQUZbwO1Fi1ZLlMfRyw74i/z476FizdS+8JYl06+EINlPf1FURtVnMbYIVTEI+I4PTGADkSZrgbdq2vwKYnHixd/embnhPLjuzR0C2sd9v/XzqJafZbuh/GTos9QeXlbDJCLtDtpXt6rCT31DsO8GlB6rX9ampIWfdVrEu30THNiocVh9+HEeVG+j</vt:lpwstr>
  </property>
  <property fmtid="{D5CDD505-2E9C-101B-9397-08002B2CF9AE}" pid="93" name="x1ye=18">
    <vt:lpwstr>kGKZTTaFt6TmirN4mOOdnatBnMzSqYj/1w4UtKGgPCdMET9Pfckgt5P7zOnu3gjj8cYP6KEfKt3YEnco3T9VZiUhsV/ApTw6nIfaeSLBwwkPmyD7nyt01uL3tHBteO0g+nwIzYA6w8lrAQ5m4l2jgZBjTrKGb0CbKYIiuwCaVbJ4li/NdEZnoyRNAzipq1TJLNvyQikFt4EH03R3k/mAq9C9rl+m4nD7qLgEF/swiodkHSu7RplugyYA2LqA2yv</vt:lpwstr>
  </property>
  <property fmtid="{D5CDD505-2E9C-101B-9397-08002B2CF9AE}" pid="94" name="x1ye=180">
    <vt:lpwstr>OLTz0ulgojcYfy3CjZWL0ikhRaOt+enGRRarkerJ3b2rxyuvcj6LeGO5TmGpb2lC0a0DfHNB/dZmjOSQkOkKGTsTNE+USWPdgLxsPTZuYzC4QxDK79OjX4Ob41SBOiKF6J0dPtXwJa9d332lCRDdpKZQ0GcU5QUGwNw2DH1Ygp3Jvcamd1sQQQ10piXpe4OpDhUyiOEioeBIpc71sOGsPl3EZFJstXStXH5bTge+n6Y7tY0KaalHHlznCNMaM8L</vt:lpwstr>
  </property>
  <property fmtid="{D5CDD505-2E9C-101B-9397-08002B2CF9AE}" pid="95" name="x1ye=181">
    <vt:lpwstr>IVf3yEsNi2a7Z2mquo7u88tI7fGxlJ/dDhhDGHXyrNVwpf7Z+v/wzZ2aLs23mCfzGnwpBCd4kwcX1PCJTsvUZBj67CiE3uXCaZGZzPGg5XScXZb8wyk56sCC2fvraqJR2RYF2RUYOrEef76lhpzZ0zlLbpePX66h/1MqjM7u5VX+JelRnwq+w6GG6jTji4dFDEfCVDkVlWRk8laq7lteiuNzpXu1s87uMtJ3D51stHz0f7TOjAs91LxwnD56fU0</vt:lpwstr>
  </property>
  <property fmtid="{D5CDD505-2E9C-101B-9397-08002B2CF9AE}" pid="96" name="x1ye=182">
    <vt:lpwstr>uOyZ9m7R8wniaUXxq1/3KwQAc1P9kO3qYZnqsQg2+YHyi8Zv+yE45thjT9dQ3tKjr98fGtxXXRtje6GBDelq5+Aw8RRsi0bewKRGWOAKwd9G1EcSfGlBJGNytZoSq4u0gPvxgygjhwm92r8BDfpmhRZxaMlKwSi8j9QvmIBEqFgk7J/eDfK1ldfN8JchfbMoKaXVY75glukJ+qA8X2SQs71HSJcmOhDQbDb4dDbTH4Jzyz/Qd9RRIKOneGPjHOf</vt:lpwstr>
  </property>
  <property fmtid="{D5CDD505-2E9C-101B-9397-08002B2CF9AE}" pid="97" name="x1ye=183">
    <vt:lpwstr>gg8Sn/N4LMqTgejYzDfsLWDHcQkmQw2PFipAVp+BP9wPA0g40WRgOaguawWo7/A+NQVRkd4Mq0p4MAvRmCbSGS12a38tN9h+AX/DBKI2TfaHESd0WRc2J+PC99FTtoX0t8cdAV2Xm0Ab+FY3uc+HIZUhRviosf6sY+SpC+UX6szPX7YxKPALlff0tw/y+ChgmR+G/6TfmFfRwiHq5e/IsDHCVAm8B+ExoqPIN8lVjIBzEozcVxAxcBSo7yIWOg0</vt:lpwstr>
  </property>
  <property fmtid="{D5CDD505-2E9C-101B-9397-08002B2CF9AE}" pid="98" name="x1ye=184">
    <vt:lpwstr>DsH+LFXnSotKivtXiXP03aD8gHYfK+xVCeJu/12GasuAJehdSmTBvCqG1Pzh5ieYQ+5xbItnE7Qe8GoXhX1LmLs1HCq7OZbGsX4aI5qRGgHB0FfGV9st7hqyGoQs/flCQqfjsAfF9czhPgknyrLtEeuSCKIc5aHCKdcLRX5dWiMrgt85DgC2LU/SNczVL4qzA7PR1WF1yspwVO83q9cORGV6SQWS2/5P8WkrvWaXagPBnS+QWkHbR19c/iQTnTe</vt:lpwstr>
  </property>
  <property fmtid="{D5CDD505-2E9C-101B-9397-08002B2CF9AE}" pid="99" name="x1ye=185">
    <vt:lpwstr>v2crJW8+yA2kAr0BOtyvxjN6MwaREJoOH4UevYP+S3tEKZEcWqgqdO5ZeWXhZ78+1FAoCySjwAskQm/tP8Y5j/T9+GAp0QtanQiONDq0KvMqh3H3wTYTocsuRiNPL0qdHe6HOXcyEEM5OKa9M3vlOVpxYrpCowpkqjVSfrfh5dBoGAUR6s16Ln2qBw5aIUxP+0aWN50hWTP1NqmreUgPxmTyUznHfUzkHjo2h69y4teGhID4kEedJcGFQI2kRKW</vt:lpwstr>
  </property>
  <property fmtid="{D5CDD505-2E9C-101B-9397-08002B2CF9AE}" pid="100" name="x1ye=186">
    <vt:lpwstr>PB747XLK3ZUuB9kJEBNblp0O4snFuOrkr7Zpe8Lzu7ZasKworWGHJlAHmT3LGk9zwN9I9kslZkuyODjIlpxeVe4HL8eGcCn9ae9JpsDTLz8TOhhZK6Y9yckAFhBmTWZ6tRbH4hcyJE2EskfaDOFZVeLeXK6DIYGrQWZj6MWqshP0euHULy7T/Q/CLlLpefeJW81r5+1EC2wnGAmgBzLWrNQwdMbvrB99XuhwEAewWOVih3UjPZivX/3VBbzH24v</vt:lpwstr>
  </property>
  <property fmtid="{D5CDD505-2E9C-101B-9397-08002B2CF9AE}" pid="101" name="x1ye=187">
    <vt:lpwstr>ll3J8BcfKInI1N+CNLt2HG8wBHpCfjGnv+bSFG0DqxpspcaGqM6G2H+oj+MG9A28E7H2GzYIManR58jy+bkoGle8zyojrYTUMsSsyrpKtga4wveH8iVf6ovdzdElYMNIFlMoLJimnFJPtM/pT/HMJxQs+EG2tOQGHjTi8BIkJqWY9tNp5ZhHb6YTb0ZAok5Maiw9SmYulwk84NcYYyyD94SXoonmmVMlzO9gNaJpljd9Vq5BJ75+dmVNyZ25eTz</vt:lpwstr>
  </property>
  <property fmtid="{D5CDD505-2E9C-101B-9397-08002B2CF9AE}" pid="102" name="x1ye=188">
    <vt:lpwstr>MReoGM3Uuj8cWyeA5z3wr0+fETXAmuy31bdGLvQQhuFj9KJB+mqYw5g2uQ53V0roPU4cT/ecdr4O1Tq68sMb2rmDe6UCcpXjRpNiK1NAckB13aBhEA/JrLk41D4WDxgSxCwhidXMS5WWL1yq97fGV4egOw9Zb40JHvp8PH5m7HRYRB1ZAd1YeGbK2s5idr6i47+q4kJypJoBzZuqpmBE8ql37TadqqAXvIqMCORronSYDq4l7dP7BWUlkyOPj5Q</vt:lpwstr>
  </property>
  <property fmtid="{D5CDD505-2E9C-101B-9397-08002B2CF9AE}" pid="103" name="x1ye=189">
    <vt:lpwstr>6Tvhq3+afBzTL6lFfXmlYceUIlZffvYdYzGQKT7NC6E+cWU9Ok3DOMZW9EgIdw3mccP1+8hkz2dAu7mLKTk88z6mjGyAZv1ahWKzS60TrEhGoMO4OASrBZ+z3sPRWkrUsEMO43Y6noBiz5X8Q36c/Tu0JFThR1cG8H9lBeJKgPeMV97WMmVTuYnqUfmJaUYNUBK7Qq/MUiG51SfrqX0Rmb5WYRNC+B7sXzyBA7U110NkT9RcvAehgDdi4EUo4Da</vt:lpwstr>
  </property>
  <property fmtid="{D5CDD505-2E9C-101B-9397-08002B2CF9AE}" pid="104" name="x1ye=19">
    <vt:lpwstr>SsALFwd1e/l6xH6iBSocs7qlfYDXurEFw9SrzcGksT7ADV9hta3cAmPv2KbCCpsgRB0vagVKhxmq5oyve9AW2Qz4cPa9y9z2gFx6mgyYs5MOuHCLLqCi2nZ6vbS/+F/A3HHQpf1mXccmmIDvUlBcqsFsxzVYl9HkIRLrkGhgKyLZcoz84dZZc2Y+zlsbulHxSKIx4s1j08vPVL/wJnSeLNQ/c6Z5Y0SbGaWXf0uAhZyS4qNfg36l8Mt4vmQ3fUg</vt:lpwstr>
  </property>
  <property fmtid="{D5CDD505-2E9C-101B-9397-08002B2CF9AE}" pid="105" name="x1ye=190">
    <vt:lpwstr>EIpRgcvU8Ik5pOSGxELHu6n8Ul6sVlWWiC0fsP3SRjVQA/7PFAz0o9x84A3rvli35pihHX6+OVrYdgglLPD8ZBvgx32swVZZYM6hl+6ZS2A9SrHep3aaVqNe5XNfDAIE1WYydh7Ed3hNB4HuH93lO/2eLWO7sfT4c7Clb7OR9Ye3zmfI323QU9d8QICAFjB+MJS7tvRZOYOVNOYx3ManqhwQnq6tQlzDTwNaTE/XfXlWntM6yLNdkrfWrZw9sxA</vt:lpwstr>
  </property>
  <property fmtid="{D5CDD505-2E9C-101B-9397-08002B2CF9AE}" pid="106" name="x1ye=191">
    <vt:lpwstr>G3nQu2feGdyFGxoic0GYmkFn0oN6s8Is4f/dT5EukrdqrMMiGlIg4S+dgnyx1CIBnlZsJGJdpDzfBs9u6kc2YNbIfKD9fdjR08acDWQuOZOSjx45EkyUdVLyXGocppA8o8zw8QJtbCKmQgV7BHnD0wu+4yDtVamUxv5sC4SDenMbKZq1UYx+/2HLBJWbEjIMPLcD6JLVyhiVeIy3+kINfJlKSToI2nYG3WlkLlnbDS3Y3gdI7DJ2VYUvuVaHd4o</vt:lpwstr>
  </property>
  <property fmtid="{D5CDD505-2E9C-101B-9397-08002B2CF9AE}" pid="107" name="x1ye=192">
    <vt:lpwstr>AjK/QmTJXPktVvXSY2a2VX5E6BLNOfdRMHpjZypxGISsBJkAqljeCUaVoqCL6iHv0rVWl4ulS5w4nG5BEu3i7ZdyTGBaUiw2x4enLMQvtFOm1Yndc/+ji6JDfbMfHXgMI9S8Qav1d2Q2r2TkNBhqxqxUD3hMIp+UukAut0kWOsUfSqxnBDMquGNzwjXDFR5YljcJwOuOc0ubeA8moD9TAYWKYQ4KJqqBpWVCro/TEpiTlkSW059s+qBShZdIjiW</vt:lpwstr>
  </property>
  <property fmtid="{D5CDD505-2E9C-101B-9397-08002B2CF9AE}" pid="108" name="x1ye=193">
    <vt:lpwstr>bLiu+xLhbLVo2qOy9ZbxW4+ErWL/eHjW45tezoftKp9JX79ztZNppd5ngIhVaUNW2qSOU72OPhf8DODAhGDZSXVDzs8cC60quqwf0evsof+RQJRpsxtR9iYwh913sTBfkvJ3s/9Z4m7des5imsl03GsF7cRORYoWEKs9gPQnGm8DywUDRXqOjcDQo2jOH3nhJEZj/D/IGIS1gTnOI4Oy6gs6rbj/jRAMUpkmpw5rrHa9bwIKhBFmbP5PEjUwqCI</vt:lpwstr>
  </property>
  <property fmtid="{D5CDD505-2E9C-101B-9397-08002B2CF9AE}" pid="109" name="x1ye=194">
    <vt:lpwstr>FKv2D7AyQWLEqednF2CPOhRcQI0djRYGUDtj9y8Ilz25DVcYI+pGBOFhUCwjX1ogRwKvKYvzX5gBKIlL1xIOH/W88XGsDSQVgzh6xwlpBZzPOmAY0OqWiKe3fqzvth6gA39JpSObx8p/iEWfArVZBIqlSPCK2qom+mHzK5EXMJ+AAwjAtRLBpNO2jsApWoSdFq/vR6h8ZWhsQl32x2JcxgH87/pWqfTQZsyDtKN2GL/shyDnB2LMKCooLxdpPNj</vt:lpwstr>
  </property>
  <property fmtid="{D5CDD505-2E9C-101B-9397-08002B2CF9AE}" pid="110" name="x1ye=195">
    <vt:lpwstr>aMYV8hQIcEfRnZIxyKyIo36Q9QJ4AxVlb9WjiLeBPIDgg2dHLAQZBU4SBk6o24pZNnG6mGEIaxWoi8oaAyluj2JRTkf9uI68ZNpn2i8WTxhxzIb1PGyY3GxzMuUtbiP+YlBae3N518hzSQl/Uw9MV2MCUEfHfsXK+Xp+/1cAH89KUtBCrYQneckwI19mJgbY9bItpuu5GM3KKCsN6sUe0kjJj+pGTSRTEqqFidcB6sr0t8IaBO0zzK+uxT2Q5Lv</vt:lpwstr>
  </property>
  <property fmtid="{D5CDD505-2E9C-101B-9397-08002B2CF9AE}" pid="111" name="x1ye=196">
    <vt:lpwstr>dqK3hOvIPZ2pGHxxJW5MgDndChvKC5vY4gsZXSJQuZs2QvaOBn2yc/rGX9UMyA6n/E+aVxp4oR8vmLu5r5A3DX+0j4kUSZPDugqQ073113164kON/Oogr7JLXHD+zAW1vJ+9W+1uL97cosQhj0PorOU1qNP6de2DB86O8QbjiMnJ4MJYhXy2dWOdoykjQRwnt0vFkYxyo01xeBRHb12yRVGYNHgeo0fLp+quR5uHJwkWwVYOOqQc5EDJQSzEorD</vt:lpwstr>
  </property>
  <property fmtid="{D5CDD505-2E9C-101B-9397-08002B2CF9AE}" pid="112" name="x1ye=197">
    <vt:lpwstr>ZdglC7WfgQCr0pOKkjeVqg+rYbdTyIvvSpR3zH6f1iZ2hJrS9CGmjQ304zAxy8jAYhGriWMtZqAp1wk59Pv9/+mDsL6KSfeh8CyK68DtlIXFMsVJNahXfRyQSbEGwjysn4x/AmbPX2+lNsybINqkZ5jVvLmuPg/MpWe0HC9Tqd4Ayu6US03P+g2lC3XPnB7usD4NSyC+WqXzIKx3eibWJarkKNrkNn+mxDFyQ7UYivkKyl7Z9VelUl1SDErSz7w</vt:lpwstr>
  </property>
  <property fmtid="{D5CDD505-2E9C-101B-9397-08002B2CF9AE}" pid="113" name="x1ye=198">
    <vt:lpwstr>WZxWptWgL+poxi7gnwe1hLABfBeNwtmSijoMu4DZA3O7YjOeuL6XzqniOS880hym2sYWroPHv/MbvvWjIeFMxAi6nPyNde2EB2N9/sx4MG9DEozpGMOE2Rrz3rrnp+xKf/tm0LIlCHT6EXKfr+LdZKwH0kpARgPDdPi9qtn5jnOQKpksaqejgnzs0rElJMcALvuw6zETyabuJB1nxSD7kpMiliNG1fvIWiT16fqylZ1MVdhooaqwuyYBnjwBpd6</vt:lpwstr>
  </property>
  <property fmtid="{D5CDD505-2E9C-101B-9397-08002B2CF9AE}" pid="114" name="x1ye=199">
    <vt:lpwstr>e9LOUm2GJjE4Y72qLX9IkLRukrzkCRO9ppZ8LDOvfKDZr+8oxWnKX7VcdlNOyKps2TgHtHJv51TN3xeoGwDVe3mwEVmQcIfEnORuOpF+c7Ca0ZdJnykcfYxW8lQd5LrZgXEeW1Ws/8X3wSWOXE2AvLEUgJSA3Cdi9u8S3EFAOw4zssyJ1GGe19STpipbX5a8Eu/Fs4xqAliTXI2Di+YxNbBsmXlvCW6mV110ojsU++UFfx6l+/Szo1NdFDp47Hw</vt:lpwstr>
  </property>
  <property fmtid="{D5CDD505-2E9C-101B-9397-08002B2CF9AE}" pid="115" name="x1ye=2">
    <vt:lpwstr>MQS785vXBeA9J9O/QHeoDeXXTy86GnupB4PsKsPsl+X69gijRxqCTPaZ341PNkbnv+igp/DTNkaAi3UiarKcWjsnbDlOzoKtIyCdcBeQp/FZ3mKzPfhid38dLzYRxt73d3ZC2KqI8d7Io0TPFGARkWfoZnFLPj2aNw4JngfAoefzGoCuKtuJR4i+T2lAOOdc+XisOJlCgqtARH6yJXTaa28Tg92aWdmIq4mJj0W5HybzLWnNtavsGTvVqqLAmQ7</vt:lpwstr>
  </property>
  <property fmtid="{D5CDD505-2E9C-101B-9397-08002B2CF9AE}" pid="116" name="x1ye=20">
    <vt:lpwstr>QkjjH+4GiUURYrnvmSpSInsTaDz/YYJdBqwmT3CC2gwp/oKK9oN8/lsUYOFLXFpdq+T0Ae5XQ5SOp1pI1tFs4Yef6FpmRObm6tjvxCL0VOeFwa9dnITO5DlnkbayvJ4vyzgyF2Y12oPXnb9gHXB/mLdYQn42WlZRjUfay2af//DEosGalcg/5rv85Jdkf/fomfQcsplR1R6fL28YdW4XjEl9JzLpYkOYvvCEy3b95FUZDezDcTACrRaJuN1jAAY</vt:lpwstr>
  </property>
  <property fmtid="{D5CDD505-2E9C-101B-9397-08002B2CF9AE}" pid="117" name="x1ye=200">
    <vt:lpwstr>qo/tFZWEtlIpX0eLaFoL753vUW8eRtS37lLrtu9iosN5HovKT/SHmi64aulhsWwIntteeODEtDMw7GPqRN0U7wD3o+yWR5ue2Nk+SMg2fDXpOCdAORc0pGIcT9haSjF4QZGuyHxNingZakDRE04x1mCFqX4VfPcozzRTeqsbTfXy7h0Oi2h9m8H+6+is1Z5Voih8QRS4FadAgnvwDncJDlf/850uT4oEZvZ+11rIzAi3ph7RhC+EX/LINLfI5mU</vt:lpwstr>
  </property>
  <property fmtid="{D5CDD505-2E9C-101B-9397-08002B2CF9AE}" pid="118" name="x1ye=201">
    <vt:lpwstr>qBCvO3Y7S8VtigrdsXQCkh3VmkTxlBVYsJoTNy9DUTM75ueb+k272BkmQhjmW+zKnwH1ttPBPeIxn4EFd8gzvtQlL9kTbQtMd0Uh2H4hIcZUDMQWwzcIyzFiziKV4FZEa2I/RMECZZVJhs4WFF0Wnhae8E5VVGyHyJyIyXcjW38cER8KbtB/37ZP5CxDfOg7oF5w5W1bbZSZtBwdqG7K2zr/2Y+pPpMjGoMoHsP/b7azMfrwCg5QBsphB/hBzXl</vt:lpwstr>
  </property>
  <property fmtid="{D5CDD505-2E9C-101B-9397-08002B2CF9AE}" pid="119" name="x1ye=202">
    <vt:lpwstr>BplEt3G3Ux1F4jAtsT6/7d4dFeSvdwgHQXqKsvl/R+dWOEjnjii3qEeWvkJCp1KWcLqL9BUVqvPmg3eoqmhGnyaTEcsm724IBc1t76JU+L+iMWaf/LmgcTatU7oeIrCqdly9klfcUA9r/khXY9Y6iXS6jlnZhtbRjoFAyxQyAb0kCJjPHHi461bJ3evLBEN8qiFmgEIz2uQxnlBZFQjRri6XY26p1K2cTOfa6tYl8Nb1Ia95w3eG9vospl0MPu7</vt:lpwstr>
  </property>
  <property fmtid="{D5CDD505-2E9C-101B-9397-08002B2CF9AE}" pid="120" name="x1ye=203">
    <vt:lpwstr>/eCecWQbK9stJjUP7UT82wFpcV3D77csuYAX26LpKQN4aDscRVATnRBYHALpyEOZjbTyunwdbQz7YQ0twhVI3q46beC4mYfRgoP3RyZw0a3J5Ra/QSKMf94ggqRCiki8U+ubuFESLyM5VFbRqjuTICXRb3/8rgHeSNBikFfLH6ykhphjj2083tzG0D3WBjeQCN9Kn41IidIHQc2jhd4Sl1aDokpcUShNptsexIllEFYFGUpusHm+BdzYAGT1F97</vt:lpwstr>
  </property>
  <property fmtid="{D5CDD505-2E9C-101B-9397-08002B2CF9AE}" pid="121" name="x1ye=204">
    <vt:lpwstr>Ty/NzqOW+OmX6cxHvTy5jwPYTpIJ+RdTohy0z4REn0RPTIMsibcEVUA5cxa9+0sllfTS26VsIT6JRsStuLindCSxLleNAtZK4TSrTpuoRu9yu5/Oim40fjNygpSJHQKrcH3D/uyMecoLz21JO2x15TxOromiP8N8EJu+0ccavtBu3WkDpVA4CWt+VpGF6X6tyndJWd0lFg4KFUSAEYQbraOXGK4mWR+JR2OhJ9cB30yhRWMIDc+nFL3TNxfjFDI</vt:lpwstr>
  </property>
  <property fmtid="{D5CDD505-2E9C-101B-9397-08002B2CF9AE}" pid="122" name="x1ye=205">
    <vt:lpwstr>U6/Kr6+KT2YcS5hA6AUxZ8W+ABRMUEJGvypaXtKHjWVvzolHuTwN/tIKjcMWd62BXdlonfkjMIROXhYNoM+PyPKHSP6FzfpA/cVfz6yLyC7GFT8+kQMkz3/LyOPIL/LYxCyMTKXRhyM0bHVyG52qSd1FdZ67aV0lVoM7Xni0y+nNPX8zppybMoLTxkpEt9XDz3DchcmtHQQeUGJcEZ0LZz1dPvJV3x0VJ+pvAPC9Lf+yT5kGH6uBEfErTRW9VHH</vt:lpwstr>
  </property>
  <property fmtid="{D5CDD505-2E9C-101B-9397-08002B2CF9AE}" pid="123" name="x1ye=206">
    <vt:lpwstr>b5U9yPkb6lYQWJ+nUq4SHbHyO/fQrEv+G4SbZMizu4oi19vRCCRt+8tAa5+rgupzcTOY0/Xxh/sG6MPbM9rsxfffvoW9MycPV5reaQGLlgNpJieHuX5p8nNIB2a5kEYc4CLXQ/vYpHEKPBq8ocy5dhqSkYWyQa5Acs2vxgzXSc84bfV9RZoNx1pndJ4YgKMAXdFeBExcm2BoSsbXunkF0C34LzTOos5kc0MrZjuZHu3BRXpo/OwOzPgqr098Sci</vt:lpwstr>
  </property>
  <property fmtid="{D5CDD505-2E9C-101B-9397-08002B2CF9AE}" pid="124" name="x1ye=207">
    <vt:lpwstr>wGzQ/ImAe/DbBTJutciy3EzMR2BJuEdKGNqvCLF8Mez8WNNVAGZuJO6DMLXtaABVlDqI2irJZjWvL4ZVTrDjrE+ffs5yaUIuA8IHETAVldfXHvVWVowfoSjIR4g+UZ0O+pxjPM/X9tS/zPan/kkllX03g4cVZHS229m6JrAGsMlgmrpsvG0FdiwkLp902SUTsNNckfzWUmam75CyJRqUFKKdlegxnmrFuyaCj42Y2eQHBG/iRir0+T21ZE/iSSI</vt:lpwstr>
  </property>
  <property fmtid="{D5CDD505-2E9C-101B-9397-08002B2CF9AE}" pid="125" name="x1ye=208">
    <vt:lpwstr>CKeTU6rqQBRGB7SXnLMp8t8tfjK/79GCZ81PnJ0uGbj1NrXWcTxr1vkgRQaquteSGSq7geXMEcOzAeRznqDIqir5AaIqaSJVTX4u1Oo4u6Vpica+TOkB6oUI2vLTL1FVkKInhl8nlL35B7qJIgLFvKkgIgqHlyw8ST1iO9/f4kQUzh6b3MI0Agy1+VNrR4N9JfBepFX/BWfQ68lvDvfEIH2aDuFGSr7Bd+ZscK/4pPc+W57taUXJQ9E9akvc92R</vt:lpwstr>
  </property>
  <property fmtid="{D5CDD505-2E9C-101B-9397-08002B2CF9AE}" pid="126" name="x1ye=209">
    <vt:lpwstr>v2C92EScpsad2bAACI3nyCtlTIdpZn0+WmYixvRMS2h3K9kDfYbIzGYYPT3/X8xHb1CcDkDaYHKp2Db1R9NSRDDOOQymDjnUUZBEToWNz/2zVVwCxSmlqE7E/SDWy0aYwHwIYykD7XpYlrmn6iN6M53Achj4YdHVeyyRNIyP1koVuBrDhkiTNjxT4sbiJ/RT8/MCwelIgy5wp8s5FoPMQZWKaWc4SfPrP4kOTqQAfZfvVlKtKsDhKTxAqx3eFx0</vt:lpwstr>
  </property>
  <property fmtid="{D5CDD505-2E9C-101B-9397-08002B2CF9AE}" pid="127" name="x1ye=21">
    <vt:lpwstr>CsOSIdeBatAI8M0mx/bW389xQTWQHNJfAXy9UrkcL2+xDkQBj0d6zvZ/vBeETfBGMxf72JQRCHVrtOZ6575de2J5l20ceVvnmwInvqK4UdHqWFjrbLtOqIXJPng0WOyCi9bjYSyzS6IqHDduPVgitn1pJ0e1+qhzSnyK9Zp+fcRj9+a9XYWm67oQzm3rnW7BxC/iKwvKTmwDohy934egIsGHVa0Jo9HbN+Tk+/l0/r/oga+kxvrVPYBh1IY5Epq</vt:lpwstr>
  </property>
  <property fmtid="{D5CDD505-2E9C-101B-9397-08002B2CF9AE}" pid="128" name="x1ye=210">
    <vt:lpwstr>BWVimZpczujW/W0DVUf87mwzQnA6wpzGBYJHPh2TreNqeBIeW0iMfHI+Nf9/Ka19AKCmNT3E20qYKDsn+R8uk+us0/5O2xBfHkfe580xdpj9TdpUty+CjeBFCWdD2x0rekKoJ6KS1nPeKz9VlKOHzlJYNVgepDzxzNKYV8oGrl/paBrVZPJiFALIgfbiWMr6remotSYmSf8ONzRa0HWifaFvZGxO95RObDYvjwRnBMXyZpLM59utKxAbmucMCHh</vt:lpwstr>
  </property>
  <property fmtid="{D5CDD505-2E9C-101B-9397-08002B2CF9AE}" pid="129" name="x1ye=211">
    <vt:lpwstr>+Szen7R0pd42P8hYSpqx8nrUYbNJ9DQBxlks1RHBfW/ihKe3cNWYE6eKN8z6flm250H2cFtBBmRTGQNolZh+v6KCuEnQvK0uiT90QIL6kcXeDAOd9sILJ4ok5TQsUMszjk3McEAHJUNaq6idAwbbcSwFAG/rn5xLLsvkfwircuVdPrPMMSLz3nGOuke4ecRD6/p2dRMndXinqG6FMxIlaMpdibgK4zFfZUD8JJ8nz+Z4H9SuHem0J6QK+MkmpjB</vt:lpwstr>
  </property>
  <property fmtid="{D5CDD505-2E9C-101B-9397-08002B2CF9AE}" pid="130" name="x1ye=212">
    <vt:lpwstr>kyjvnxfi86NOB6iH8QrelyOY1eD9fJi1RemchoA9b/QIyqXqcGcgWCDSbFUkz7N0j5sp33AT+leUsUtoY7eOmsD8BQu1JNaLtnCorCEpFKYb+kq0b1/kt0rQvPCHgGOJwAcmL0IzVrolIvNv9+OQ999zLqx6jVbtomqGglgOsF10yzQdScZzLyHLeGZBwVp2juC8xE9GFiPzOxoSgvvSoLKrxRBU2CafU43fz+3q2zD9lwownFJGGzh6x+rHKZx</vt:lpwstr>
  </property>
  <property fmtid="{D5CDD505-2E9C-101B-9397-08002B2CF9AE}" pid="131" name="x1ye=213">
    <vt:lpwstr>f7YSxu3uiz+/YJpb5fiWyNOxQbCpi4wTtWjJgrZ9Pz/JvP6zyF0MvrNYbo/Q5awu/4NWXVYg6Eqwz8gL2uk8Dl6SAqH2N8aHsvJ/TXOTubbmIEbdkOT4uH53qtOOrM4RYjh07VsUsh4YDg+m2otIz7ZBlFY/BpeuXxoLiypjKkNKMabRHC+Ou+F3JjBhyFCkLteyrMjYEYL++yf3p2G1yDZmDE3pTYwfleYHNu/P0qHqdiVZH8UKR1gw9DUc1n8</vt:lpwstr>
  </property>
  <property fmtid="{D5CDD505-2E9C-101B-9397-08002B2CF9AE}" pid="132" name="x1ye=214">
    <vt:lpwstr>IJc0bSKXo/M5SOJpFpGLr1wt8649igHYvPbmgpr3GdjPI6I8QIHNMbP0E3LnH91a/moOA1/JGV39eiU2Gv0uhXFpTBLug/seFkZOMOcfRvcEcolFsqlPsBRYkM6OVVInI2r11/6C2QenkksULjs7fqrBkvtgVx5C3E0t9vatX8pnSmxel4W5Iav15/9nPj5Aumn0i0KPRH+p5PHZVQfhcPzDK+kLBipnYzi4Cwi8/e2kUfqko7Wfh1Bz/F2hkBm</vt:lpwstr>
  </property>
  <property fmtid="{D5CDD505-2E9C-101B-9397-08002B2CF9AE}" pid="133" name="x1ye=215">
    <vt:lpwstr>nNTQ0vneGC2cAbEZGzZQwxM9GRqVqWA9/pqSzzqMZr+9rcVrM+WzvtAH2H64KBhgsAvElK5kM2vZ+/fWIQduto+kLhY2RDMwzlCUKg/g25Aa/z93fy+4qrUBdkAczaK3NwXZuFGnVhDf+OTvfQcGq0ZBQoHTxm/Es2xU1Zqfsiizt3uoeJu87ZGekU+Ni4JYevhh1ALOGj5B/prDFcAz0c/DOWO/aFPxpE13TCeC0/8uWe/ypkyEDSh8YpnpkGC</vt:lpwstr>
  </property>
  <property fmtid="{D5CDD505-2E9C-101B-9397-08002B2CF9AE}" pid="134" name="x1ye=216">
    <vt:lpwstr>SGMwmqMoOOQIx5FOtn+rRKc0+lDLSMkmpHjSm2WkSLlhwUhgeF2tgU0LePp9Qt/9KqY8CKNbKf3F2BHTVwjDcsNA4NWrLgcg3b8MzkXcaIIbDUOlcv7WjwMS9Bg/4BUQhzePDP9wq5o0Ho5d6Cdk5owZ3+SnASIbZP0jBXXIhqlvEucX9j5Bw7rePpgVRpHd1UM/+De/dvbtoQTivxxN7kxfiuK3m1c76w/F7kBC/RT5TdOAmzN41EqvyOIgP08</vt:lpwstr>
  </property>
  <property fmtid="{D5CDD505-2E9C-101B-9397-08002B2CF9AE}" pid="135" name="x1ye=217">
    <vt:lpwstr>NjOOejpfCqNqDvGV9759KLVJSdN61WRJJRHdSZPYY/RHveR1qtfPKlqt2o/gScQ70upy+4bz6MIBe41ToWqnDnyqkWLBf3XNDYQeqMnsKAi/4EXNUY0KPs3iv7yv9uvtuc3PaTs8VQZmlqTMRuK/4g+8vJjVqZ34jWZxDxs1e05AMjUh4908zvAqY/ZRSP3sjfFPvuL7qfMVC7NGz5P3GqC7HVuAaCRzngk6Iz+giDAjc1nnnCNOQfGr95qW/kB</vt:lpwstr>
  </property>
  <property fmtid="{D5CDD505-2E9C-101B-9397-08002B2CF9AE}" pid="136" name="x1ye=218">
    <vt:lpwstr>vVMevmgMam/q4lInjwCwS2HSc/ReAZ9OuCboo6dYJtqRUIj53t66P66BVW1aN9LCV70oRHD2/Y424ZQ5n2t6l2dNOLuIt/UZZ0r71piyW3OQIyzBBnEomhqBTCTG2NFCmQkhdtJo8oUx8SSZF6kb3siLRCEshY6G0+143iUr6meTiqY0aWk3t/qjTGGIuE4gn3Ww8MqLj0DwoI1ZCF2F3EF243xw70WTKp/CDGHB9V5KLASpAXdrACct4u3vHQ+</vt:lpwstr>
  </property>
  <property fmtid="{D5CDD505-2E9C-101B-9397-08002B2CF9AE}" pid="137" name="x1ye=219">
    <vt:lpwstr>jeJBgWIMwXvxJT/Izjse2YWXgWAeH5QnQSZvYb4PRXEjUvCg+/RfOvnQcHG+/kS0g/5zOLxOa6nU8GTIhYBzRa1Kc2wU8tAZ53zeximOiUpG31NZLeWn27x94FkKJNi9hwf3YHxduQ1Q5hgw3Wf9hPRL9E8oj62PfpW8i8htugFzoA233G0tWjEP2g/CQgVtA3dxXCJzSwzr2andpKh2buncBji0GjJfZ1AJd7PWhnVDsbnTOy0EP2Z7TS5gD2N</vt:lpwstr>
  </property>
  <property fmtid="{D5CDD505-2E9C-101B-9397-08002B2CF9AE}" pid="138" name="x1ye=22">
    <vt:lpwstr>0j48F5b/FvD3/cAWUz7FRNnJZSs5oBx4cUWHqP4PdAeanI80NFiPVpIcUgflPFNVc3HCF7D14cpXOhk6cm8/hD6BPvddzDKSnw5t7AaAuMuL+GrHG8idtF2S/TI8wiWQ67ZgTr0PP9dg6/eH+Yat2vnHpsqyaPhxDnoDpUkG5oRZXNTyrt3W9AxHnM2Wml1WAMxPyDKC32dcOYVURqMYRUnHE1b7zZBNNyfbFu3y6qt6RMf0FrEM46NQWauVFzG</vt:lpwstr>
  </property>
  <property fmtid="{D5CDD505-2E9C-101B-9397-08002B2CF9AE}" pid="139" name="x1ye=220">
    <vt:lpwstr>S8m7bx1saXR6/Lf7jru+PnnJjRsh/kp1sMazC3oR4AnaNRqk9SkBHr/qiYt323lDjhXUIllyZ1n4kF+sn7YhTB8xqg8F9P5tPd+aN5vKNBorXSuhKuY5vqgqF24P21ynrTnlw9JKRkh8M/+SnCLDlOfc+W+DVr4ILQf56sScRHfmpRbKWb86UjAy+cBEgU0Hiz0BPHysU/lUNNhLBGLr35jhA+k4BEODiXsK8rnqBx5Dzk6GBOd2pJA6nHPaoyh</vt:lpwstr>
  </property>
  <property fmtid="{D5CDD505-2E9C-101B-9397-08002B2CF9AE}" pid="140" name="x1ye=221">
    <vt:lpwstr>36zYakMqH9+tHeaLJpbb8iBJi0gnpy56R+F6gWD2om7/ss7GKN0Osa7ey2BiZxD/dW2yYt2xuzOQnjhD20ODgl1oj9OdwxI4T7iRCW+uxnFJAv8Z3DEkqL9PC9cs19Jydq0Z33FDMWcbeiUS4TcgWCRLNwBm1mXKdzc6D60CV5YbyEzE2/Uql+IRwmdsD+/i7rzKHiDfQ1sElh/ZZDjHR2q1QM+rzsOJ7yiNLgZyfqtkqNUnXF383Rf1lHYBVZC</vt:lpwstr>
  </property>
  <property fmtid="{D5CDD505-2E9C-101B-9397-08002B2CF9AE}" pid="141" name="x1ye=222">
    <vt:lpwstr>fMxB5DBNmfgtaNuoVGNSBN/bH4aHWHougDRr+WmTqW8gvWFZ1qBMb/sF0t6LnZiEP6Qo7RycqmrRMpB0boK8r+UVZFj4veETQzl3PpWyQKUwxAMW+f+B7mwrxJAw5uAQ74WUASsUjYT5XrtIQ7hyY4LPjs2r6abxMNu1t0EccMlw1xhL8/ymccDIDj7cQYJ7IM5Fn+PSJDGLQ0ecDg3Uuhbtgbpaaz0k9PTsHBCmUAcUkEED5KlnUuHFTpZHhy0</vt:lpwstr>
  </property>
  <property fmtid="{D5CDD505-2E9C-101B-9397-08002B2CF9AE}" pid="142" name="x1ye=223">
    <vt:lpwstr>FeCjuwKgBeAoRW9PO3D6nRf0ZaP4xtUmIB/+oQvgDrTBXNTcItFdcgOEq8lEHPF/AqbCxcrej3D1KNQEKl8zGykA5HL775UnVGYUGLHToC49mYXtJZVfZQUvrmKxDtSNsMj/HzmPPWZV+52bcLPJ1mcT7GIS2EQCI9cZOmcfR+auUBDPXJNdREIOKnio3nRjoLS5131ZtOH5cKjFnx+58Tvm4adnaqg8GRWVbxvRSuJReJ7zS+E3N9IvEEyM0FK</vt:lpwstr>
  </property>
  <property fmtid="{D5CDD505-2E9C-101B-9397-08002B2CF9AE}" pid="143" name="x1ye=224">
    <vt:lpwstr>ED7jHNksLPRQnT/xDNUz8jNq7bEG54uCzIVQVNJhCu3CqIpV1Zg6TLYBOdCWl1pNOiJu8jdbxYkLPtRec8EPeK3OmSnlN/g1XOD9iIYOrtQbnPbpkws0v82NuxYO7kretl/CzN7OaHqLKEAbyvxP8rdBuqmpvhTZ4IoCi1xM8aMF2LKl5/rwAKGuxRoncQgvubIZSe0kW6uzFYJqXHYsmel6697DFrkJC4ENQ1ODcKLsiR6uScbrlPwZGL5e2Pa</vt:lpwstr>
  </property>
  <property fmtid="{D5CDD505-2E9C-101B-9397-08002B2CF9AE}" pid="144" name="x1ye=225">
    <vt:lpwstr>kuUMOzBjLkC/6Sw2kbZTKED2EXKLlbOcr5PsMQB+aYUX1VBXcu6ZWz6w+0pvXFvLAxOLjE5PByeZXeDeTHfJfxVktTBBW3mLrGS3oncIP2pXBsAKAmkt7ppLbM7gtbqVa8xT1CUZ8I2VVcxla4cNDxYlsWo26PFq9fGfTafX3Sj2zHHOcNIVWVcVU4xonqVjR2gLDZpwAQagArFw2RVjObsv+3oPhdq213G00T3w7UGgsClDjEiroBjpJPpg1oq</vt:lpwstr>
  </property>
  <property fmtid="{D5CDD505-2E9C-101B-9397-08002B2CF9AE}" pid="145" name="x1ye=226">
    <vt:lpwstr>yhNGiTFZPNoO7IFuIXRHhUhn9XTn6Wkig/RE1F+tAI8+4vZLXdBRg0B/Pq0FMTQcuFfMBy4rx1hASSaq2YxOJDg39HLYjCbOttnjNX4nwE9JPDgsiRwP2RsI8rCVuE6TsxZyTaVCop0vRsPdK6WFFKZxPo3wn/RR6t5TJ2noPUWYkRmpk5+UFDKism9X1nQS4tMvyZ6Wym7wmKF/5LpPoEfiCp9RQdEc+MEnHEfzAI1WaCFqZl1vjccm5EiQhTm</vt:lpwstr>
  </property>
  <property fmtid="{D5CDD505-2E9C-101B-9397-08002B2CF9AE}" pid="146" name="x1ye=227">
    <vt:lpwstr>GUEQ3+eXwZINW/xAh4DIJGAAlG08vvGyotRtACqYWGStGmgTb7MJTk6sOs/KNnESC4xD+nAbDLcPce34+Hm23LrF/mATjdvEoCSs/QLd4mwkuSqLIG9AMFAqQG3CvRaGbLfQlPffwKoGAA7bsPXuDvLbQBeye3ojPSN8cdIUdJ6vbVhnwzbRbGFcBDGY0Ac/t6iIFmjnsqMK2y9R97NsJOIf5dF7c8JYGeql9A8ZM1dHx1SQIyBYoz+gh4nCyZP</vt:lpwstr>
  </property>
  <property fmtid="{D5CDD505-2E9C-101B-9397-08002B2CF9AE}" pid="147" name="x1ye=228">
    <vt:lpwstr>8JTCfAxIz5ECdeoQpXW/mgrGdlhq726cHvIk0utYKQVPUxQtPvF/SZvOST9RGuuLP0KczEUeXSd3DU9IxIR+LX3uXYbtM+6krUUi4tHx43wYEyVo/2GPdQf2/KI+3wzM8iCX7r60dwuhM+l+2ctmPApRvhza2CI8pPDVeeajUx/pV4s44sFy0iLUVq/zBXO58ikHh9RS4Sh4Q8DiYVpp8zd015d94grKDcF+e/Eu9z5TyRt3EMc+rkW7G7jcWRQ</vt:lpwstr>
  </property>
  <property fmtid="{D5CDD505-2E9C-101B-9397-08002B2CF9AE}" pid="148" name="x1ye=229">
    <vt:lpwstr>JUbZw3LzVNgrg87LsNOwwDNq66aosKH2VNux43chR1JmFSJ8N1VFs9QloxJOafrN/So8Db16kFeg97Y4eIpJGmAIF8X1GhwWOoaASntib1ug57QkuQptXagrWeaYXyYbsOGWpqlYVInRXebNuSeo+uPC8bjzitrye89n0vGgMgfz6gdcOfEmu/bgfhk0tzrffgcMrVNvoa+1HNE1wopZD7KW5R32yHwm6kCFls32/ubcYk1/uSDYsVeqv/Cj6QG</vt:lpwstr>
  </property>
  <property fmtid="{D5CDD505-2E9C-101B-9397-08002B2CF9AE}" pid="149" name="x1ye=23">
    <vt:lpwstr>cIxDVin322Q4HXVQ8qotxakrJ05IEcamyIYGmOJeEwOCS27ChjfJw1TGB6dEjuKEXTcGZefJXzDYObzdOhTYHCn/QxwODLXWBF0MrAN9EXKuZrMmJT0L0Mf0+N2wNn2snD0qgcSiTIaDYKgKMi7zweIDczpIF8kdMynltd9IXGQtRrrZT7y0OrEy40MGImjzwKs6NXB7fWbsCgsbGofikccRBGzfXQKKI19envuLzYuSlJhYrqN/vCG23lZ9xcd</vt:lpwstr>
  </property>
  <property fmtid="{D5CDD505-2E9C-101B-9397-08002B2CF9AE}" pid="150" name="x1ye=230">
    <vt:lpwstr>i+4XfhBMXNFE4XPig78Pf2MbZ1JqgF/GAeqyJwTiZWijI1ip4k6Tjf4YWRjZnA81vHjQe9vmD9liKnOuf4epgqNZvl4tkabH7PmdmIgYY0U44nhA7mRj/0iXrpGXOJyyIE7W19YXcq/bftKx6rYme2hBBlrymTYcBAJiU1Da4IoNR/IjJZl5SIY3DArlUG5u4SA5lvaXmnc4yHGOHKjM9weUKJcXSlBJBeSn8L5QcutpViW6WkZ/UGnAblEvew2</vt:lpwstr>
  </property>
  <property fmtid="{D5CDD505-2E9C-101B-9397-08002B2CF9AE}" pid="151" name="x1ye=231">
    <vt:lpwstr>Hf9+OFrY/S65t6ze3C4GiV9+tSAAxJ+aHrAnmbyvqVI9QRn/W5EQQfSszO7roNcn1gU1vL8mEAcShnl5RXgGLgOjTpxTocxWqYnPGs/17Ad20ELz3cdR0n0idXxrQUZ90s/5ToT8PrPWkCDkzMaFBTlM2Vt/cuUGYVTm36uiQdtENexdCByaKH4Tnl9MJ+Cv7Gm8jIHaUQrfZ/+UeVKY7nsLtkK6Es1YraTXIdyV0lNDZuLlnO8e5o63q+PNoE3</vt:lpwstr>
  </property>
  <property fmtid="{D5CDD505-2E9C-101B-9397-08002B2CF9AE}" pid="152" name="x1ye=232">
    <vt:lpwstr>X4CoJHfZNi6zY9NtVKKxOuVRy/4kMGEQoE0+YSiHdLtNFP7d01Gj7ri2TPHgFmlA3HM7RbQeKWB7h4pLmSrCoHEd2P5U7n70Z7aVhNZxH8qlnZ1tF5X3CIO3MUeordxPgewjJynI773OUYMkvm60y5X8OSrMtzZT5z26hAcmXYWCDUmCwYFKMLH0AtLITDVzTILZcwGeNHmtgFV8Pi7QGT/EPIitovEy667ozB4dZkue+sgC5ksIHPbGss6aaP6</vt:lpwstr>
  </property>
  <property fmtid="{D5CDD505-2E9C-101B-9397-08002B2CF9AE}" pid="153" name="x1ye=233">
    <vt:lpwstr>CEasQG//bWan+bDFSF0hWBjyai0r2+vVPkDa9TSri14EHWDKKu30RAi/xqqTGMZrFvpitKNYNriBGlAXmWTUjCt29UGXTKOk15vUSTIHBxkokU+FXjUlRympiGE5nViCDbfqFbvJ3/YEbTQQjei+7BJhf2tpDbl8lIDaTsuUgoBtf+ERypvW/mrl6S8t5UR5xjwe7R5RdIl4/mpTATeMX50eJX5+88zO2RdPNGe2NabLrikeT3LNLc5LxbTQl23</vt:lpwstr>
  </property>
  <property fmtid="{D5CDD505-2E9C-101B-9397-08002B2CF9AE}" pid="154" name="x1ye=234">
    <vt:lpwstr>Gc+kFl2KA1j7ZCYSoSJrn4jM0LZtatXXW5Wy1BvSUXjpOaYuG0dwVC8eVcDxJDkr0GhOpJClLkxMtOtLR/EbIIkIYFP/2DzHvlfT9kLO0yiBllxVgmcMeK3qhP/WVZiIcXPcpuwkm7pLE5jEcTGqXs5UngqNCO7hN7sPpok0gBgJXF/a4a91Rzjm80ZXzmXsEGYIFXXZYQqz/lbkejN7T9GOc3tWfHrY6WXI6X8V1Rwa8vQ0pV8ObIuyGjos9TB</vt:lpwstr>
  </property>
  <property fmtid="{D5CDD505-2E9C-101B-9397-08002B2CF9AE}" pid="155" name="x1ye=235">
    <vt:lpwstr>CYYNMs9C/PtolctrXDdi+scPWx69i6rIDiQA2cOJZn0AdF47PcpZCyoP8KKGtmtHIso4BGh/dV2ZpH3V8XF6/mpn/Eqngah0SpS7LV+LlgwJLCUXSWauu5k4j7CgOazQTAuy2x7q/2SLauUWK7jnvDNRBijvLDo78glfQwOsdcq3UZMf/QsKUijWiGGbhOJUKhsOH9TF5mBZ8G0J6zMnD7hxhNhTG5YtJLc2FMYF5lz7urf+tRGiSI3ZsAXuqHH</vt:lpwstr>
  </property>
  <property fmtid="{D5CDD505-2E9C-101B-9397-08002B2CF9AE}" pid="156" name="x1ye=236">
    <vt:lpwstr>TGsfALfeDvYVhxtVBWZ4G3nHlDeBZMwvo56VTJpED06OrEQIhjsyiKb4ggdF3ep+0+b6YkGOovhy6Ii2YmUUjQF+J348NIB3guvO56dZfbM9SwXEZxDfjXmdGnvt99iA8AXbaQEHvfUQAJiWdAUiSfXX3KpfyWrEcAhr85vSUB5D2CTuQSBG1y4jlsZoQpM6ECaujVd6cBRlSOugwSVuHeJmPSFEmNX321oE4XHwuJtmAMc2BsiImlQz7gkEMHN</vt:lpwstr>
  </property>
  <property fmtid="{D5CDD505-2E9C-101B-9397-08002B2CF9AE}" pid="157" name="x1ye=237">
    <vt:lpwstr>AmBhchYmWQ4iRxtIHATglKz+veX/rsCMu9skb/G9VIvDDc8E46w/rH5MBsTdkztW0ii0/bnp1qN78jrLcmLzKtg3yKzKADhV7lgflAi2fQSUBRV2MVASXQS0SNWMn+xmVmqFFDDCAl1saCHtCQPdpxtBUG+eZzf926TAu8Svxo5i6cXZd9Dh2BGW4XnQ3YYwwPkj13EBxouVbdNbpqGaEcqVBIabPtfWZCZdzQWy7E4/MAG+GywS7yrwYdgDwvI</vt:lpwstr>
  </property>
  <property fmtid="{D5CDD505-2E9C-101B-9397-08002B2CF9AE}" pid="158" name="x1ye=238">
    <vt:lpwstr>zlZNf8LP2BkZgCk5IXOPKWt7ZUsMxuJlnLESBZ5blgwzFbfAkjoQ1KqfLE67y007QGujNxzYUyrT+/rUEXDp6A4RVafXVwLWdkSsuxltJOnXgdK5O068FD9w+ee7v/EflPFY3v8xyy9TJNkF6bB3EeHWvhEVqXTAuld6Su9E2BYKQSuHsV0od3SXd8KTBVJKUGuwo7lsy/3ri5BZM4o5/TAMp5YqMqsrtKTzb83TKjioTYNF1Po8+P2K6uzSUnb</vt:lpwstr>
  </property>
  <property fmtid="{D5CDD505-2E9C-101B-9397-08002B2CF9AE}" pid="159" name="x1ye=239">
    <vt:lpwstr>L8bdLMjO2+KyE4pMWKgDQsKojKcOxIR+btR7m5TOUH8MFr07DdwJcHZw/Z8yarrZWdHJJeqxsuyQCYTZe8TfJj3cBQH2L4OT9E3MVTm3WYARPERdmXUlI3Kh4SnUUj7BBEaWGyDSHcx/pSIoeFmbcJpy3PsZddFmdCs3qEJ3JnkeDTKZWpcQKVHmf0Ozyoq8KW0tOAVGAz/ZLG9egGOuhkF5Xr0iO8IEInQOAZd6LHQJhRcRbih/AzUdZvkRIO9</vt:lpwstr>
  </property>
  <property fmtid="{D5CDD505-2E9C-101B-9397-08002B2CF9AE}" pid="160" name="x1ye=24">
    <vt:lpwstr>eIjZwNF7q6MkqcayeniiNz5Z3gZxiq1MBDxPywDVyVGv3K5Ri63PkUkkY+Bu6OyJ9mdGjlcJFszptDGj2fVf87ujoXTb6hSueT4oFgtD+bVnaRreibI0h3H/cIRau798JJBNONwtyk7LRlWXeaM7PqqnYogvntHUIGrEL5gai3mu7nRDmMzzbzx9Hm6m4Ot1JeIpWnNmsbG8dj5IPfI4Py6Im+WgI5+e2t+8lR9k4+vflPSVi0E8pYL+MIWNLjS</vt:lpwstr>
  </property>
  <property fmtid="{D5CDD505-2E9C-101B-9397-08002B2CF9AE}" pid="161" name="x1ye=240">
    <vt:lpwstr>sDzE8fvOu8igraiCqIvdc1n7zSu3w4M53tSdrydVJgD4knJvgvyOJtNFOclh6WRtKPyKQ9v5nef4REGAXk/7kNmSDJmmOLzYsIyAvKcD6xcBScZFtjzYPtKjB/Uw1h15BfJ3YNO42utZ0jQ7ko2lE3KGF+zbEesd8dd4NnpNMccvB74sTNj6dt7exOwi4fJEQxYkdXN/VCJ/5Yph+tiFozal3SzNwCOhnd5URzUOQuzTZKtP6oIGgX4w7kdETts</vt:lpwstr>
  </property>
  <property fmtid="{D5CDD505-2E9C-101B-9397-08002B2CF9AE}" pid="162" name="x1ye=241">
    <vt:lpwstr>cYzkp0dCPTc29I/Ebil0rM94tCx6Gd/oV2h53q9iB0J/yUyTO138/mau7/i+/xrNYcHAnKh5SqQkasOxAipz+wt3abJyZpDd6/T0ICuX5AUWq/MnEY87TKrHDGA+ecfdRn14t6vuJmFGSvtDO8fCIegC4fwOUy8zJWWpae+b2LH4AcH2Z5dOGW7l6frz5Da9JVshtBukNQa7mpEl5iMfY00gCjPbJGfsRx1bsf9t0e7wo8SlHqiWF4nu44mb88T</vt:lpwstr>
  </property>
  <property fmtid="{D5CDD505-2E9C-101B-9397-08002B2CF9AE}" pid="163" name="x1ye=242">
    <vt:lpwstr>X5DVhxIvJxAnFBXDVHPd1E9IL2HtdoPyaLYBMbDJVlt1QeBpQpQLNIm8ONpb9Q2Nb9JANJqn20NQrcuAprQ/i2Y9j11VRLS/we+0Jl/UJc8qlu2gJlXcgcx84iSZmok1GgCnvFsuyRYLeLDGlG54ZgXUlmniw062SAXAOetl8P/Qrri5l67GMr+4AfNpIYY5ukftLGnDUczPww3RkvjbFq5eDjwY4bbzzxGvdFr4b5Q0ybefky5WNRlQEiGavSk</vt:lpwstr>
  </property>
  <property fmtid="{D5CDD505-2E9C-101B-9397-08002B2CF9AE}" pid="164" name="x1ye=243">
    <vt:lpwstr>2B9PnrJpRtdnGJmaCag0B33sal0rm8A8yDvNN9Ky7VG9vvcZAHlipy1AUWNmldmUuM4PflkKlJNDcIBWQhY8tujr0RkbV4Vy8YW8nUdbj+bfpyasriBa/zirrZE60TnLcbU2iiu3hG9ML5xIVSP4ZwPF3jk/e+1eschNrpxWxZkS2/shU75fR2JO+2eOKZ836XMEgIsIabaXuYtN/we/RDbHEklB9S2nIspFziW8L2a7GeSVuzObyFTTuiiThgK</vt:lpwstr>
  </property>
  <property fmtid="{D5CDD505-2E9C-101B-9397-08002B2CF9AE}" pid="165" name="x1ye=244">
    <vt:lpwstr>RyBAw0/qcdZDCWI3b/osbQeNQAtPgS+0NupI4jCAP+v9S+kUXlHG0RAK1fLMqndjdM7jROmUFz4rPDwI56syOYKxHpiTRKHvIeCcHZhsQG2OUOJfi5QHkSoZygbi3gWfO9mHpTlKLkJGFvomBK3162VXjODugKvnXcfxyiO2R5sH8M262pTf1afIo2Dy7Qqge7ai8HvuRNPjoa64MDEUSroF+3PqlhUVOK3skMUzWghCF+MA2+Q1vcTSjRRahTN</vt:lpwstr>
  </property>
  <property fmtid="{D5CDD505-2E9C-101B-9397-08002B2CF9AE}" pid="166" name="x1ye=245">
    <vt:lpwstr>E9tZLcax5rd8YBzdAGWmMFhxwU1F1T0Vbg0wfyvTHCPZA6SDkQRsxi6fPolO25Ja2HYSqxC1f/QPsZC5lYm4ReBshzG40mHhNlPI7XFODj5H/Cdm6TRIE60DoS2LuUczzliEw+tdpvi3dpFU2WxkdNcMIyLamXZuM3UcH8MhvB4bxe4MKljngxDDtKcJ5XQPCNGpM+EuVustE5m939jb/JomW4yNmcIMxKmJ3nkl4lm4gG2psHB4bOL/ngjD1lS</vt:lpwstr>
  </property>
  <property fmtid="{D5CDD505-2E9C-101B-9397-08002B2CF9AE}" pid="167" name="x1ye=246">
    <vt:lpwstr>YY6deSHU2xTip09+wt/q3ohKBKRoXlKR3lJzUxGWuCL8GxVKyrDra//Kn1MjIUyTwakBLqZZ56EoxeZ0u5K87x4ifqwrGTmvtsnoKPZuvhK8mEjYDH3SFmWli+elpDfP/jfcFIaZavHwO358C1DDPiI0zBJ8xjILyYlcvU6JRDxRKZb7adhey+LvW7wTKOdcuZoqnZh7HWM2r+fJ3PK+sH1Rl1cBwIDj86qywlMbe+N81Vv+LVTpSf8tyhI5c0E</vt:lpwstr>
  </property>
  <property fmtid="{D5CDD505-2E9C-101B-9397-08002B2CF9AE}" pid="168" name="x1ye=247">
    <vt:lpwstr>2QlvFULpBwq1caaG31mKEZWBTwFWXp2oH/hM9gSbs/JW/EeOyulyEoMGQqelDBDIWrVp1w49lLrcr+IHUu4OtdwsP4d7/f2CIDBTkoBkAf1bbQSXJB9y/HMtoFi/u0vk2kNic0wqhDwCt6sxNNvBoTNoYKf/3dH4qcMqBHZs2PyhpXUpbjY6ObKtTilgw/tGiCnxiwPM45G/x5NpS1hrGivVVSNpa+VE2SPr04+QToCsBX18TDCQ6CUpZc5LvKZ</vt:lpwstr>
  </property>
  <property fmtid="{D5CDD505-2E9C-101B-9397-08002B2CF9AE}" pid="169" name="x1ye=248">
    <vt:lpwstr>/vsHMN7hIoz0AAA=</vt:lpwstr>
  </property>
  <property fmtid="{D5CDD505-2E9C-101B-9397-08002B2CF9AE}" pid="170" name="x1ye=25">
    <vt:lpwstr>ni39xGaKVfQjS4UobpTHIsVvBvZ3gaFQ72o3hR5lU6Ce/CdUV5LllKEwPKGXLEa2YEV2W7KGiBonKMkw/PtFsEgv4LNnY8whtgQHSMppLHFOagaST3uLXF+yCyxh1K3KL4AVEF+IT6K/kzOj34ZBIR3iHXoTkE0+FZfN7wuYMJ6k7sao1EAA19P7JYK1FqBZTKfOlI3PtteDBUVMr+PlcUF/2jDQjc1rK9jYrU6f4yuvgDL/sguM0N6xf7YblAi</vt:lpwstr>
  </property>
  <property fmtid="{D5CDD505-2E9C-101B-9397-08002B2CF9AE}" pid="171" name="x1ye=26">
    <vt:lpwstr>UEOW1yjZ1/F/7Bx482bYSxzddc0qcAodqWBDwsyj90Hk9WJP54VfhqCQ3BgOVdgpJpBKEbSQQBjC/G+Zh7v8xPetpDnEzBljpwFsQreVDBqA/XcnWqsSd8eGSX043FaXtAU9DW5MU8IadG6I6ksEhyeTIHR6FuqAS4ryopmP64lIQVR1MOjRSenpd+PEpbAoNlZrr/kQlkIx8YOahfi8WorwgHXyT0zMNwjGHKwWPwTk626G2WKi842kxsW0sYF</vt:lpwstr>
  </property>
  <property fmtid="{D5CDD505-2E9C-101B-9397-08002B2CF9AE}" pid="172" name="x1ye=27">
    <vt:lpwstr>lPHO2IHlkgTn6ypxal40sy7pNRjsNQUaIJRasxC8YLwCQRORzmd+n2p0MCe74x/gOBXK6hy9c5f1iIP82+MRJwTDUXnoOxJPp2Lzb6UnMv+DtPIAdPskuqSc/h3Cqz0Y81NgRew5bU+bn/tIYuueWst/ycYTyWy6J0tcvrZP5U2uG9n7AooYNiy/KG2UUH/0c44uXT5abdxNQzZRw4iDq4EemSe+hsWq2MIoi51AAEcEDsu46v1Bz54T9rjDNa4</vt:lpwstr>
  </property>
  <property fmtid="{D5CDD505-2E9C-101B-9397-08002B2CF9AE}" pid="173" name="x1ye=28">
    <vt:lpwstr>kt1zFihC6FUU8/Gy2xfckl/JD/lzd39tHYI+jnZrgL8QD1o1tfoVqZtlCtZlu/QsTCXP9yANmcxvcJz0Fn29Y7bvwboRgbWDtM1fBNhET5xe31YOc1MBY2lPJLvtQwMpOOFbZKWKPMdpFOa6A6DE2HtdHidu+oIoVB/4Rv7dE99kS8Pbl2F9GGNEyBRRrgzYHzPUJuCWgPrw6RukdcaX91yDyndL2ChlnDyeoQbV6nKmdXmz43i813gIE3gS0Ua</vt:lpwstr>
  </property>
  <property fmtid="{D5CDD505-2E9C-101B-9397-08002B2CF9AE}" pid="174" name="x1ye=29">
    <vt:lpwstr>cNeJs9URIy/AORQ/5gZA3d9347rhK0G8KzKeRErqA54r/87EyUt81rBAsZjxDjI8yPGJwv65EiteHwVxIObDtvHeIzXWf/3FZPX+4DCW1kSNkE0yer0Ve4h+qdXMSB9T4ss35wKY3QFYRH09o9tHk9GNn/IQhOOyaTICgFOSsNYw2YNDjUYq4ffD5XWaBTU+z1CWYkJFr4Ek/pYTcWV+BMZ84z+ywQcn2ny8esWSH/JsYSmffywje7748typYFN</vt:lpwstr>
  </property>
  <property fmtid="{D5CDD505-2E9C-101B-9397-08002B2CF9AE}" pid="175" name="x1ye=3">
    <vt:lpwstr>/357xlzI3aoOxbf8OA3nDiN8zFW2KNZ1C4u1kMMQr/xDFd3bMg7+rtO2cQOF61vecb6yniHkCgnOEiER9z1rni8MpIaZ4ouFhwNxaW1rfBSY33LI/bep4yyYzy0ntd6SFFzmEFvzbMXbcP/LMZFLmVWfxi11HMKkTcPNq7ORGjXSoQUDLccOybOJINhDEdBB/F3pm03RFvHNgZwj9KPKJ83QPicm4x6Pxw2EyDW4l7JN0NYaSZ+Y9+bwHORBOwA</vt:lpwstr>
  </property>
  <property fmtid="{D5CDD505-2E9C-101B-9397-08002B2CF9AE}" pid="176" name="x1ye=30">
    <vt:lpwstr>gy4/CqOhpO8x6JBCLlmnRpWvFqMFQg7jZjJsNw7p/bZSb4wcV+ZTfvBvNC7ESBzZ3zPGGuRNTdQ1ItyT+NFedN8DjcAOgjqni7CLzR8CfVMCKV/zPVFW5K2AcbjqkzjLhMveWmoOIlZTAbgh+9DOaOdabRTKcbnCibUdYqWDva/JMmf7vI4HcdZ231hDr+DuVmTbZEhEqIzVj49zRAEsLGToYmXb2O8+1ahMOWaSCGusc/cQ+xDe+9hFy3vz5y2</vt:lpwstr>
  </property>
  <property fmtid="{D5CDD505-2E9C-101B-9397-08002B2CF9AE}" pid="177" name="x1ye=31">
    <vt:lpwstr>o6BFA7gshIdxr0sE1QeAX0XVU0ZGAJbG4AHkttFhOoky8t+bicBn4AIEqZRempjl3Qe9OI7CGCx6eKNPep4tXn+ZUFKcR0T2gAyD4pdeu7uzILi/TMWnsHFd7rp3LIy1e2MGsLG62sble0VmBL/3L0vLUbaWje9lnFb8SUFUVV5Ns4Nd06gNHDw5gtt0g2oHt8LNzz3dyosCUgFaktWMTxk1fPpf3kgtcH8Tlcd07OV/RITbuDo+lkPKSz8G78Z</vt:lpwstr>
  </property>
  <property fmtid="{D5CDD505-2E9C-101B-9397-08002B2CF9AE}" pid="178" name="x1ye=32">
    <vt:lpwstr>XKr1+jY9dGGjuoX2e6SpNTGP+aAdE8vjGrjdoQR23u14EiZtUT/bjmmmRawSgfinnbBaJJNXlvil6RSSjFJ8VQBATkPRaTNR9BBUMWLUkWWnzxidkDTgLiwpYRSVGErO1vXxhcF0rmchlOvk3CJKOOeneYsGLxj48xegPbD5Ue/Pee50qSysMEHiiUBI79Wh3NBC/1ktsYtJsBDw/gNo2eZUInhlEXymfEzurYiMCcUXJhdOJY8nqN+Zc66tBmJ</vt:lpwstr>
  </property>
  <property fmtid="{D5CDD505-2E9C-101B-9397-08002B2CF9AE}" pid="179" name="x1ye=33">
    <vt:lpwstr>J0DKooLkDMpdo1QrYRiW15vchtfF57sQjxpgFun28XYD8RYSwEad5s2SsgTU1KxiucplyH/2vgFHoQ4df4KNzQIit/5c8W6cS8ft0RBBUqm9PmbhrUFj/I9tSkolFzRwpkTw1qexVKZLAonMb7D7AZVbvowsWaEY3k3+oJnJk3Nqfcq8itLAL1Cb1+dbRJwgyHIuF0uAedwTMkfMnosylkUdhxzi9QSKYnfV0XQdRY6MFeLL2yG927Rh7oxTl7+</vt:lpwstr>
  </property>
  <property fmtid="{D5CDD505-2E9C-101B-9397-08002B2CF9AE}" pid="180" name="x1ye=34">
    <vt:lpwstr>bYfu5jXOKKcN5GMhyUi3MiHlj914jYSfO4CLD6P+9U55jCRaHk2GhHTFgfdf2urnWU3YYPbb14eo9+VKh0h4gW4dnXUkl0Xlgav2wVzQb/S93TNmnJ0eEugbYA0caPBx7j7yli0sqOcAgzOIa+cn8vu5/p9ZRpKMREwWN2UqN8FysKyIvc7oQctpcOUcVCX8fPj939IIbSiXlnAWzZ8Ex2hOC4u3zVzxg6lZ7Ip25LxZU4r2CGr9HpyGn9sV5hg</vt:lpwstr>
  </property>
  <property fmtid="{D5CDD505-2E9C-101B-9397-08002B2CF9AE}" pid="181" name="x1ye=35">
    <vt:lpwstr>z77/LfJONy+XPyF9wTgTIEaZs+dlv5l96EZfWYaLeX+9DzE9UD6o/kgcfqf42WXpavhwdUMNpBf7KTwIus5tkBH1I4bXIZuXI5wVYu6L4nnwGwl26LOTPPYGqSTQYUWO8BzrDVjd5OXXtOh0zBJHmh/5J/PYWzYlMBu8NtZxh9M9mXccCbDlbJrO3E8gzupgk+mAWxy1NudsMgbWTYrMnf++LqnoNvvaA64nQBDAGDBeEPMzc8guz0dWaClxH/O</vt:lpwstr>
  </property>
  <property fmtid="{D5CDD505-2E9C-101B-9397-08002B2CF9AE}" pid="182" name="x1ye=36">
    <vt:lpwstr>RWdh81Pb6GWA/pxRlWPJtViPDv7tMSXnOVzDpPn7+5h6jwSUnnV/MYdPi8Lmo256wmeQSz8qdg5+KlocVhfuE1cIdfZuuxeXJK4/zm8lfG/Dujt90yN/GrLWfPtBMEobaAu61/F3s+qIBz8uBm/Su4yOqaZX3xZyGUm//eMy6dfXytGUewzl0AKt4BUIf5n02YnPzRKwtQBDZCIOovAxaxPlFXb7WzY85qC2L3YNab1Lln/C5Rm5adru1RgtAtq</vt:lpwstr>
  </property>
  <property fmtid="{D5CDD505-2E9C-101B-9397-08002B2CF9AE}" pid="183" name="x1ye=37">
    <vt:lpwstr>vr06tB66BF6uDGOH1n6OfLPfvx3lo9S5rY952/GND7i/fT0o59k7MgGDrDyYXe/QfHwv7d4NkBMrhhriWftjL6KzsVOB/UYIMK9CnCIbg4ocvacJXMf/bDBd3UeDrQIVkayn2Do3rILQq7hwM7sjIk3Wjb5jnY+wTHHKoNo7k3d8sn7xESiOum6rI3aht/oSfTXTqnfYwo3oGL8fbTciIxV3TPSPeVNPOkXBkZ4XvCPy4vWQgTbvBnvpDeglGhF</vt:lpwstr>
  </property>
  <property fmtid="{D5CDD505-2E9C-101B-9397-08002B2CF9AE}" pid="184" name="x1ye=38">
    <vt:lpwstr>n5kwRJEYu4cJ6FuqnuoYg3m5XxlXIn5LqoEQm7/qPelN14f+34lXrWKMPwG0ROwJIhVWSDLA5zlMz2SpY1kRyljRgUQ/uwCv4dDiL5BkFJid+x2HwSyrQ4dnwrD7neXVkpZBH1+vqTcZyxi2Uxe9mzBOGAM6FXJ8L9I/VnVNIK0WRuA6/sWHaP2fQACkpmntxDOVtMUmd7i+MF7Tw/+ZNXW46bNzDkvSKwvzOO3u48tLx4YpP6WSffkis8HdeMA</vt:lpwstr>
  </property>
  <property fmtid="{D5CDD505-2E9C-101B-9397-08002B2CF9AE}" pid="185" name="x1ye=39">
    <vt:lpwstr>5WEOqw3HOtrMnhoo7mLzeGhV+75x3vcEJxI8CMfDymbS//6zLGzZt5LjBGFbIsHYznKKF+Zgbd9A0L6x5MaKlk4rDAeqvmDjKgBfI2DpzQwiY/9xJbHRQdIGZx1sTFyE6jFT7E5zz0CDfHXe0hAt+Wy85D1/fXEHerqNMzKdmmt/QNj56HzzqKcx9H59degTB+1tROy91X9XphWD10PXjY0MV4STbeebgPgKZ0Lh2eVR/JgmEjLlkg0wGz4MmJQ</vt:lpwstr>
  </property>
  <property fmtid="{D5CDD505-2E9C-101B-9397-08002B2CF9AE}" pid="186" name="x1ye=4">
    <vt:lpwstr>tnDc1KOfLsWe4zpwaBNfCTwj6XcPMaUBFL4yqBIa67IwXnSdVl8bMdNHgUgRBOldHXgStzO1dziLFAjy1AxY+CveBa78nb4PYvcEwI4D8k357q/kxjGxAZoR3c8537A6Vsck77mtVtmYENgOcnCfabzNhtpIq47ays9j7cN1MNCsbTLmKKHbvY0CNz0QFDgbJb1p7BeBnaE5yZfpxXShMgcYSiiy0Ai/XKJVW5JQxa2eMJFobX0U6S8jsSI0Qb3</vt:lpwstr>
  </property>
  <property fmtid="{D5CDD505-2E9C-101B-9397-08002B2CF9AE}" pid="187" name="x1ye=40">
    <vt:lpwstr>f2cUuzOCyDOzG3dwXMYDfy/Z1/PZKFLCJLSo86aRybMna8A46ErocgC2cKw5tsO+zpvH80MPJ+Xh898j7bZKUgcFlBCUsdD26uUBzGWXrnGkyraeWJScXcD0nmz8QsBEivhrVsJh+JcqGw7espHOpQ6WcR9pn/UNyWYs4b0BDg1o9LzwWEGoOfdlk93SkJrqHuPW3dHhRzX95+DWlQuBkRF/9QyWQUCN89VdzxlR95CTnP+l53v3eRXscTTkYp+</vt:lpwstr>
  </property>
  <property fmtid="{D5CDD505-2E9C-101B-9397-08002B2CF9AE}" pid="188" name="x1ye=41">
    <vt:lpwstr>HyrL420Mr5BGf1f3lL18U6/buAU+qHydribaXtqD2CRVSWcbfzyooamT8XR7sh5GbRZmu/crKoFf7SI+CANvsD4ChzHOgf2RLn1YeCg5q012mxoKtB3yIbLaMQrY1XtZ8pYWLmGVW3GJpIRwDLYBnyN4CdCO6ACcSwZ+e2E6Slx+k+ZAjl+3vl0F9AjhL21RFSwbe1V63gZCJs2PUVBANH5NY9qMA6rPZJskB4GFxMDpQTIh+rJAavrgtge5tDM</vt:lpwstr>
  </property>
  <property fmtid="{D5CDD505-2E9C-101B-9397-08002B2CF9AE}" pid="189" name="x1ye=42">
    <vt:lpwstr>IihVpVPln7AaZDVjPGaXXa+0N4sL/DeWPRVztCZOF62ms4n0dGca+slUr8SlDMAGWd+K0VzbD2+/r61r8qwZ02BUKXUY89Ib6wNamF92syP1a2rDxe9jHC1PL9MkUH6x4wa28Wyq1gGapVU2KUFJwUyXoJPw6mTBDoYSVoIyLPLfCR+cJR5II3jDUUe4Ung1Ewco06Co2cOvlZRl3srPbxM+CHvcSu83ihFyX75fgFe66LLRuaJ0k/sFOZmJTHF</vt:lpwstr>
  </property>
  <property fmtid="{D5CDD505-2E9C-101B-9397-08002B2CF9AE}" pid="190" name="x1ye=43">
    <vt:lpwstr>8WMZqOW8ajJC0DACC1KMSLx/pDBgKpxxyAGQ2fssHb/qu1bF6RIs1tUtxUcwW6osgVKTKs/txw68Tf24cP9ahFEjV7V3c5l+n2xzDty2+4rcMcwoyLXXaFweDG0cd/aBv4+dsyfHF3wlcxQDp304owAtb/JonWRfx1xIbO3r27EKexcFsMffr7FAmZqDofP+XqCHFNUy/F4KFyDDbgTgezR3xQIwRxZNMQy2B6ZYQKNu2KPxdFQ74KvSRSNlu+9</vt:lpwstr>
  </property>
  <property fmtid="{D5CDD505-2E9C-101B-9397-08002B2CF9AE}" pid="191" name="x1ye=44">
    <vt:lpwstr>4TEGf+m+G5BYWs7xZdiP1189SRDFbGxj7NOPsY+/wUCnRnfZNq6ezel6aCTU5fiFhT76QeX+LcDfMCtNNW7o7P/4g7jCPpHviWYsFC7avcPBu/eTGpN93a1ryUm6P4qRfJh98slkJJL9XV3bXBqQ19EAgPSD1MIrAAbB1YTr0mmUfyTIYdmG/tELl4jbKifUpmWnp36qhSAqyF5U8zesvxvGyt5zSJTKAEEPkNjCnYz922WK+JtzXIR441ech3U</vt:lpwstr>
  </property>
  <property fmtid="{D5CDD505-2E9C-101B-9397-08002B2CF9AE}" pid="192" name="x1ye=45">
    <vt:lpwstr>6OB8dJPnZfyT3IKMFDjByOCkC3tXc7Crgi+s0kjF5wMoQ8GJlGeEMrWZCj2BxA8sdVQh9vfYD5i6sevIp7ujQfaFmO+MezT+FzGWOR5QssRE8d6iwEuqLlWOLEfhKADTDDCnwi4pmMGaRA7S59TLTfGQ12Im+XuoFO0SSR3FVXMUSTwOU/KJbbBCgv0+iXvM08zlcOcXJVcV4Hebz/oQctjqbYgi1tAYgciz2T9LnLKGPXsH4SI1Zz6adH7Ac6u</vt:lpwstr>
  </property>
  <property fmtid="{D5CDD505-2E9C-101B-9397-08002B2CF9AE}" pid="193" name="x1ye=46">
    <vt:lpwstr>AIUWtssrP7zAloFlY2cXCQFXlL1gGCUVV9suH1BsX2PqzEmQNBG1EE07a0VIn6cK3L8R9ZAfZCtkfoTjaGAoC870zTXNEjIDTF4qrHfswEt8x9p5HT7clYv5NdWi6QtP1McFCsTcBzFQctEyzTdjgWqGt5DtZnIZ7amdAHn5yYAhR+HFp0kUyhRNUhBFSWmHa4/gmO3B0/dtnEGzD9UUL/wOEPWLzUhbWbzFKcbInqMW7WgmRce7T874yiPKLVK</vt:lpwstr>
  </property>
  <property fmtid="{D5CDD505-2E9C-101B-9397-08002B2CF9AE}" pid="194" name="x1ye=47">
    <vt:lpwstr>c+rTEgvTuVkXqByutn26uh3tsmpBF6DKVqUolgJPSHWuQ8HewHERJxK+lPkLBsdmFRrip0UKx6A2PFkVrcOZmtSptiF8Gz7dX+RFKvePYm3sUHwtQrI1v954xTQz6EQbBXAzMPh3K5ElJt5djg5PSCgEUj/vLylDP/Pcc73DS9RtPXwh0n7c9631DIUXfeyoeb1exMdh17YPgT0AB6vT2+rt+V6XEU3MqYz1OapcNOg2kEvPcGESKRnccAQy17H</vt:lpwstr>
  </property>
  <property fmtid="{D5CDD505-2E9C-101B-9397-08002B2CF9AE}" pid="195" name="x1ye=48">
    <vt:lpwstr>9nHLdAAlay1vI+amuD9S1++2GJeSGTpj8iRXvIkKJ9VR+0B/4Z/Y9iSxg1bqi3K9dxaCnTDEm+iMtugvhpYiFXsbhIgXyiPPiHiCGpLULXoCWbz81xkRV1Kdr8bI8vI7mGNmjYu/mZ+JKDIlL8bRM08ETBrHpMBdUXT4zSP4SIILyrng0pYICYDoIhz8YU71/BSyBFj+vhnfaraGn78idEc6EIPSlg4pPs7e7e1ml8MrE1lB+R/Tx3QmmYafe0N</vt:lpwstr>
  </property>
  <property fmtid="{D5CDD505-2E9C-101B-9397-08002B2CF9AE}" pid="196" name="x1ye=49">
    <vt:lpwstr>ni9woFqqtRGNDz3lsL7BrTdDRkJK7+AKArvKXu9oAcE5Nys0XdklwXgfWevDjb30SrVDEVNzXzfXpNYFLTXVICd6f9l/fOAbz1FLS5pvXAKXN/YMi4dfdiOfgnZLC0gYX2jSX7SoWZBxxJunfhEsC9snXj1ecjL4zwuq386/gwFALiwyOMFQpjX16jFeRODxzi/gipvoEI/+KFSCCwaA4liKdeK5P9BTMQQvpBKJmcqc2zXz7w66ezPqaD021YA</vt:lpwstr>
  </property>
  <property fmtid="{D5CDD505-2E9C-101B-9397-08002B2CF9AE}" pid="197" name="x1ye=5">
    <vt:lpwstr>N4MCYNmNT4oX/m2UaH8HkxGb1yTUD5VJwH8fAjcHtmuL2uEjchinvV5cS2llOaL5/vXUEYBmCjNuY34VTTVltlzUr3hRWvTWikPEdt+REC3WWBN9SRfoV6O40eP+nUKOJUkhzcQ994cWa+ah+BpJlzrNbd77Gi9GYHAA+PJBH8kRyoKQBTX3UMH27xwqoC6dMBLD/BnkpN4r+ySda7Nz2pL9iQ3GPlNQC89D1s6rFfPxYruD1kuFgBfDOwZG/cv</vt:lpwstr>
  </property>
  <property fmtid="{D5CDD505-2E9C-101B-9397-08002B2CF9AE}" pid="198" name="x1ye=50">
    <vt:lpwstr>+ZAespS5LrHiEOerl0IxX7lFPA0e3x8Bp5lmRgHMuA5r8/EYujqYbTfUdZ+X5qN9PIOupMMwpy91zoYvBH29Quwwe8dNVa+Luth16LWEb+Yp2twHjpRnQFPkPVf4d4OjCfsGPFeq/abRpzd95K8f755JJF6ATCkQ/tzREG05hJ/nJMG4UW8FdofVwoG/98xVZcmIrSEnvLAroBCSgyyYjmchydTq1s/UHU2wPt2lIrEvllmJNrlpYDHLXM5jQck</vt:lpwstr>
  </property>
  <property fmtid="{D5CDD505-2E9C-101B-9397-08002B2CF9AE}" pid="199" name="x1ye=51">
    <vt:lpwstr>4MmPK1cML+zfqi4RFggA4H/pIwjy7yKO/83odevLv89QWflriW1B+sM6GG5okskcljv7zMMJDb/cL1Kx2l1KsVQujXuX21CiunNbaw2L1c9VuQcrUgTJ1FnS05X/tAkYmj/bGJiZGOsgKvn+oNZJ+aLU7V0Fh4xTr2im8W5mPob5wmyJ/RPyQ+cvN61Vc9EMx7hmSDvibhkaZL1Lyc4PxJFXKQX+D9Z2mOVfvhfJM9uP6GAwYsO9dEnmPYAK/1B</vt:lpwstr>
  </property>
  <property fmtid="{D5CDD505-2E9C-101B-9397-08002B2CF9AE}" pid="200" name="x1ye=52">
    <vt:lpwstr>pTwhxr0xrNmebqzl6/BhGGDxZkgoQIdJ9SNn9PuH7ZDy25QD4P7eTluRNVW8wTIXgbsgat7bx4tnJai5wB5/HuKYRZjfsI5FJ9SbT8ClXi7QBJHtC9XK8p3UaI6iBGNpnq9rZSamAZ2GYcB2xu0+UP+1ZGNO8CyHKUvZdiFqrQKq0qi8G74fCy9ki9SKW7ZpdWiLTrJnb+Mh+6BCCPkCznEyKvi0BhrkuXpwlcJnJAv7/X6mV8zDp17PvVVwlVb</vt:lpwstr>
  </property>
  <property fmtid="{D5CDD505-2E9C-101B-9397-08002B2CF9AE}" pid="201" name="x1ye=53">
    <vt:lpwstr>HGFgExqtLvKOu3sUbxOcUdQmmJ0435m+7dpi0v7wwKEFlg5CtiHba7gPHrl9+n43zx0+jVEuFj+saVGEv5nFdqn34bBFGZS+4Uh0WdNsmYhEU5IR24QhCaeeBXtPTGBNRrlSp73DHHwpgw1qgdxYuNmxTO2GEgAKnqm7/OTOPIjqS5OBEYyJGL82jBOIOcapJmCTZbT+KQ7OioP1k276U/zM3NjrOETvqm3xjp8MtnBMzNbPMx+C9o8Km7wDeXb</vt:lpwstr>
  </property>
  <property fmtid="{D5CDD505-2E9C-101B-9397-08002B2CF9AE}" pid="202" name="x1ye=54">
    <vt:lpwstr>KmCIDQ5UmAk33QFLQApMf1EGsFxgrLHDT5BVg0Z9NcOs5l6AB/r7ta4rd1KXaoj6g/v+R+C7PweJA6jEX7QaQLedEfaha0PphDUrhXYM+LsBwdX27KfuNaxulxkGl1R3BgFegU/KrG/v1BlMKBkEJ0wQXIVX2aYiyFGsx9ub1Uo4L8/sLLkgrphjEHc2iiUvi/nCf4TQNbvGLfcG6gByNxfi3YuRIJsdjfd1/dKikDf0Wb1LCSI/WIIa2j7ZBrv</vt:lpwstr>
  </property>
  <property fmtid="{D5CDD505-2E9C-101B-9397-08002B2CF9AE}" pid="203" name="x1ye=55">
    <vt:lpwstr>OIYKriGoFG+72Pu4wWm/rhgRfX4Lu8bLCYOkV137HX2YjNy+i/gUuXnshr4ISDAhSEXLXmZJU+5kjUt/+nP8Bzr6AmcPPQVE7zWW60bVlCXCw8LPzUsCO8Sqw0tH5A0jttXaTbCqvdaXKy9rAfs24ng+NI3tpPMZuM74s4GCRV05mt2xTl6xlfrOSE2nm2k5BkiKNP8bwEbOi8G8AMguMtwvF/4df5qE8n2DJCnwb/D8c/shdiCRcupNv7x6ifa</vt:lpwstr>
  </property>
  <property fmtid="{D5CDD505-2E9C-101B-9397-08002B2CF9AE}" pid="204" name="x1ye=56">
    <vt:lpwstr>lUa1FnajAwMyxgug4LBlAei47t6tcrfc2iC+ykz2piv6Ud3fWP1CPRpZTLhlkIWtZoJ54AkIP0kED90Wy/NMx7pLxHI1dtjQb+ngGbbVm+eeRZudwnqGpb/ZD/5ISF0qrLS3NQGx1AQpXyZBIkHEc22Z1gszhFsnTKctlGS+sxhwzQ5HUnC7K4I9Ze0PpuDxaC4gzndNsKScZJ5LBwPdW8oHwOz7e15VZQEuheCy3t6hnwhtP9wtuGWId7o7d7Q</vt:lpwstr>
  </property>
  <property fmtid="{D5CDD505-2E9C-101B-9397-08002B2CF9AE}" pid="205" name="x1ye=57">
    <vt:lpwstr>X9hsuspOEO1Y4ujkWozujRcrHs/foKb3rqHHxI6f8k2b4bX+V3Kjavmn53y2avfsnBd8Je55IID/TPKcp8o/9hzk6jgsnW+ekMwu/OO4Ml+zKp6DG+Ly5BSqiMmxbmx0sKW0QzWAq5pfrNdxQyQPCHYUSYLctqM2ZD2AU6SqFBoawWT69Xi5G8qDy0Ls/bP2J1bz8MUGZeGyBYgVwmDq5ZkeMUaI+rkoIsk8imwQPFnmlmuLg+HJhXX9UzCoZXc</vt:lpwstr>
  </property>
  <property fmtid="{D5CDD505-2E9C-101B-9397-08002B2CF9AE}" pid="206" name="x1ye=58">
    <vt:lpwstr>9iSXDlQaYqOOq8Rguk+AfJybk4WNFTZWB5r+aasw8QFDhKumKn+t1xd0KiMCzonOfa0U2UYdDDMKx87H6FW08tTFJuvN9E45NXLKvnAuIDCUeJNH0TBYXgWR4StZ7Z8mf5Uk58zB/MU5N+OFqB7YaGrdVEc2QGJrWUGcJkVN/una2k/Ja+isesX1xPfHMCx2DADHaEGtjAdDyXJWlWqGBYzP6IAgH9nyHl51+B81ZQtdQIwNcp89GaxvjsOjoGo</vt:lpwstr>
  </property>
  <property fmtid="{D5CDD505-2E9C-101B-9397-08002B2CF9AE}" pid="207" name="x1ye=59">
    <vt:lpwstr>cRutx3T/fSnwIY6mZYNaAPY/0zYL3hM37HoMVJ9z5VLUo+nR5ceRHnoB1iTprcoMni7IiSSXOpwFsNc3FgoQgsJ/JdmKkGino7jor84jGV2DxYuc9Z4i31mwQjLnw3TmlFgMRC2eH6bQt2wkbbKk/BnNmhRwXSpp3/8qJ+rTUGaZGc7wZe5O7c/q9D9G7pDEEYns0NuWo3sX26xlgE2roiTDqf+Ck2uNSTMuukQshG3DFk0+a2eOZwImYa+9SZS</vt:lpwstr>
  </property>
  <property fmtid="{D5CDD505-2E9C-101B-9397-08002B2CF9AE}" pid="208" name="x1ye=6">
    <vt:lpwstr>vuSm7txrxyBr2ZBxGzZSkXYmp2zwQYcIIOiFkMSw/pkWBUYeGvgfCRTTUnZXvlT4w7mO17NnCvoUb0ekRgGPIJ8R4KoLE+nar4EJQObwuXT/5Fg1m93fFKiOpnfvGYvkVSIe74zDEQEAEgacnIdMdyyud1TiUsWNf5LA7/LL9voSf+8XhmkoKf/yDTFWi1yX44D6WhYYmuOlNud7Djcf/5C8Vx667aINn3vZmR1bycNW5y+MbEmFV2rM9BiRUOW</vt:lpwstr>
  </property>
  <property fmtid="{D5CDD505-2E9C-101B-9397-08002B2CF9AE}" pid="209" name="x1ye=60">
    <vt:lpwstr>z7YjvRES+UMaf698pXEMRKmQvWJU+z6LUJFS96LwZal6HDanRMrCcZOf1Y3sQpJV98kXRdF6tR/uZ8VOkUZ5iy2WOcTI6P6B1ZYQUopxISUIK317E2SPMeTp4QePEvwfe94tGKgLxqMolTjYSpSpaMENORBqmsp/B73+qZMSkIARQfWNYLxaH+MZAtL+5z9dVtuhEs7Fn2d1yqiIphSS6x717q+yM/J9oJ06FRui/XrP/XE37P666TAE+taW/Du</vt:lpwstr>
  </property>
  <property fmtid="{D5CDD505-2E9C-101B-9397-08002B2CF9AE}" pid="210" name="x1ye=61">
    <vt:lpwstr>d0r+tYqBy2CDelol8IVwpDRtHJOy5rVSwbAG4043odEDqCnKQsoNZePqjQS6nAJvaypiyCHEBN7b9L3w6nRF7eiEXGLC0wt9BIHiwJmxIl7kkQ5SicIY2V87vmmImhzwpiuPU8JGyMkV0YMsj+UthLf3nDqH5Nz2jOagYyCfDtSsH14eaYZQCKVxoR/Jzc72N3gCnuconeGBppdPPEGueYJ0hpwzElovYGrvbPtqzfFFYhVjVVLCuYt4HmGYoqe</vt:lpwstr>
  </property>
  <property fmtid="{D5CDD505-2E9C-101B-9397-08002B2CF9AE}" pid="211" name="x1ye=62">
    <vt:lpwstr>xE3Q9x7kMVJBbSRH2BViH49eJBwUWk6fQFqPpl3gLnnf2ZUfFrV8rEaLJeLTveCxfL/17+HZbcWrDMI2Qa2HfzoeGD5YhplYxAsQ71Z15/VYfso6+d6ekq+10Jcc3yGoHm3CxDQ70nY5lHQm9OOF6qK0esCcAxcgLqpXSo3xw06F3itntHm23LS0cGgUVUPW1awuiIiKh/ulU5bp69cPm18mDev8xnwrX5I0GEEDHyRedM2m8AZVWA97cqTtlpi</vt:lpwstr>
  </property>
  <property fmtid="{D5CDD505-2E9C-101B-9397-08002B2CF9AE}" pid="212" name="x1ye=63">
    <vt:lpwstr>OeQuuBGZykb9KTlONmvq7ZG9BAniuuDKTezaciv4fC0C3WUnR15uTV31QQhkMf9WP4+LNdRii5CIYE3su8TfYXFyDlnMDn0piIYuFBnD5Jh/9HIj7ki0xLqVfQ0Dnf9yztgfqigIx7E7szm6Am4wu6kiagl3guNfMJLwzxjVMR+Zdcm/ueq9VQ4ydiouC+VdpyaXEQP4k88k2N4i2haU2Qy7tW7khd5ni5owa11G7UlSs1VHG8sLkUWkv7tZmY8</vt:lpwstr>
  </property>
  <property fmtid="{D5CDD505-2E9C-101B-9397-08002B2CF9AE}" pid="213" name="x1ye=64">
    <vt:lpwstr>sSrOhEBNBcuOtMtPnkp2YiaOYFOeV1byCDDjxNegmq7vYy6pNPqw0klqZzwXNBZ+TIbXOT+PwZD6tSN60Il2zwTmzHYegt31566oNF7whk+EvIX7cEXI2/Z4Ewv4WPnF68bCFUmOTXh+EgVErBL0RBmNi/IBQoY1zyotIvU6F8KebpWdY9iLgepdoiUZpQMIY13qamjsxep1CVdzZXIhWtsphSErrZteGpLdh2rh8X4PFddNTihJLFkbTyl7f8W</vt:lpwstr>
  </property>
  <property fmtid="{D5CDD505-2E9C-101B-9397-08002B2CF9AE}" pid="214" name="x1ye=65">
    <vt:lpwstr>OS2UWmrkC3OZ/66+8VkNw5jyjl4SHOC+yCE2qEpd7nXCBNNKe6k50s1YkZXaNrpNAcpvOy87NH/cj9oOX+MxUJTdMDBMc+s6r3m41zw0pqh2ULv8uJuUurVMT/v2fuXzsZsDNiM7yZizRPwW+WOYv6W5c+/5FVtSTUSV/5WAWRXpDcGxt/PfmmSIgI3aYgEmvg59EHV/hxfbNwoLw+b21x29WrlPZCFonQiepu7YfowWa5F8ZiiGUxARwIH9F/q</vt:lpwstr>
  </property>
  <property fmtid="{D5CDD505-2E9C-101B-9397-08002B2CF9AE}" pid="215" name="x1ye=66">
    <vt:lpwstr>2kp7aI8mTxr1KAqGFCMCPzlCtbPQ/mTQ3VagMGPmbJnzZtRRRD2F6kR5Jv2+89PLnwK3B5e1OhspoWmfkqDZSCIm1Zj7BNpBadLFlN0QMCuzIZdizh4t9Ae7wPdmEMothbx6JNCpK9e+2qpz4Et3ZAwtN28l9Xahf/H0XnsdwgDEXRD2JBNWVJNb33Hb0X0+HrQyYLz9gzjiw9vXtOInD/yTCGXaKoSw9RNelktgDC4w03KLdfdxBpYMIl5RbtS</vt:lpwstr>
  </property>
  <property fmtid="{D5CDD505-2E9C-101B-9397-08002B2CF9AE}" pid="216" name="x1ye=67">
    <vt:lpwstr>63/f3r+8FhF8aOmzmqhh16aEm3+gBQbB2NIoxjxcDv9u23kMUnq03ERe7Wy7ehbqgqgwrEF2w41yifu6OA75tmVY895dK685ddfOrCTlrjaIJQW2PhRTlvDRNUctYVyNxBaugd+ndqggjUGf9+yZnfpZDsLysBTs/l8MuILVmR3lpRJWjBsuPrXeTBb7DcAonm5K+uzyD4W5l2d822sjamQge/N4AOpYon/zoe+JEkHVr/LbJj6XZe9MM3pc0i0</vt:lpwstr>
  </property>
  <property fmtid="{D5CDD505-2E9C-101B-9397-08002B2CF9AE}" pid="217" name="x1ye=68">
    <vt:lpwstr>1lyNiuLHlhUQKtUfChGjzin0MIB9asZIKxg97/wcXL3O604eNHf3k4pVjtjNSvKuqfBV+puafIX7SPc90J/E8AnNKoR1okLxwN5o1TQMOCUYwz3gyRARZP+c76QNoXrFN7wyaTdyzdv5fhI7rB2tEsbfJbpDoJkPkNYP+Sw58nNmtwBPjgV6QvL7NPOEe93NRI+Ixw9Tn4myLvY1A7gt1yPINJ/L/AEn5aDtfrV3wd3x9ukNYcgGMkjIlh+I6Ev</vt:lpwstr>
  </property>
  <property fmtid="{D5CDD505-2E9C-101B-9397-08002B2CF9AE}" pid="218" name="x1ye=69">
    <vt:lpwstr>HATM67Nxpp9XnUUMlh1EpfAzc6t08nwnMDN9atLj1r/6rO2hIaYjf5FoDXIj7jpdgfcB18+ox5sVZ9G1do0+bpgLKB8PSCqKLfkcg+potgq0NweiQkMNodrB6K/4wlwFDmZJxg1GbbuXciQWtzeDBRBOawb0SWxjy0SgYXMIdRBOAochkqK9Bu0EyUuKALcQo5CXFk/2qZ7EHICewYZosq39RIf6E/I1S2AyeRtcwWOJ8xt1ZBnbUBtbkRJndx9</vt:lpwstr>
  </property>
  <property fmtid="{D5CDD505-2E9C-101B-9397-08002B2CF9AE}" pid="219" name="x1ye=7">
    <vt:lpwstr>PBbc6D4BS+s5N1mtmfiAsxtkkG5XPP2zr7rbrg4YSMokCHkMPHn8NABCky+AtFuwE8+KIULrkvwqVPCgFOmnX6ryFdjpcA1BrOzEd6OIlNO40McycxysfwlOFg52PQxlTdEQNs2azTH3n3KPek+A0nEXwkOUXTQ1eTPRg4am8gGoUMvjf9MLnj4r4RtyBl9mENaWJ1T4c81KzAn5ihNAfdHFeKr0i+B+9g+agz8s/88CZLY0i31PZSNF/DjaFhe</vt:lpwstr>
  </property>
  <property fmtid="{D5CDD505-2E9C-101B-9397-08002B2CF9AE}" pid="220" name="x1ye=70">
    <vt:lpwstr>EXAGnPxuvVYSLnYF7BXpegOa2UNTA7XhC1PeAzANz2bZx9FSpuEFVcNB8D+mjWSyfQD4hRn76/DdbuYBuZr+tXlj3+OMUWD6m43I3gOmxyMXch+Y+dW12kvO2vlCdUWKlnjvfw91J6aB/NWEpRZSOBVQNH85FZZQ1Ka/CU5lbEmt6NJNzlJ0A2vdoPw7JygUrAg4QrjFE35g7tu4PgUd1vq093KZmjUzRT2fUs78usnIJVvJ0hImXL6I49VbGY3</vt:lpwstr>
  </property>
  <property fmtid="{D5CDD505-2E9C-101B-9397-08002B2CF9AE}" pid="221" name="x1ye=71">
    <vt:lpwstr>UNF1Ymt4e0bY/oND9vDc/eu7gRXwTuIwQH2IQnJR0vOUnbCH7S6u1tRae7tkj8ssAdOjmJuXjGDbekTtvduMFhv8277SJNvl+f7koQlZBYA0IgFq5dJvRgs+zkbdWaK68Mt8a9McbNczy9ZVLfEx5su/kwC91DzbWH1G9Ca1tMeBE+EjT7NYrMcZ3aGvm3ht28KNhrjOD3We50hX/rlF50nBD1akXQdvxQD5OaKwIFR7Ws8l+1wg6UvX4YYJHYO</vt:lpwstr>
  </property>
  <property fmtid="{D5CDD505-2E9C-101B-9397-08002B2CF9AE}" pid="222" name="x1ye=72">
    <vt:lpwstr>eJIcEvvAKMNu/M5Egc70IGhkDMd8I1iFzvu7EsLO8r6AZvBufWNhxKs+/OpMpF/WV6Aa6MH4vQMKEy4q6N56ARdvBu/hj8srNgER5LqIQroD4JTWR5DeyOmYjrKdKcbpTLF4A+vfi+QZJQdVgXOud/QAUayK0mOvrcd7ijEt5+Yz9w3eYaH2mTOTq8nsvtU9PwtUaVAPj6lLPQPMZD9zj8uUe8MQZ4JpuYTDn5e2IAmtg6RV7z3z1pjrWwjwIX5</vt:lpwstr>
  </property>
  <property fmtid="{D5CDD505-2E9C-101B-9397-08002B2CF9AE}" pid="223" name="x1ye=73">
    <vt:lpwstr>cGu6En/tHmlENgmRxRJYYxdi3XB3owrsaET1zzvcfTrJi6KzZlrwzHmpAYCiTx5RzO5y0JmPWVdTHIGd4Jx3KCSAI1cbgyxuwn5ufdB0PDy96P66swimFuhGzw0HVmiF04ffFod+NdQ/ZGxTAcHtRp/ngMPurGNkWbpLVHIN1az1b+9N1wgmI98cNk2mfcgNLffP5il2RMjcyRUD/yEN6Gi0pM+y0txexI5af/xt/r8I3USzr250NPxCSKdr9vw</vt:lpwstr>
  </property>
  <property fmtid="{D5CDD505-2E9C-101B-9397-08002B2CF9AE}" pid="224" name="x1ye=74">
    <vt:lpwstr>cIVH0aP+o/DqA9G5UE646NJ8ltPyoXfX+von1RMIfgmoRYxiiRYa+sMNMlNmautZqdb9q9pYTHLUovGZRIzoHjEwNsUaDy2KdRT5oE7JJ59y7Ihc9MuJKytx/W93pq7BqBbZ6NB+6DhwNEyqQmN4j1ilWcj9MfSHBJ2u5Suipp+GPlVY6ILKIS7XY4zWiXTG5m295S5aEN4jxq11MLy/f19SJJ08rKyTu9muVO6mcO6kE5HrCa7io922eP02e4J</vt:lpwstr>
  </property>
  <property fmtid="{D5CDD505-2E9C-101B-9397-08002B2CF9AE}" pid="225" name="x1ye=75">
    <vt:lpwstr>AgycAXbGJsJYx+s5DyQlO5ivSe2Rzf8wIfX4w3XD4Q0ndTQrNEIeGj5zkp6RFPjsQVwnkPIYTtifm8OkhmTkj0UX+8PWhg0tvxMCc6gVMJQmeLRE/4dnDlojNzWU7qI+5J1yTIGFsvyVxYOITIVUrycZ9vSXzi6qhYs2BkjlcB5R6Sr3d4ot5tv3uKcWcSPwfU7ySkuBxBfqnMn40wIPAhfTvXe2mdy3ke2ieVPqwD0pFQbA5icu+8KXvEZy761</vt:lpwstr>
  </property>
  <property fmtid="{D5CDD505-2E9C-101B-9397-08002B2CF9AE}" pid="226" name="x1ye=76">
    <vt:lpwstr>AN8zx94lZoVGNvlJppQdd2oN1CpI3FEVwJ9f3HmyRVDyRvdzQ5o9PcCWtBMRUpAlb72sWD7W8cVa5zBV3jNdzFqZ1QbhSIGGBuMDcihS4i6dn7nICXkCOHEF7lNV/IiHoj8uj3DQTZrG1YcPMhi/ojpMlxUR8F6O7rtpkye4sTpCheeUhKEyZ7vKZauunOTgkK4I79Ti1GAg0Ck1qbkOycwUENMqV+mT44OG+ym4/LxlYlry04YYi95Xffps9sP</vt:lpwstr>
  </property>
  <property fmtid="{D5CDD505-2E9C-101B-9397-08002B2CF9AE}" pid="227" name="x1ye=77">
    <vt:lpwstr>oUJ4ImRCWxsbm/f8APjjn/UW9IQ9nLjntwg0TR7I1eEjU8W0P2xRKcxK6NZldYliQzJf/v3LOqcPHIhrmiMvxiH/Uu38qEAnMAxO/TiE7p/Ny7+yU9TiJw/3sz4fhqKIeLHDYKQmLXYGVgEQGumO0aO43TGv/aQJPO5b9+aFh0X/i/H746RCNeWWJXF9GUpqsxSC6vJdazMW+bxfsOFpwc3fLQweKx1WGksjLRVCRGEkAyj1jUAUQaH2Y5XQLTL</vt:lpwstr>
  </property>
  <property fmtid="{D5CDD505-2E9C-101B-9397-08002B2CF9AE}" pid="228" name="x1ye=78">
    <vt:lpwstr>Wr8GPWu5Bh4IEiZazVBX2utFlN0Hejvmmk0bYXzBP51PCn65FIDggLYLeWhrY0/dR3oGcjnb3bfYRT8PPwYkgcVl1qSPrbo3iDbjpdV6VD0VdAtSoIt6/RnnRt1+eOtHgJxIfN1S5oiqyqjvdRIl/JQxDBUu8kgK9Pyg5Ef3MzMmn+UKp9vfoFJnAUdDg29fKwTVYFaO7gvbPTaGf0LCqY64anH4zwd5kgBMptihxPMdg/qyID+car8ynTqzhGo</vt:lpwstr>
  </property>
  <property fmtid="{D5CDD505-2E9C-101B-9397-08002B2CF9AE}" pid="229" name="x1ye=79">
    <vt:lpwstr>Xlr3ZzxFhkI+dylonddvK3y8jIo33pmsNYKynD+BoDMGX2BdsSNRbujuSSs4KtRWERJOJFcWvl9zJiExPWr7UoFrwfwzJx3AIxw+EfzE2kRwcqaQJSXALi6SXEOeJ5nuC/5HL42g95xXmJ5q3sNUYic7Uq/b70iE4Ttz90buEfEdbxu2if0WYvxVBWIc7FksmOx3ZrV5sBhDNuZtLLN6iLtzFKNLpezgFcXOX6SCutCVsFa4JR2Sb36jmsCuGID</vt:lpwstr>
  </property>
  <property fmtid="{D5CDD505-2E9C-101B-9397-08002B2CF9AE}" pid="230" name="x1ye=8">
    <vt:lpwstr>9G5FcfF4YseSg+pwpw/0xhNqwHyt/obSnglVULpVCzd9oAA+RwnrJajjOzxatGIqq4XQDRqOhruL3elsE/y4YeKMii+lX3Nz87qgbDZYabzfzBrQ3VsDnCeqcEFAeXnM7F1kFTQddWcts5Rw7TuN5JnAS2MwqTEMDi+vzrXqTRhi1yZr7A9WukrE9lzXfvT0c6p3LXrvYs40te/ByHb0rhnUptBqDcKyZzVbL5dWpWrBvDfgaSOpyqyKfdv+Rzv</vt:lpwstr>
  </property>
  <property fmtid="{D5CDD505-2E9C-101B-9397-08002B2CF9AE}" pid="231" name="x1ye=80">
    <vt:lpwstr>YcMYKWnC2g9byClcvONCqQfAFmqlx4/rYB4hb9SQweYT8V+jikPKWejmNKK2Yem3gK8WF3ptFC51FLRFsJg72A4mJTLee1eAUfdFt9qEOM4OA/l4z5ViEW28De3ovFSjRwbXWCWf20+gxPuYd4/vh0ipx0dlpRrbCbCy1b5NsjnKj/6l26VwBOJZYxYJ2+zDCg1Uhre70UYRYWTojAoikPSrnyu5dw+BVvE2Uh7Yc88HUN0W7e9e25Pv8lljCtv</vt:lpwstr>
  </property>
  <property fmtid="{D5CDD505-2E9C-101B-9397-08002B2CF9AE}" pid="232" name="x1ye=81">
    <vt:lpwstr>wMDV8uWXh76xYdpu+ZZfwUd5mtobKzpeI3eAlcXtktOnMRY3p0h1+EeDDgAn9Kl5l8zx7s8mYjjwwvV0TcR6RVk55OGpRKPqjhNX9d5tVrX5+POgyMZx0n2E+p9TCXwYwT4Viv9VH494+6AmOtZJVjkrZFw5SiAlKIfYH6jET+OlZgFS3Kk+UeZOb1/4yEjW63NaUX81vNarDvp0Acm/e3dEgToTROtrykyu3D3NN4Kw0XxBPj52lDyT2BkTH8J</vt:lpwstr>
  </property>
  <property fmtid="{D5CDD505-2E9C-101B-9397-08002B2CF9AE}" pid="233" name="x1ye=82">
    <vt:lpwstr>ttOTf3Q7GYSnPlYZVDPkQJg9vAVUcOUP0eQ1LTyXtqL4NVUyNP4WnN4N3S4iYTWNHHqNqIIN1rafsheLjrFswt2/HPmgUTMOe2XRxtm/7qQMhirIB3aj7oFfRoL0UI9bZ0EQUg/4qnPpKFQ7Xa83hg55ARtgvR7/TiPhcHEfkEtUtWU90Cr/0+bo9cYAwNc7qT4fR9tYRNc/fzy0DbYK5yCjiGF2lkHY7ouuvgZFPT6/dC9w9KNkvEpyR9/uE9X</vt:lpwstr>
  </property>
  <property fmtid="{D5CDD505-2E9C-101B-9397-08002B2CF9AE}" pid="234" name="x1ye=83">
    <vt:lpwstr>gOooWxq1vy86qS2kQcd8ELMdhQh0na7A7bhU3OZI5Pna8SD7JpoM11VC7WzDPF9D0ddYAW5+Qilp4X8j/aNweXRAqwYA1b+ChNNDw6oPBiahtBr72jGdEnC52PnNhzNFUhswNSsrbBH3SIPgVceZkTMx+C8GcJPHFTuGTWDpSRG32bmQO/tXb7vCXmSHiehziQiK5AGyMQ7dUY8p0FxopWoSnm5muSmVJFomqYqloLP0dyG8eMMyY6/YvOIEnTn</vt:lpwstr>
  </property>
  <property fmtid="{D5CDD505-2E9C-101B-9397-08002B2CF9AE}" pid="235" name="x1ye=84">
    <vt:lpwstr>h6PqszD16S/VZeka3dp509UWz7rPa4beUp1NfAnhNTrEbluKP27Wd+x2YNU96/FquDGl4zKF9ihgWHszNahcRrQKBfYRCoZ7HdN3m+YurI+6aHh485qylu01r/FOKwOl2Y8Mz0XjxxfU0P7E/ssINFatjENZNC+i6PLZgFfEI0UAfigaVuSY5rYAv28m7t+wcLmExRpGU8fKF6T1PlMY7zM4zHLGlrem/3o6xKeoLq3hJTNLZqfUtugsGLcQFOl</vt:lpwstr>
  </property>
  <property fmtid="{D5CDD505-2E9C-101B-9397-08002B2CF9AE}" pid="236" name="x1ye=85">
    <vt:lpwstr>x59mnKyqIwdP4g0zYOXnLnGT4G8nJ4yYxh2cShfUK2limhDxV68XA7HxtaOUywKCWNFB7zWV3hi3p435cj0uN8OdOuqP+7ju5G3dmNUhXZr0HB03O0VYilJImB7Idhs00TmfVFYEvufFlmNh4LunWT9HqLi+nsn4wD2E4eQR5mfDTxbO9gWT6+OClPJ+qRGl7kjbVGAsvMlx9Y7vXBuJ9kZkq+k7EGWDXAwzimq+3nsc0SuOlYjwbkhTKNue0qU</vt:lpwstr>
  </property>
  <property fmtid="{D5CDD505-2E9C-101B-9397-08002B2CF9AE}" pid="237" name="x1ye=86">
    <vt:lpwstr>b4N+uc/IsHA09/UUdV4wbJEzxInSGtBrio+YLxmj18vBOya1JVXFVC7N9nCAkw4/3I/3G+kydPZ+DhE+iIBswh33KRjGmg2x6XAdwqVHm/Mwd1IUYrxNpqAxAjyQCeHOvZVUyeCjH0KjkMJhWJoli+8M0sAMhd9Qgpviw2bFlZ5MiqS3yGrQBBifad26fQ71O550+aOJZ2VCK8jE6Gs3cT/N8rKRdRDIH4hODKMl0xVVKjAfW33ftoNLjGJDGN0</vt:lpwstr>
  </property>
  <property fmtid="{D5CDD505-2E9C-101B-9397-08002B2CF9AE}" pid="238" name="x1ye=87">
    <vt:lpwstr>fcbNElXNzRT6GqVrErMpN8l3g7iciyq+E4PGZebpCSiGWl7nUECjB5GwCExravgiv2KWRExZkYdAUXn6F6l3m4JGPVC5ZV/9oZvAGw9WHE5uQcZesmMz1PGZP8Yb3dT72K1tIvhAu3OyXszUmh3Fl6bHMoGG5tlCQTwHiltHLrpTgNFLSgTBjA5thvnInCjUWkrUFLSKOm5yU9u8VNMxkao2uZSXJBKHswB5VT1cZqV8spDfSusPwVkzXnB70tV</vt:lpwstr>
  </property>
  <property fmtid="{D5CDD505-2E9C-101B-9397-08002B2CF9AE}" pid="239" name="x1ye=88">
    <vt:lpwstr>93Fl0SD8QzTf1Je2C8xxIM2MyhRdNTAk7ff9fUBg6YNjAfRSTweL+XG7VLHQD2+Vqxe3jr3ocLWaTOArf5o//MU/HifDaPm418weKvPcWnDPpnZm4Wj5T6p+ejgAv5VngfUYgPas/o7S8lnooWXxUwhjOFBEU5jl9SAwurTB9rp36UUOeZDJVNNjXWL4KRlo9WEER7L9PAcg3JkXMhLzoXXLhct6tkR/oC/soNe7pH9YtG3OaFgT67ifNDsxk4z</vt:lpwstr>
  </property>
  <property fmtid="{D5CDD505-2E9C-101B-9397-08002B2CF9AE}" pid="240" name="x1ye=89">
    <vt:lpwstr>gUVu9H4xos7ciWmRHmq4EC2JubjXvS0gvv4EtnQib77v40ZLTpkfO5VrZeGWhO5DfMj9t/h0mDDQfyLqd0Dvr9SOyaM8f+d0iKmQvZdXbap2jY4AP6XaV8uMYn/qTx71e3/J2vVj+ZI+fbomcKv5tKuu9uFcnNrqbS2z3q4lYax/rWoQBLXzF0blSM8tzGqXu3WFtheXy/LYoHjtvCRmASV5PWpsT6uPirbBv6K8mB/ouxq5UlreMWGU/EZVe0f</vt:lpwstr>
  </property>
  <property fmtid="{D5CDD505-2E9C-101B-9397-08002B2CF9AE}" pid="241" name="x1ye=9">
    <vt:lpwstr>xZP9a7yBVn+T3/av+GlXe+0kz1HboNEYo15HKCn0CU2fOPgxY+UzfGmIx8QvQzEjdeDAglSK1+YwMdViQkt8Ytj16tjVbqR8gJ/omIdCuXcVGolrfqxRt864ikeTbV4HeUfRTUe7ZXkHQ7UhtQytqnYldbDMiKHN0O/Z1OJuwsz2+ZZ9faj9N/GWSPb2IDqwTxfY89l7oMdaJq2xDUpG0rzWexhQbjfCWl9CRc1zU+pbSljzOOT2mQWvt/C0ufw</vt:lpwstr>
  </property>
  <property fmtid="{D5CDD505-2E9C-101B-9397-08002B2CF9AE}" pid="242" name="x1ye=90">
    <vt:lpwstr>VGOcckpiUvk5uzHp50NNjEf81PkuKTzUdnArvjDfjUFxMzoo07li6bp2ij71sZrh74x0/RT8wcRVa0Qf0WYu60vCmolw9VXa6QxE1tduhIzP9ZfXsVf7frSbgOut3lOGnZ6FZ1q+xoPGTQmlkEiGR2S4575t8RETjs1ASbTNKAG0RrbhB7LcorD8C1QDSPa6auaEwp0/QLdUQeTkRw2mnA7Up0qhTmQwussDGNK/gOgOJRJIM4GH2NNL4Qq4+nP</vt:lpwstr>
  </property>
  <property fmtid="{D5CDD505-2E9C-101B-9397-08002B2CF9AE}" pid="243" name="x1ye=91">
    <vt:lpwstr>NCB0kQIgt74XtqfF3ZO96J0jsUEXYvV7AzXn7rYEu6X2EiOVh7hfc+O843axsW5WEu6EkbKa0mc4rsFWLA/Gw+2OJJKolL71okcv6tCs80tB1llCz+1x5iFV28P0VeQChGJvJ7w6EAxBaeFnR/IfIT8ww3CCGpRhOOt/fmkygsJLQjWiK1rKpzlDih5i09+OeW2ybXgwE97w2HAtyMmj9W1cdwCIO5v4yNMSvv4RVycv83iARQrpLhYXXjOI3uU</vt:lpwstr>
  </property>
  <property fmtid="{D5CDD505-2E9C-101B-9397-08002B2CF9AE}" pid="244" name="x1ye=92">
    <vt:lpwstr>pQX6hAkB8wUC8bjJ7bjDM2dugPGGMgRAMN5H4usSu06dxf9B7k1TUOw8qjFjlWKa1IGtruk3YLlvIe5zA4a+UalmBGvH/KBEsiuQ6dmZ3uXNlz8ZWHr4rEZTLBJ09Li8MoXsim6GckPJXiBuogaHnoif38Yu9T01P34IhLAL1OqXfYBxJIEseO3jGkiIz5h9w6hB0dAdV9nArzMQGR7Xka/BQlIONZr2W8jB1P7M6PbCrkrjCrBoVtGNmaeu6eP</vt:lpwstr>
  </property>
  <property fmtid="{D5CDD505-2E9C-101B-9397-08002B2CF9AE}" pid="245" name="x1ye=93">
    <vt:lpwstr>vkmmBJb+qtjxhA584iC1yvoKiu8smvxN24JBMnD4OOM6MCncpB+LUNkXjn8ZZ3GA8hhjNoW5J6zI88l/UnCvXPOn9Jj0kBsnrOPSSSxZr3gBpOJ0mzgPqxmiAg79l7NB7HVg436xH1MXJmrVGv9OjwH9Hzy6jl1TKm1jOBx+TIIMPqTZ7qjq+3GoEfP570tOxor0l83Z0GnhyDtA0DEgwudoKNgM+7zLiCwcPz3L9tFuXaxTtvxFD/659z05YZB</vt:lpwstr>
  </property>
  <property fmtid="{D5CDD505-2E9C-101B-9397-08002B2CF9AE}" pid="246" name="x1ye=94">
    <vt:lpwstr>0ZD3pOLfIsMc/XuEzk6/dAhMZsm4Ga+IYSqI+1jRLTZIwoli9dpe6KKKqIg6SnUvEJ2kbiR4CVVVv6+bQ29uFfG5ckcqcCAnsFZJpQarOiTpFitegW0TLknjEitxjoI1JDr+wN9Njb7whREXTAn2WFOn6QDAQeycpU+iDTyU72INj7VlOHSscEsgqOeZoRi09UckB+kN+D2sGPMm2PJLC/RCKRDIoyet3sE31/cVWhHTdpbXwzcn1o4ILRL8Lrg</vt:lpwstr>
  </property>
  <property fmtid="{D5CDD505-2E9C-101B-9397-08002B2CF9AE}" pid="247" name="x1ye=95">
    <vt:lpwstr>iZ6H6BKXCsqWKkR7UN/xPvnyawwhbIDzqhHrP03uRM0CzSIJ7jG+QkwsL/5/PGbrEQ+Rkp95dMwTOyaQ4mdWuV989J3R1QVGO+KWXGXr4A9We6NP7BACZglacOe45Im9DaRoC9TTa4PIESxMcyVDi1vNx+fxmzkniRDMGVMCikYkwybjENPbR7Q7hBqLbSjJq0Laz5j/N3jGzbqlLjx/BEXWMRgQgS5uyzQ6PxQFL4bnoCwx6EC+1lrvdWLK6yA</vt:lpwstr>
  </property>
  <property fmtid="{D5CDD505-2E9C-101B-9397-08002B2CF9AE}" pid="248" name="x1ye=96">
    <vt:lpwstr>QiCMXlWw8rh2+4f3m1qvu5FB8diI8FUCbiV7FP/is2zPf6Zh3ndhBK/RuyA8ZiT7sWYkAWnubfdnKCnDJ2+xGN7JPjGocA/LbWRk863jh4RfJ6UYIk7H0MeCuOldc+CMSxReKtASpT28U5nJdhvfBIJnyAq+boFllTzP6JYrGTtEtrJxAravYNbOX2qW1sLy7aNas46PJ/FbSUDwQ4qpU6LmU/3S+1aZZkiJ1P003DcvCD4mN0HM7P9rFbqA1n9</vt:lpwstr>
  </property>
  <property fmtid="{D5CDD505-2E9C-101B-9397-08002B2CF9AE}" pid="249" name="x1ye=97">
    <vt:lpwstr>CTzdn8v1lOn+DCrD9IBKn1QASpy86jGVRVeNPbyzggnK3oUUPBjavddT1xdEQlrvhx/xWMJ4K9PeL823jYZuPJgac5WQzV26yIxrwPRi9EZlOwF5a7iVESXBELF2CzEZ/E9FHA024T8z/ItlkjsVAgeAAMEIk/FqcdY4Fmk26I9dKdr7ZnQcrJh5PZyEkVIou5BEi2g9kYfJFkOgG0YL1IYNNExwXj+7eWcBVhY9yE6kRaauQaYT0Er/+s5rhB8</vt:lpwstr>
  </property>
  <property fmtid="{D5CDD505-2E9C-101B-9397-08002B2CF9AE}" pid="250" name="x1ye=98">
    <vt:lpwstr>WlEhatcGj1hxtnsr4LfwPxkamHAIreWrqL4+NdyPWJVwhfj/pz3WAyG4zMUCXa1dUbKEzVRCvz+ZQiWcy/FKj6dXUh0IyuS/uait/PC4q93ha89HaAYebS+ZRV/qHSgSB40S/m6AmfYGcWPmPHfV4GZd5ERdf0YtTERzl9BkslWjEknTosPALlcfDvmXLx74SodxXXpYAzGgn8i/hvWdn72fMlWajAMOLPKziU+Cmt6HEaH1nTXavZVdbqesFa2</vt:lpwstr>
  </property>
  <property fmtid="{D5CDD505-2E9C-101B-9397-08002B2CF9AE}" pid="251" name="x1ye=99">
    <vt:lpwstr>12A82eNKfU0+fGJbkYSIOca/Tm07wLWrnyIhoToa7LOKYJ7QHqbtqIsB7EPQoJLwqp96WzuRGRlaqVNvrNR+3fcf1NN+oTrGMQvAh7WpxdUeTB3TpR9txALiG6nYX5ZFAExVraglV7tEZTQmcxhWjpOt6/qk3w+MtUzJmAMyJB8ulWtP4evLNykw2j01WX8YKpK4ZfZgD4XicjToTfSlMo7rQQy6FQzNB/zimUhjTQLUQLO83WFi2XL6fTf0T5b</vt:lpwstr>
  </property>
  <property fmtid="{D5CDD505-2E9C-101B-9397-08002B2CF9AE}" pid="252" name="ClassificationContentMarkingFooterShapeIds">
    <vt:lpwstr>33cb02b2,5b0c7078,18ab1fcf,af5aa15</vt:lpwstr>
  </property>
  <property fmtid="{D5CDD505-2E9C-101B-9397-08002B2CF9AE}" pid="253" name="ClassificationContentMarkingFooterFontProps">
    <vt:lpwstr>#ffff00,10,Aptos</vt:lpwstr>
  </property>
  <property fmtid="{D5CDD505-2E9C-101B-9397-08002B2CF9AE}" pid="254" name="ClassificationContentMarkingFooterText">
    <vt:lpwstr>Ejada Internal Use Only</vt:lpwstr>
  </property>
</Properties>
</file>